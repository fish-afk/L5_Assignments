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11C189" w14:textId="6A65A8D4" w:rsidR="0031381B" w:rsidRDefault="00000000">
      <w:pPr>
        <w:spacing w:before="45" w:line="400" w:lineRule="exact"/>
        <w:ind w:left="1207"/>
        <w:rPr>
          <w:rFonts w:ascii="Arial" w:eastAsia="Arial" w:hAnsi="Arial" w:cs="Arial"/>
          <w:sz w:val="36"/>
          <w:szCs w:val="36"/>
        </w:rPr>
      </w:pPr>
      <w:r>
        <w:pict w14:anchorId="2FC7039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0;margin-top:1.8pt;width:594.95pt;height:117.3pt;z-index:-251659776;mso-position-horizontal-relative:page;mso-position-vertical-relative:page">
            <v:imagedata r:id="rId8" o:title=""/>
            <w10:wrap anchorx="page" anchory="page"/>
          </v:shape>
        </w:pict>
      </w:r>
      <w:r w:rsidR="003427FA">
        <w:rPr>
          <w:rFonts w:ascii="Arial" w:eastAsia="Arial" w:hAnsi="Arial" w:cs="Arial"/>
          <w:color w:val="FFFFFF"/>
          <w:position w:val="-1"/>
          <w:sz w:val="36"/>
          <w:szCs w:val="36"/>
        </w:rPr>
        <w:t>Statem</w:t>
      </w:r>
      <w:r w:rsidR="003427FA">
        <w:rPr>
          <w:rFonts w:ascii="Arial" w:eastAsia="Arial" w:hAnsi="Arial" w:cs="Arial"/>
          <w:color w:val="FFFFFF"/>
          <w:spacing w:val="-1"/>
          <w:position w:val="-1"/>
          <w:sz w:val="36"/>
          <w:szCs w:val="36"/>
        </w:rPr>
        <w:t>e</w:t>
      </w:r>
      <w:r w:rsidR="003427FA">
        <w:rPr>
          <w:rFonts w:ascii="Arial" w:eastAsia="Arial" w:hAnsi="Arial" w:cs="Arial"/>
          <w:color w:val="FFFFFF"/>
          <w:position w:val="-1"/>
          <w:sz w:val="36"/>
          <w:szCs w:val="36"/>
        </w:rPr>
        <w:t>nt and Co</w:t>
      </w:r>
      <w:r w:rsidR="003427FA">
        <w:rPr>
          <w:rFonts w:ascii="Arial" w:eastAsia="Arial" w:hAnsi="Arial" w:cs="Arial"/>
          <w:color w:val="FFFFFF"/>
          <w:spacing w:val="-2"/>
          <w:position w:val="-1"/>
          <w:sz w:val="36"/>
          <w:szCs w:val="36"/>
        </w:rPr>
        <w:t>n</w:t>
      </w:r>
      <w:r w:rsidR="003427FA">
        <w:rPr>
          <w:rFonts w:ascii="Arial" w:eastAsia="Arial" w:hAnsi="Arial" w:cs="Arial"/>
          <w:color w:val="FFFFFF"/>
          <w:position w:val="-1"/>
          <w:sz w:val="36"/>
          <w:szCs w:val="36"/>
        </w:rPr>
        <w:t>fir</w:t>
      </w:r>
      <w:r w:rsidR="003427FA">
        <w:rPr>
          <w:rFonts w:ascii="Arial" w:eastAsia="Arial" w:hAnsi="Arial" w:cs="Arial"/>
          <w:color w:val="FFFFFF"/>
          <w:spacing w:val="2"/>
          <w:position w:val="-1"/>
          <w:sz w:val="36"/>
          <w:szCs w:val="36"/>
        </w:rPr>
        <w:t>m</w:t>
      </w:r>
      <w:r w:rsidR="003427FA">
        <w:rPr>
          <w:rFonts w:ascii="Arial" w:eastAsia="Arial" w:hAnsi="Arial" w:cs="Arial"/>
          <w:color w:val="FFFFFF"/>
          <w:position w:val="-1"/>
          <w:sz w:val="36"/>
          <w:szCs w:val="36"/>
        </w:rPr>
        <w:t>ati</w:t>
      </w:r>
      <w:r w:rsidR="003427FA">
        <w:rPr>
          <w:rFonts w:ascii="Arial" w:eastAsia="Arial" w:hAnsi="Arial" w:cs="Arial"/>
          <w:color w:val="FFFFFF"/>
          <w:spacing w:val="-2"/>
          <w:position w:val="-1"/>
          <w:sz w:val="36"/>
          <w:szCs w:val="36"/>
        </w:rPr>
        <w:t>o</w:t>
      </w:r>
      <w:r w:rsidR="003427FA">
        <w:rPr>
          <w:rFonts w:ascii="Arial" w:eastAsia="Arial" w:hAnsi="Arial" w:cs="Arial"/>
          <w:color w:val="FFFFFF"/>
          <w:position w:val="-1"/>
          <w:sz w:val="36"/>
          <w:szCs w:val="36"/>
        </w:rPr>
        <w:t>n</w:t>
      </w:r>
      <w:r w:rsidR="003427FA">
        <w:rPr>
          <w:rFonts w:ascii="Arial" w:eastAsia="Arial" w:hAnsi="Arial" w:cs="Arial"/>
          <w:color w:val="FFFFFF"/>
          <w:spacing w:val="2"/>
          <w:position w:val="-1"/>
          <w:sz w:val="36"/>
          <w:szCs w:val="36"/>
        </w:rPr>
        <w:t xml:space="preserve"> </w:t>
      </w:r>
      <w:r w:rsidR="003427FA">
        <w:rPr>
          <w:rFonts w:ascii="Arial" w:eastAsia="Arial" w:hAnsi="Arial" w:cs="Arial"/>
          <w:color w:val="FFFFFF"/>
          <w:position w:val="-1"/>
          <w:sz w:val="36"/>
          <w:szCs w:val="36"/>
        </w:rPr>
        <w:t xml:space="preserve">of </w:t>
      </w:r>
      <w:r w:rsidR="003427FA">
        <w:rPr>
          <w:rFonts w:ascii="Arial" w:eastAsia="Arial" w:hAnsi="Arial" w:cs="Arial"/>
          <w:color w:val="FFFFFF"/>
          <w:spacing w:val="3"/>
          <w:position w:val="-1"/>
          <w:sz w:val="36"/>
          <w:szCs w:val="36"/>
        </w:rPr>
        <w:t>O</w:t>
      </w:r>
      <w:r w:rsidR="003427FA">
        <w:rPr>
          <w:rFonts w:ascii="Arial" w:eastAsia="Arial" w:hAnsi="Arial" w:cs="Arial"/>
          <w:color w:val="FFFFFF"/>
          <w:spacing w:val="-5"/>
          <w:position w:val="-1"/>
          <w:sz w:val="36"/>
          <w:szCs w:val="36"/>
        </w:rPr>
        <w:t>w</w:t>
      </w:r>
      <w:r w:rsidR="003427FA">
        <w:rPr>
          <w:rFonts w:ascii="Arial" w:eastAsia="Arial" w:hAnsi="Arial" w:cs="Arial"/>
          <w:color w:val="FFFFFF"/>
          <w:position w:val="-1"/>
          <w:sz w:val="36"/>
          <w:szCs w:val="36"/>
        </w:rPr>
        <w:t>n Work</w:t>
      </w:r>
    </w:p>
    <w:p w14:paraId="563A7EE8" w14:textId="77777777" w:rsidR="0031381B" w:rsidRDefault="0031381B">
      <w:pPr>
        <w:spacing w:before="10" w:line="100" w:lineRule="exact"/>
        <w:rPr>
          <w:sz w:val="10"/>
          <w:szCs w:val="10"/>
        </w:rPr>
      </w:pPr>
    </w:p>
    <w:p w14:paraId="1D2377D4" w14:textId="77777777" w:rsidR="0031381B" w:rsidRDefault="0031381B">
      <w:pPr>
        <w:spacing w:line="200" w:lineRule="exact"/>
      </w:pPr>
    </w:p>
    <w:p w14:paraId="74B8C8EB" w14:textId="77777777" w:rsidR="0031381B" w:rsidRDefault="0031381B">
      <w:pPr>
        <w:spacing w:line="200" w:lineRule="exact"/>
      </w:pPr>
    </w:p>
    <w:p w14:paraId="7000D575" w14:textId="77777777" w:rsidR="0031381B" w:rsidRDefault="0031381B">
      <w:pPr>
        <w:spacing w:line="200" w:lineRule="exact"/>
      </w:pPr>
    </w:p>
    <w:p w14:paraId="6B09CD88" w14:textId="77777777" w:rsidR="0031381B" w:rsidRDefault="0031381B">
      <w:pPr>
        <w:spacing w:line="200" w:lineRule="exact"/>
      </w:pPr>
    </w:p>
    <w:p w14:paraId="721EC720" w14:textId="77777777" w:rsidR="0031381B" w:rsidRDefault="0031381B">
      <w:pPr>
        <w:spacing w:line="200" w:lineRule="exact"/>
      </w:pPr>
    </w:p>
    <w:p w14:paraId="21CA060C" w14:textId="77777777" w:rsidR="0031381B" w:rsidRDefault="0031381B">
      <w:pPr>
        <w:spacing w:line="200" w:lineRule="exact"/>
      </w:pPr>
    </w:p>
    <w:p w14:paraId="5E56B1BB" w14:textId="77777777" w:rsidR="0031381B" w:rsidRDefault="003427FA">
      <w:pPr>
        <w:spacing w:before="29"/>
        <w:ind w:left="1044" w:right="1046"/>
        <w:jc w:val="center"/>
        <w:rPr>
          <w:rFonts w:ascii="Arial" w:eastAsia="Arial" w:hAnsi="Arial" w:cs="Arial"/>
          <w:sz w:val="24"/>
          <w:szCs w:val="24"/>
        </w:rPr>
      </w:pPr>
      <w:r>
        <w:rPr>
          <w:rFonts w:ascii="Arial" w:eastAsia="Arial" w:hAnsi="Arial" w:cs="Arial"/>
          <w:b/>
          <w:i/>
          <w:sz w:val="24"/>
          <w:szCs w:val="24"/>
        </w:rPr>
        <w:t xml:space="preserve">A </w:t>
      </w:r>
      <w:r>
        <w:rPr>
          <w:rFonts w:ascii="Arial" w:eastAsia="Arial" w:hAnsi="Arial" w:cs="Arial"/>
          <w:b/>
          <w:i/>
          <w:spacing w:val="1"/>
          <w:sz w:val="24"/>
          <w:szCs w:val="24"/>
        </w:rPr>
        <w:t>s</w:t>
      </w:r>
      <w:r>
        <w:rPr>
          <w:rFonts w:ascii="Arial" w:eastAsia="Arial" w:hAnsi="Arial" w:cs="Arial"/>
          <w:b/>
          <w:i/>
          <w:sz w:val="24"/>
          <w:szCs w:val="24"/>
        </w:rPr>
        <w:t>ign</w:t>
      </w:r>
      <w:r>
        <w:rPr>
          <w:rFonts w:ascii="Arial" w:eastAsia="Arial" w:hAnsi="Arial" w:cs="Arial"/>
          <w:b/>
          <w:i/>
          <w:spacing w:val="1"/>
          <w:sz w:val="24"/>
          <w:szCs w:val="24"/>
        </w:rPr>
        <w:t>e</w:t>
      </w:r>
      <w:r>
        <w:rPr>
          <w:rFonts w:ascii="Arial" w:eastAsia="Arial" w:hAnsi="Arial" w:cs="Arial"/>
          <w:b/>
          <w:i/>
          <w:sz w:val="24"/>
          <w:szCs w:val="24"/>
        </w:rPr>
        <w:t xml:space="preserve">d </w:t>
      </w:r>
      <w:r>
        <w:rPr>
          <w:rFonts w:ascii="Arial" w:eastAsia="Arial" w:hAnsi="Arial" w:cs="Arial"/>
          <w:b/>
          <w:i/>
          <w:spacing w:val="1"/>
          <w:sz w:val="24"/>
          <w:szCs w:val="24"/>
        </w:rPr>
        <w:t>c</w:t>
      </w:r>
      <w:r>
        <w:rPr>
          <w:rFonts w:ascii="Arial" w:eastAsia="Arial" w:hAnsi="Arial" w:cs="Arial"/>
          <w:b/>
          <w:i/>
          <w:sz w:val="24"/>
          <w:szCs w:val="24"/>
        </w:rPr>
        <w:t>opy</w:t>
      </w:r>
      <w:r>
        <w:rPr>
          <w:rFonts w:ascii="Arial" w:eastAsia="Arial" w:hAnsi="Arial" w:cs="Arial"/>
          <w:b/>
          <w:i/>
          <w:spacing w:val="-2"/>
          <w:sz w:val="24"/>
          <w:szCs w:val="24"/>
        </w:rPr>
        <w:t xml:space="preserve"> </w:t>
      </w:r>
      <w:r>
        <w:rPr>
          <w:rFonts w:ascii="Arial" w:eastAsia="Arial" w:hAnsi="Arial" w:cs="Arial"/>
          <w:b/>
          <w:i/>
          <w:sz w:val="24"/>
          <w:szCs w:val="24"/>
        </w:rPr>
        <w:t>of t</w:t>
      </w:r>
      <w:r>
        <w:rPr>
          <w:rFonts w:ascii="Arial" w:eastAsia="Arial" w:hAnsi="Arial" w:cs="Arial"/>
          <w:b/>
          <w:i/>
          <w:spacing w:val="-1"/>
          <w:sz w:val="24"/>
          <w:szCs w:val="24"/>
        </w:rPr>
        <w:t>h</w:t>
      </w:r>
      <w:r>
        <w:rPr>
          <w:rFonts w:ascii="Arial" w:eastAsia="Arial" w:hAnsi="Arial" w:cs="Arial"/>
          <w:b/>
          <w:i/>
          <w:sz w:val="24"/>
          <w:szCs w:val="24"/>
        </w:rPr>
        <w:t>is</w:t>
      </w:r>
      <w:r>
        <w:rPr>
          <w:rFonts w:ascii="Arial" w:eastAsia="Arial" w:hAnsi="Arial" w:cs="Arial"/>
          <w:b/>
          <w:i/>
          <w:spacing w:val="-1"/>
          <w:sz w:val="24"/>
          <w:szCs w:val="24"/>
        </w:rPr>
        <w:t xml:space="preserve"> </w:t>
      </w:r>
      <w:r>
        <w:rPr>
          <w:rFonts w:ascii="Arial" w:eastAsia="Arial" w:hAnsi="Arial" w:cs="Arial"/>
          <w:b/>
          <w:i/>
          <w:sz w:val="24"/>
          <w:szCs w:val="24"/>
        </w:rPr>
        <w:t>form must be</w:t>
      </w:r>
      <w:r>
        <w:rPr>
          <w:rFonts w:ascii="Arial" w:eastAsia="Arial" w:hAnsi="Arial" w:cs="Arial"/>
          <w:b/>
          <w:i/>
          <w:spacing w:val="1"/>
          <w:sz w:val="24"/>
          <w:szCs w:val="24"/>
        </w:rPr>
        <w:t xml:space="preserve"> s</w:t>
      </w:r>
      <w:r>
        <w:rPr>
          <w:rFonts w:ascii="Arial" w:eastAsia="Arial" w:hAnsi="Arial" w:cs="Arial"/>
          <w:b/>
          <w:i/>
          <w:sz w:val="24"/>
          <w:szCs w:val="24"/>
        </w:rPr>
        <w:t>ubmi</w:t>
      </w:r>
      <w:r>
        <w:rPr>
          <w:rFonts w:ascii="Arial" w:eastAsia="Arial" w:hAnsi="Arial" w:cs="Arial"/>
          <w:b/>
          <w:i/>
          <w:spacing w:val="-3"/>
          <w:sz w:val="24"/>
          <w:szCs w:val="24"/>
        </w:rPr>
        <w:t>t</w:t>
      </w:r>
      <w:r>
        <w:rPr>
          <w:rFonts w:ascii="Arial" w:eastAsia="Arial" w:hAnsi="Arial" w:cs="Arial"/>
          <w:b/>
          <w:i/>
          <w:sz w:val="24"/>
          <w:szCs w:val="24"/>
        </w:rPr>
        <w:t xml:space="preserve">ted </w:t>
      </w:r>
      <w:r>
        <w:rPr>
          <w:rFonts w:ascii="Arial" w:eastAsia="Arial" w:hAnsi="Arial" w:cs="Arial"/>
          <w:b/>
          <w:i/>
          <w:spacing w:val="1"/>
          <w:sz w:val="24"/>
          <w:szCs w:val="24"/>
        </w:rPr>
        <w:t>w</w:t>
      </w:r>
      <w:r>
        <w:rPr>
          <w:rFonts w:ascii="Arial" w:eastAsia="Arial" w:hAnsi="Arial" w:cs="Arial"/>
          <w:b/>
          <w:i/>
          <w:sz w:val="24"/>
          <w:szCs w:val="24"/>
        </w:rPr>
        <w:t xml:space="preserve">ith </w:t>
      </w:r>
      <w:r>
        <w:rPr>
          <w:rFonts w:ascii="Arial" w:eastAsia="Arial" w:hAnsi="Arial" w:cs="Arial"/>
          <w:b/>
          <w:i/>
          <w:spacing w:val="1"/>
          <w:sz w:val="24"/>
          <w:szCs w:val="24"/>
        </w:rPr>
        <w:t>e</w:t>
      </w:r>
      <w:r>
        <w:rPr>
          <w:rFonts w:ascii="Arial" w:eastAsia="Arial" w:hAnsi="Arial" w:cs="Arial"/>
          <w:b/>
          <w:i/>
          <w:spacing w:val="-1"/>
          <w:sz w:val="24"/>
          <w:szCs w:val="24"/>
        </w:rPr>
        <w:t>v</w:t>
      </w:r>
      <w:r>
        <w:rPr>
          <w:rFonts w:ascii="Arial" w:eastAsia="Arial" w:hAnsi="Arial" w:cs="Arial"/>
          <w:b/>
          <w:i/>
          <w:spacing w:val="1"/>
          <w:sz w:val="24"/>
          <w:szCs w:val="24"/>
        </w:rPr>
        <w:t>e</w:t>
      </w:r>
      <w:r>
        <w:rPr>
          <w:rFonts w:ascii="Arial" w:eastAsia="Arial" w:hAnsi="Arial" w:cs="Arial"/>
          <w:b/>
          <w:i/>
          <w:sz w:val="24"/>
          <w:szCs w:val="24"/>
        </w:rPr>
        <w:t>ry</w:t>
      </w:r>
      <w:r>
        <w:rPr>
          <w:rFonts w:ascii="Arial" w:eastAsia="Arial" w:hAnsi="Arial" w:cs="Arial"/>
          <w:b/>
          <w:i/>
          <w:spacing w:val="-1"/>
          <w:sz w:val="24"/>
          <w:szCs w:val="24"/>
        </w:rPr>
        <w:t xml:space="preserve"> </w:t>
      </w:r>
      <w:r>
        <w:rPr>
          <w:rFonts w:ascii="Arial" w:eastAsia="Arial" w:hAnsi="Arial" w:cs="Arial"/>
          <w:b/>
          <w:i/>
          <w:spacing w:val="1"/>
          <w:sz w:val="24"/>
          <w:szCs w:val="24"/>
        </w:rPr>
        <w:t>as</w:t>
      </w:r>
      <w:r>
        <w:rPr>
          <w:rFonts w:ascii="Arial" w:eastAsia="Arial" w:hAnsi="Arial" w:cs="Arial"/>
          <w:b/>
          <w:i/>
          <w:spacing w:val="-1"/>
          <w:sz w:val="24"/>
          <w:szCs w:val="24"/>
        </w:rPr>
        <w:t>s</w:t>
      </w:r>
      <w:r>
        <w:rPr>
          <w:rFonts w:ascii="Arial" w:eastAsia="Arial" w:hAnsi="Arial" w:cs="Arial"/>
          <w:b/>
          <w:i/>
          <w:sz w:val="24"/>
          <w:szCs w:val="24"/>
        </w:rPr>
        <w:t>ignm</w:t>
      </w:r>
      <w:r>
        <w:rPr>
          <w:rFonts w:ascii="Arial" w:eastAsia="Arial" w:hAnsi="Arial" w:cs="Arial"/>
          <w:b/>
          <w:i/>
          <w:spacing w:val="1"/>
          <w:sz w:val="24"/>
          <w:szCs w:val="24"/>
        </w:rPr>
        <w:t>e</w:t>
      </w:r>
      <w:r>
        <w:rPr>
          <w:rFonts w:ascii="Arial" w:eastAsia="Arial" w:hAnsi="Arial" w:cs="Arial"/>
          <w:b/>
          <w:i/>
          <w:sz w:val="24"/>
          <w:szCs w:val="24"/>
        </w:rPr>
        <w:t>n</w:t>
      </w:r>
      <w:r>
        <w:rPr>
          <w:rFonts w:ascii="Arial" w:eastAsia="Arial" w:hAnsi="Arial" w:cs="Arial"/>
          <w:b/>
          <w:i/>
          <w:spacing w:val="-1"/>
          <w:sz w:val="24"/>
          <w:szCs w:val="24"/>
        </w:rPr>
        <w:t>t</w:t>
      </w:r>
      <w:r>
        <w:rPr>
          <w:rFonts w:ascii="Arial" w:eastAsia="Arial" w:hAnsi="Arial" w:cs="Arial"/>
          <w:b/>
          <w:i/>
          <w:sz w:val="24"/>
          <w:szCs w:val="24"/>
        </w:rPr>
        <w:t>.</w:t>
      </w:r>
    </w:p>
    <w:p w14:paraId="3EED35B1" w14:textId="77777777" w:rsidR="0031381B" w:rsidRDefault="00000000">
      <w:pPr>
        <w:spacing w:line="260" w:lineRule="exact"/>
        <w:ind w:left="1738" w:right="1734"/>
        <w:jc w:val="center"/>
        <w:rPr>
          <w:rFonts w:ascii="Arial" w:eastAsia="Arial" w:hAnsi="Arial" w:cs="Arial"/>
          <w:sz w:val="24"/>
          <w:szCs w:val="24"/>
        </w:rPr>
      </w:pPr>
      <w:r>
        <w:pict w14:anchorId="155C95E2">
          <v:group id="_x0000_s1028" style="position:absolute;left:0;text-align:left;margin-left:49.75pt;margin-top:-15.9pt;width:497.5pt;height:32.15pt;z-index:-251657728;mso-position-horizontal-relative:page" coordorigin="995,-318" coordsize="9950,643">
            <v:shape id="_x0000_s1040" style="position:absolute;left:1003;top:-310;width:43;height:0" coordorigin="1003,-310" coordsize="43,0" path="m1003,-310r43,e" filled="f" strokeweight=".82pt">
              <v:path arrowok="t"/>
            </v:shape>
            <v:shape id="_x0000_s1039" style="position:absolute;left:1046;top:-310;width:9847;height:0" coordorigin="1046,-310" coordsize="9847,0" path="m1046,-310r9847,e" filled="f" strokeweight=".82pt">
              <v:path arrowok="t"/>
            </v:shape>
            <v:shape id="_x0000_s1038" style="position:absolute;left:1046;top:-281;width:9847;height:0" coordorigin="1046,-281" coordsize="9847,0" path="m1046,-281r9847,e" filled="f" strokeweight=".82pt">
              <v:path arrowok="t"/>
            </v:shape>
            <v:shape id="_x0000_s1037" style="position:absolute;left:10893;top:-310;width:43;height:0" coordorigin="10893,-310" coordsize="43,0" path="m10893,-310r43,e" filled="f" strokeweight=".82pt">
              <v:path arrowok="t"/>
            </v:shape>
            <v:shape id="_x0000_s1036" style="position:absolute;left:1039;top:-288;width:0;height:583" coordorigin="1039,-288" coordsize="0,583" path="m1039,-288r,583e" filled="f" strokeweight=".82pt">
              <v:path arrowok="t"/>
            </v:shape>
            <v:shape id="_x0000_s1035" style="position:absolute;left:1010;top:-302;width:0;height:611" coordorigin="1010,-302" coordsize="0,611" path="m1010,-302r,611e" filled="f" strokeweight=".82pt">
              <v:path arrowok="t"/>
            </v:shape>
            <v:shape id="_x0000_s1034" style="position:absolute;left:1003;top:316;width:43;height:0" coordorigin="1003,316" coordsize="43,0" path="m1003,316r43,e" filled="f" strokeweight=".82pt">
              <v:path arrowok="t"/>
            </v:shape>
            <v:shape id="_x0000_s1033" style="position:absolute;left:1046;top:316;width:9847;height:0" coordorigin="1046,316" coordsize="9847,0" path="m1046,316r9847,e" filled="f" strokeweight=".82pt">
              <v:path arrowok="t"/>
            </v:shape>
            <v:shape id="_x0000_s1032" style="position:absolute;left:1046;top:288;width:9847;height:0" coordorigin="1046,288" coordsize="9847,0" path="m1046,288r9847,e" filled="f" strokeweight=".82pt">
              <v:path arrowok="t"/>
            </v:shape>
            <v:shape id="_x0000_s1031" style="position:absolute;left:10929;top:-302;width:0;height:611" coordorigin="10929,-302" coordsize="0,611" path="m10929,-302r,611e" filled="f" strokeweight=".82pt">
              <v:path arrowok="t"/>
            </v:shape>
            <v:shape id="_x0000_s1030" style="position:absolute;left:10900;top:-288;width:0;height:583" coordorigin="10900,-288" coordsize="0,583" path="m10900,-288r,583e" filled="f" strokeweight=".82pt">
              <v:path arrowok="t"/>
            </v:shape>
            <v:shape id="_x0000_s1029" style="position:absolute;left:10893;top:316;width:43;height:0" coordorigin="10893,316" coordsize="43,0" path="m10893,316r43,e" filled="f" strokeweight=".82pt">
              <v:path arrowok="t"/>
            </v:shape>
            <w10:wrap anchorx="page"/>
          </v:group>
        </w:pict>
      </w:r>
      <w:r w:rsidR="003427FA">
        <w:rPr>
          <w:rFonts w:ascii="Arial" w:eastAsia="Arial" w:hAnsi="Arial" w:cs="Arial"/>
          <w:b/>
          <w:i/>
          <w:position w:val="-1"/>
          <w:sz w:val="24"/>
          <w:szCs w:val="24"/>
        </w:rPr>
        <w:t>If the</w:t>
      </w:r>
      <w:r w:rsidR="003427FA">
        <w:rPr>
          <w:rFonts w:ascii="Arial" w:eastAsia="Arial" w:hAnsi="Arial" w:cs="Arial"/>
          <w:b/>
          <w:i/>
          <w:spacing w:val="1"/>
          <w:position w:val="-1"/>
          <w:sz w:val="24"/>
          <w:szCs w:val="24"/>
        </w:rPr>
        <w:t xml:space="preserve"> s</w:t>
      </w:r>
      <w:r w:rsidR="003427FA">
        <w:rPr>
          <w:rFonts w:ascii="Arial" w:eastAsia="Arial" w:hAnsi="Arial" w:cs="Arial"/>
          <w:b/>
          <w:i/>
          <w:position w:val="-1"/>
          <w:sz w:val="24"/>
          <w:szCs w:val="24"/>
        </w:rPr>
        <w:t>tatem</w:t>
      </w:r>
      <w:r w:rsidR="003427FA">
        <w:rPr>
          <w:rFonts w:ascii="Arial" w:eastAsia="Arial" w:hAnsi="Arial" w:cs="Arial"/>
          <w:b/>
          <w:i/>
          <w:spacing w:val="1"/>
          <w:position w:val="-1"/>
          <w:sz w:val="24"/>
          <w:szCs w:val="24"/>
        </w:rPr>
        <w:t>e</w:t>
      </w:r>
      <w:r w:rsidR="003427FA">
        <w:rPr>
          <w:rFonts w:ascii="Arial" w:eastAsia="Arial" w:hAnsi="Arial" w:cs="Arial"/>
          <w:b/>
          <w:i/>
          <w:position w:val="-1"/>
          <w:sz w:val="24"/>
          <w:szCs w:val="24"/>
        </w:rPr>
        <w:t>nt</w:t>
      </w:r>
      <w:r w:rsidR="003427FA">
        <w:rPr>
          <w:rFonts w:ascii="Arial" w:eastAsia="Arial" w:hAnsi="Arial" w:cs="Arial"/>
          <w:b/>
          <w:i/>
          <w:spacing w:val="-1"/>
          <w:position w:val="-1"/>
          <w:sz w:val="24"/>
          <w:szCs w:val="24"/>
        </w:rPr>
        <w:t xml:space="preserve"> i</w:t>
      </w:r>
      <w:r w:rsidR="003427FA">
        <w:rPr>
          <w:rFonts w:ascii="Arial" w:eastAsia="Arial" w:hAnsi="Arial" w:cs="Arial"/>
          <w:b/>
          <w:i/>
          <w:position w:val="-1"/>
          <w:sz w:val="24"/>
          <w:szCs w:val="24"/>
        </w:rPr>
        <w:t>s</w:t>
      </w:r>
      <w:r w:rsidR="003427FA">
        <w:rPr>
          <w:rFonts w:ascii="Arial" w:eastAsia="Arial" w:hAnsi="Arial" w:cs="Arial"/>
          <w:b/>
          <w:i/>
          <w:spacing w:val="1"/>
          <w:position w:val="-1"/>
          <w:sz w:val="24"/>
          <w:szCs w:val="24"/>
        </w:rPr>
        <w:t xml:space="preserve"> </w:t>
      </w:r>
      <w:r w:rsidR="003427FA">
        <w:rPr>
          <w:rFonts w:ascii="Arial" w:eastAsia="Arial" w:hAnsi="Arial" w:cs="Arial"/>
          <w:b/>
          <w:i/>
          <w:position w:val="-1"/>
          <w:sz w:val="24"/>
          <w:szCs w:val="24"/>
        </w:rPr>
        <w:t>m</w:t>
      </w:r>
      <w:r w:rsidR="003427FA">
        <w:rPr>
          <w:rFonts w:ascii="Arial" w:eastAsia="Arial" w:hAnsi="Arial" w:cs="Arial"/>
          <w:b/>
          <w:i/>
          <w:spacing w:val="-1"/>
          <w:position w:val="-1"/>
          <w:sz w:val="24"/>
          <w:szCs w:val="24"/>
        </w:rPr>
        <w:t>i</w:t>
      </w:r>
      <w:r w:rsidR="003427FA">
        <w:rPr>
          <w:rFonts w:ascii="Arial" w:eastAsia="Arial" w:hAnsi="Arial" w:cs="Arial"/>
          <w:b/>
          <w:i/>
          <w:spacing w:val="1"/>
          <w:position w:val="-1"/>
          <w:sz w:val="24"/>
          <w:szCs w:val="24"/>
        </w:rPr>
        <w:t>ss</w:t>
      </w:r>
      <w:r w:rsidR="003427FA">
        <w:rPr>
          <w:rFonts w:ascii="Arial" w:eastAsia="Arial" w:hAnsi="Arial" w:cs="Arial"/>
          <w:b/>
          <w:i/>
          <w:position w:val="-1"/>
          <w:sz w:val="24"/>
          <w:szCs w:val="24"/>
        </w:rPr>
        <w:t xml:space="preserve">ing </w:t>
      </w:r>
      <w:r w:rsidR="003427FA">
        <w:rPr>
          <w:rFonts w:ascii="Arial" w:eastAsia="Arial" w:hAnsi="Arial" w:cs="Arial"/>
          <w:b/>
          <w:i/>
          <w:spacing w:val="1"/>
          <w:position w:val="-1"/>
          <w:sz w:val="24"/>
          <w:szCs w:val="24"/>
        </w:rPr>
        <w:t>y</w:t>
      </w:r>
      <w:r w:rsidR="003427FA">
        <w:rPr>
          <w:rFonts w:ascii="Arial" w:eastAsia="Arial" w:hAnsi="Arial" w:cs="Arial"/>
          <w:b/>
          <w:i/>
          <w:position w:val="-1"/>
          <w:sz w:val="24"/>
          <w:szCs w:val="24"/>
        </w:rPr>
        <w:t>our</w:t>
      </w:r>
      <w:r w:rsidR="003427FA">
        <w:rPr>
          <w:rFonts w:ascii="Arial" w:eastAsia="Arial" w:hAnsi="Arial" w:cs="Arial"/>
          <w:b/>
          <w:i/>
          <w:spacing w:val="-2"/>
          <w:position w:val="-1"/>
          <w:sz w:val="24"/>
          <w:szCs w:val="24"/>
        </w:rPr>
        <w:t xml:space="preserve"> </w:t>
      </w:r>
      <w:r w:rsidR="003427FA">
        <w:rPr>
          <w:rFonts w:ascii="Arial" w:eastAsia="Arial" w:hAnsi="Arial" w:cs="Arial"/>
          <w:b/>
          <w:i/>
          <w:spacing w:val="1"/>
          <w:position w:val="-1"/>
          <w:sz w:val="24"/>
          <w:szCs w:val="24"/>
        </w:rPr>
        <w:t>w</w:t>
      </w:r>
      <w:r w:rsidR="003427FA">
        <w:rPr>
          <w:rFonts w:ascii="Arial" w:eastAsia="Arial" w:hAnsi="Arial" w:cs="Arial"/>
          <w:b/>
          <w:i/>
          <w:position w:val="-1"/>
          <w:sz w:val="24"/>
          <w:szCs w:val="24"/>
        </w:rPr>
        <w:t>ork</w:t>
      </w:r>
      <w:r w:rsidR="003427FA">
        <w:rPr>
          <w:rFonts w:ascii="Arial" w:eastAsia="Arial" w:hAnsi="Arial" w:cs="Arial"/>
          <w:b/>
          <w:i/>
          <w:spacing w:val="5"/>
          <w:position w:val="-1"/>
          <w:sz w:val="24"/>
          <w:szCs w:val="24"/>
        </w:rPr>
        <w:t xml:space="preserve"> </w:t>
      </w:r>
      <w:r w:rsidR="003427FA">
        <w:rPr>
          <w:rFonts w:ascii="Arial" w:eastAsia="Arial" w:hAnsi="Arial" w:cs="Arial"/>
          <w:b/>
          <w:i/>
          <w:spacing w:val="-2"/>
          <w:position w:val="-1"/>
          <w:sz w:val="24"/>
          <w:szCs w:val="24"/>
        </w:rPr>
        <w:t>m</w:t>
      </w:r>
      <w:r w:rsidR="003427FA">
        <w:rPr>
          <w:rFonts w:ascii="Arial" w:eastAsia="Arial" w:hAnsi="Arial" w:cs="Arial"/>
          <w:b/>
          <w:i/>
          <w:spacing w:val="1"/>
          <w:position w:val="-1"/>
          <w:sz w:val="24"/>
          <w:szCs w:val="24"/>
        </w:rPr>
        <w:t>a</w:t>
      </w:r>
      <w:r w:rsidR="003427FA">
        <w:rPr>
          <w:rFonts w:ascii="Arial" w:eastAsia="Arial" w:hAnsi="Arial" w:cs="Arial"/>
          <w:b/>
          <w:i/>
          <w:position w:val="-1"/>
          <w:sz w:val="24"/>
          <w:szCs w:val="24"/>
        </w:rPr>
        <w:t>y not</w:t>
      </w:r>
      <w:r w:rsidR="003427FA">
        <w:rPr>
          <w:rFonts w:ascii="Arial" w:eastAsia="Arial" w:hAnsi="Arial" w:cs="Arial"/>
          <w:b/>
          <w:i/>
          <w:spacing w:val="-1"/>
          <w:position w:val="-1"/>
          <w:sz w:val="24"/>
          <w:szCs w:val="24"/>
        </w:rPr>
        <w:t xml:space="preserve"> </w:t>
      </w:r>
      <w:r w:rsidR="003427FA">
        <w:rPr>
          <w:rFonts w:ascii="Arial" w:eastAsia="Arial" w:hAnsi="Arial" w:cs="Arial"/>
          <w:b/>
          <w:i/>
          <w:position w:val="-1"/>
          <w:sz w:val="24"/>
          <w:szCs w:val="24"/>
        </w:rPr>
        <w:t>be</w:t>
      </w:r>
      <w:r w:rsidR="003427FA">
        <w:rPr>
          <w:rFonts w:ascii="Arial" w:eastAsia="Arial" w:hAnsi="Arial" w:cs="Arial"/>
          <w:b/>
          <w:i/>
          <w:spacing w:val="1"/>
          <w:position w:val="-1"/>
          <w:sz w:val="24"/>
          <w:szCs w:val="24"/>
        </w:rPr>
        <w:t xml:space="preserve"> </w:t>
      </w:r>
      <w:r w:rsidR="003427FA">
        <w:rPr>
          <w:rFonts w:ascii="Arial" w:eastAsia="Arial" w:hAnsi="Arial" w:cs="Arial"/>
          <w:b/>
          <w:i/>
          <w:position w:val="-1"/>
          <w:sz w:val="24"/>
          <w:szCs w:val="24"/>
        </w:rPr>
        <w:t>m</w:t>
      </w:r>
      <w:r w:rsidR="003427FA">
        <w:rPr>
          <w:rFonts w:ascii="Arial" w:eastAsia="Arial" w:hAnsi="Arial" w:cs="Arial"/>
          <w:b/>
          <w:i/>
          <w:spacing w:val="1"/>
          <w:position w:val="-1"/>
          <w:sz w:val="24"/>
          <w:szCs w:val="24"/>
        </w:rPr>
        <w:t>a</w:t>
      </w:r>
      <w:r w:rsidR="003427FA">
        <w:rPr>
          <w:rFonts w:ascii="Arial" w:eastAsia="Arial" w:hAnsi="Arial" w:cs="Arial"/>
          <w:b/>
          <w:i/>
          <w:position w:val="-1"/>
          <w:sz w:val="24"/>
          <w:szCs w:val="24"/>
        </w:rPr>
        <w:t>r</w:t>
      </w:r>
      <w:r w:rsidR="003427FA">
        <w:rPr>
          <w:rFonts w:ascii="Arial" w:eastAsia="Arial" w:hAnsi="Arial" w:cs="Arial"/>
          <w:b/>
          <w:i/>
          <w:spacing w:val="-1"/>
          <w:position w:val="-1"/>
          <w:sz w:val="24"/>
          <w:szCs w:val="24"/>
        </w:rPr>
        <w:t>k</w:t>
      </w:r>
      <w:r w:rsidR="003427FA">
        <w:rPr>
          <w:rFonts w:ascii="Arial" w:eastAsia="Arial" w:hAnsi="Arial" w:cs="Arial"/>
          <w:b/>
          <w:i/>
          <w:spacing w:val="1"/>
          <w:position w:val="-1"/>
          <w:sz w:val="24"/>
          <w:szCs w:val="24"/>
        </w:rPr>
        <w:t>e</w:t>
      </w:r>
      <w:r w:rsidR="003427FA">
        <w:rPr>
          <w:rFonts w:ascii="Arial" w:eastAsia="Arial" w:hAnsi="Arial" w:cs="Arial"/>
          <w:b/>
          <w:i/>
          <w:position w:val="-1"/>
          <w:sz w:val="24"/>
          <w:szCs w:val="24"/>
        </w:rPr>
        <w:t>d.</w:t>
      </w:r>
    </w:p>
    <w:p w14:paraId="2D318A37" w14:textId="77777777" w:rsidR="0031381B" w:rsidRDefault="0031381B">
      <w:pPr>
        <w:spacing w:before="7" w:line="160" w:lineRule="exact"/>
        <w:rPr>
          <w:sz w:val="17"/>
          <w:szCs w:val="17"/>
        </w:rPr>
      </w:pPr>
    </w:p>
    <w:p w14:paraId="60901B52" w14:textId="77777777" w:rsidR="0031381B" w:rsidRDefault="0031381B">
      <w:pPr>
        <w:spacing w:line="200" w:lineRule="exact"/>
      </w:pPr>
    </w:p>
    <w:p w14:paraId="13751399" w14:textId="77777777" w:rsidR="0031381B" w:rsidRDefault="0031381B">
      <w:pPr>
        <w:spacing w:line="200" w:lineRule="exact"/>
      </w:pPr>
    </w:p>
    <w:p w14:paraId="0D7DA343" w14:textId="77777777" w:rsidR="0031381B" w:rsidRDefault="003427FA">
      <w:pPr>
        <w:spacing w:before="25" w:line="300" w:lineRule="exact"/>
        <w:ind w:left="3739" w:right="3633"/>
        <w:jc w:val="center"/>
        <w:rPr>
          <w:rFonts w:ascii="Arial" w:eastAsia="Arial" w:hAnsi="Arial" w:cs="Arial"/>
          <w:sz w:val="28"/>
          <w:szCs w:val="28"/>
        </w:rPr>
      </w:pPr>
      <w:r>
        <w:rPr>
          <w:rFonts w:ascii="Arial" w:eastAsia="Arial" w:hAnsi="Arial" w:cs="Arial"/>
          <w:b/>
          <w:position w:val="-1"/>
          <w:sz w:val="28"/>
          <w:szCs w:val="28"/>
          <w:u w:val="thick" w:color="000000"/>
        </w:rPr>
        <w:t>St</w:t>
      </w:r>
      <w:r>
        <w:rPr>
          <w:rFonts w:ascii="Arial" w:eastAsia="Arial" w:hAnsi="Arial" w:cs="Arial"/>
          <w:b/>
          <w:spacing w:val="-1"/>
          <w:position w:val="-1"/>
          <w:sz w:val="28"/>
          <w:szCs w:val="28"/>
          <w:u w:val="thick" w:color="000000"/>
        </w:rPr>
        <w:t>ud</w:t>
      </w:r>
      <w:r>
        <w:rPr>
          <w:rFonts w:ascii="Arial" w:eastAsia="Arial" w:hAnsi="Arial" w:cs="Arial"/>
          <w:b/>
          <w:position w:val="-1"/>
          <w:sz w:val="28"/>
          <w:szCs w:val="28"/>
          <w:u w:val="thick" w:color="000000"/>
        </w:rPr>
        <w:t>e</w:t>
      </w:r>
      <w:r>
        <w:rPr>
          <w:rFonts w:ascii="Arial" w:eastAsia="Arial" w:hAnsi="Arial" w:cs="Arial"/>
          <w:b/>
          <w:spacing w:val="-1"/>
          <w:position w:val="-1"/>
          <w:sz w:val="28"/>
          <w:szCs w:val="28"/>
          <w:u w:val="thick" w:color="000000"/>
        </w:rPr>
        <w:t>n</w:t>
      </w:r>
      <w:r>
        <w:rPr>
          <w:rFonts w:ascii="Arial" w:eastAsia="Arial" w:hAnsi="Arial" w:cs="Arial"/>
          <w:b/>
          <w:position w:val="-1"/>
          <w:sz w:val="28"/>
          <w:szCs w:val="28"/>
          <w:u w:val="thick" w:color="000000"/>
        </w:rPr>
        <w:t>t</w:t>
      </w:r>
      <w:r>
        <w:rPr>
          <w:rFonts w:ascii="Arial" w:eastAsia="Arial" w:hAnsi="Arial" w:cs="Arial"/>
          <w:b/>
          <w:spacing w:val="1"/>
          <w:position w:val="-1"/>
          <w:sz w:val="28"/>
          <w:szCs w:val="28"/>
          <w:u w:val="thick" w:color="000000"/>
        </w:rPr>
        <w:t xml:space="preserve"> </w:t>
      </w:r>
      <w:r>
        <w:rPr>
          <w:rFonts w:ascii="Arial" w:eastAsia="Arial" w:hAnsi="Arial" w:cs="Arial"/>
          <w:b/>
          <w:spacing w:val="-1"/>
          <w:position w:val="-1"/>
          <w:sz w:val="28"/>
          <w:szCs w:val="28"/>
          <w:u w:val="thick" w:color="000000"/>
        </w:rPr>
        <w:t>D</w:t>
      </w:r>
      <w:r>
        <w:rPr>
          <w:rFonts w:ascii="Arial" w:eastAsia="Arial" w:hAnsi="Arial" w:cs="Arial"/>
          <w:b/>
          <w:position w:val="-1"/>
          <w:sz w:val="28"/>
          <w:szCs w:val="28"/>
          <w:u w:val="thick" w:color="000000"/>
        </w:rPr>
        <w:t>ec</w:t>
      </w:r>
      <w:r>
        <w:rPr>
          <w:rFonts w:ascii="Arial" w:eastAsia="Arial" w:hAnsi="Arial" w:cs="Arial"/>
          <w:b/>
          <w:spacing w:val="1"/>
          <w:position w:val="-1"/>
          <w:sz w:val="28"/>
          <w:szCs w:val="28"/>
          <w:u w:val="thick" w:color="000000"/>
        </w:rPr>
        <w:t>l</w:t>
      </w:r>
      <w:r>
        <w:rPr>
          <w:rFonts w:ascii="Arial" w:eastAsia="Arial" w:hAnsi="Arial" w:cs="Arial"/>
          <w:b/>
          <w:spacing w:val="-3"/>
          <w:position w:val="-1"/>
          <w:sz w:val="28"/>
          <w:szCs w:val="28"/>
          <w:u w:val="thick" w:color="000000"/>
        </w:rPr>
        <w:t>a</w:t>
      </w:r>
      <w:r>
        <w:rPr>
          <w:rFonts w:ascii="Arial" w:eastAsia="Arial" w:hAnsi="Arial" w:cs="Arial"/>
          <w:b/>
          <w:spacing w:val="1"/>
          <w:position w:val="-1"/>
          <w:sz w:val="28"/>
          <w:szCs w:val="28"/>
          <w:u w:val="thick" w:color="000000"/>
        </w:rPr>
        <w:t>r</w:t>
      </w:r>
      <w:r>
        <w:rPr>
          <w:rFonts w:ascii="Arial" w:eastAsia="Arial" w:hAnsi="Arial" w:cs="Arial"/>
          <w:b/>
          <w:position w:val="-1"/>
          <w:sz w:val="28"/>
          <w:szCs w:val="28"/>
          <w:u w:val="thick" w:color="000000"/>
        </w:rPr>
        <w:t>at</w:t>
      </w:r>
      <w:r>
        <w:rPr>
          <w:rFonts w:ascii="Arial" w:eastAsia="Arial" w:hAnsi="Arial" w:cs="Arial"/>
          <w:b/>
          <w:spacing w:val="-1"/>
          <w:position w:val="-1"/>
          <w:sz w:val="28"/>
          <w:szCs w:val="28"/>
          <w:u w:val="thick" w:color="000000"/>
        </w:rPr>
        <w:t>io</w:t>
      </w:r>
      <w:r>
        <w:rPr>
          <w:rFonts w:ascii="Arial" w:eastAsia="Arial" w:hAnsi="Arial" w:cs="Arial"/>
          <w:b/>
          <w:position w:val="-1"/>
          <w:sz w:val="28"/>
          <w:szCs w:val="28"/>
          <w:u w:val="thick" w:color="000000"/>
        </w:rPr>
        <w:t>n</w:t>
      </w:r>
    </w:p>
    <w:p w14:paraId="27ECEA2D" w14:textId="77777777" w:rsidR="0031381B" w:rsidRDefault="0031381B">
      <w:pPr>
        <w:spacing w:before="7" w:line="120" w:lineRule="exact"/>
        <w:rPr>
          <w:sz w:val="12"/>
          <w:szCs w:val="12"/>
        </w:rPr>
      </w:pPr>
    </w:p>
    <w:p w14:paraId="46E099F6" w14:textId="77777777" w:rsidR="0031381B" w:rsidRDefault="0031381B">
      <w:pPr>
        <w:spacing w:line="200" w:lineRule="exact"/>
      </w:pPr>
    </w:p>
    <w:p w14:paraId="317F5580" w14:textId="77777777" w:rsidR="0031381B" w:rsidRDefault="0031381B">
      <w:pPr>
        <w:spacing w:line="200" w:lineRule="exact"/>
      </w:pPr>
    </w:p>
    <w:p w14:paraId="7CFFCEE3" w14:textId="77777777" w:rsidR="0031381B" w:rsidRDefault="003427FA">
      <w:pPr>
        <w:spacing w:before="29" w:line="260" w:lineRule="exact"/>
        <w:ind w:left="213"/>
        <w:rPr>
          <w:rFonts w:ascii="Arial" w:eastAsia="Arial" w:hAnsi="Arial" w:cs="Arial"/>
          <w:sz w:val="24"/>
          <w:szCs w:val="24"/>
        </w:rPr>
      </w:pPr>
      <w:r>
        <w:rPr>
          <w:rFonts w:ascii="Arial" w:eastAsia="Arial" w:hAnsi="Arial" w:cs="Arial"/>
          <w:position w:val="-1"/>
          <w:sz w:val="24"/>
          <w:szCs w:val="24"/>
        </w:rPr>
        <w:t>I</w:t>
      </w:r>
      <w:r>
        <w:rPr>
          <w:rFonts w:ascii="Arial" w:eastAsia="Arial" w:hAnsi="Arial" w:cs="Arial"/>
          <w:spacing w:val="1"/>
          <w:position w:val="-1"/>
          <w:sz w:val="24"/>
          <w:szCs w:val="24"/>
        </w:rPr>
        <w:t xml:space="preserve"> </w:t>
      </w:r>
      <w:r>
        <w:rPr>
          <w:rFonts w:ascii="Arial" w:eastAsia="Arial" w:hAnsi="Arial" w:cs="Arial"/>
          <w:position w:val="-1"/>
          <w:sz w:val="24"/>
          <w:szCs w:val="24"/>
        </w:rPr>
        <w:t>c</w:t>
      </w:r>
      <w:r>
        <w:rPr>
          <w:rFonts w:ascii="Arial" w:eastAsia="Arial" w:hAnsi="Arial" w:cs="Arial"/>
          <w:spacing w:val="1"/>
          <w:position w:val="-1"/>
          <w:sz w:val="24"/>
          <w:szCs w:val="24"/>
        </w:rPr>
        <w:t>o</w:t>
      </w:r>
      <w:r>
        <w:rPr>
          <w:rFonts w:ascii="Arial" w:eastAsia="Arial" w:hAnsi="Arial" w:cs="Arial"/>
          <w:spacing w:val="-1"/>
          <w:position w:val="-1"/>
          <w:sz w:val="24"/>
          <w:szCs w:val="24"/>
        </w:rPr>
        <w:t>n</w:t>
      </w:r>
      <w:r>
        <w:rPr>
          <w:rFonts w:ascii="Arial" w:eastAsia="Arial" w:hAnsi="Arial" w:cs="Arial"/>
          <w:spacing w:val="3"/>
          <w:position w:val="-1"/>
          <w:sz w:val="24"/>
          <w:szCs w:val="24"/>
        </w:rPr>
        <w:t>f</w:t>
      </w:r>
      <w:r>
        <w:rPr>
          <w:rFonts w:ascii="Arial" w:eastAsia="Arial" w:hAnsi="Arial" w:cs="Arial"/>
          <w:position w:val="-1"/>
          <w:sz w:val="24"/>
          <w:szCs w:val="24"/>
        </w:rPr>
        <w:t>i</w:t>
      </w:r>
      <w:r>
        <w:rPr>
          <w:rFonts w:ascii="Arial" w:eastAsia="Arial" w:hAnsi="Arial" w:cs="Arial"/>
          <w:spacing w:val="-4"/>
          <w:position w:val="-1"/>
          <w:sz w:val="24"/>
          <w:szCs w:val="24"/>
        </w:rPr>
        <w:t>r</w:t>
      </w:r>
      <w:r>
        <w:rPr>
          <w:rFonts w:ascii="Arial" w:eastAsia="Arial" w:hAnsi="Arial" w:cs="Arial"/>
          <w:position w:val="-1"/>
          <w:sz w:val="24"/>
          <w:szCs w:val="24"/>
        </w:rPr>
        <w:t>m</w:t>
      </w:r>
      <w:r>
        <w:rPr>
          <w:rFonts w:ascii="Arial" w:eastAsia="Arial" w:hAnsi="Arial" w:cs="Arial"/>
          <w:spacing w:val="2"/>
          <w:position w:val="-1"/>
          <w:sz w:val="24"/>
          <w:szCs w:val="24"/>
        </w:rPr>
        <w:t xml:space="preserve"> </w:t>
      </w:r>
      <w:r>
        <w:rPr>
          <w:rFonts w:ascii="Arial" w:eastAsia="Arial" w:hAnsi="Arial" w:cs="Arial"/>
          <w:spacing w:val="1"/>
          <w:position w:val="-1"/>
          <w:sz w:val="24"/>
          <w:szCs w:val="24"/>
        </w:rPr>
        <w:t>t</w:t>
      </w:r>
      <w:r>
        <w:rPr>
          <w:rFonts w:ascii="Arial" w:eastAsia="Arial" w:hAnsi="Arial" w:cs="Arial"/>
          <w:spacing w:val="-1"/>
          <w:position w:val="-1"/>
          <w:sz w:val="24"/>
          <w:szCs w:val="24"/>
        </w:rPr>
        <w:t>h</w:t>
      </w:r>
      <w:r>
        <w:rPr>
          <w:rFonts w:ascii="Arial" w:eastAsia="Arial" w:hAnsi="Arial" w:cs="Arial"/>
          <w:position w:val="-1"/>
          <w:sz w:val="24"/>
          <w:szCs w:val="24"/>
        </w:rPr>
        <w:t>e</w:t>
      </w:r>
      <w:r>
        <w:rPr>
          <w:rFonts w:ascii="Arial" w:eastAsia="Arial" w:hAnsi="Arial" w:cs="Arial"/>
          <w:spacing w:val="-1"/>
          <w:position w:val="-1"/>
          <w:sz w:val="24"/>
          <w:szCs w:val="24"/>
        </w:rPr>
        <w:t xml:space="preserve"> </w:t>
      </w:r>
      <w:r>
        <w:rPr>
          <w:rFonts w:ascii="Arial" w:eastAsia="Arial" w:hAnsi="Arial" w:cs="Arial"/>
          <w:position w:val="-1"/>
          <w:sz w:val="24"/>
          <w:szCs w:val="24"/>
        </w:rPr>
        <w:t>f</w:t>
      </w:r>
      <w:r>
        <w:rPr>
          <w:rFonts w:ascii="Arial" w:eastAsia="Arial" w:hAnsi="Arial" w:cs="Arial"/>
          <w:spacing w:val="1"/>
          <w:position w:val="-1"/>
          <w:sz w:val="24"/>
          <w:szCs w:val="24"/>
        </w:rPr>
        <w:t>o</w:t>
      </w:r>
      <w:r>
        <w:rPr>
          <w:rFonts w:ascii="Arial" w:eastAsia="Arial" w:hAnsi="Arial" w:cs="Arial"/>
          <w:position w:val="-1"/>
          <w:sz w:val="24"/>
          <w:szCs w:val="24"/>
        </w:rPr>
        <w:t>l</w:t>
      </w:r>
      <w:r>
        <w:rPr>
          <w:rFonts w:ascii="Arial" w:eastAsia="Arial" w:hAnsi="Arial" w:cs="Arial"/>
          <w:spacing w:val="-1"/>
          <w:position w:val="-1"/>
          <w:sz w:val="24"/>
          <w:szCs w:val="24"/>
        </w:rPr>
        <w:t>l</w:t>
      </w:r>
      <w:r>
        <w:rPr>
          <w:rFonts w:ascii="Arial" w:eastAsia="Arial" w:hAnsi="Arial" w:cs="Arial"/>
          <w:spacing w:val="1"/>
          <w:position w:val="-1"/>
          <w:sz w:val="24"/>
          <w:szCs w:val="24"/>
        </w:rPr>
        <w:t>o</w:t>
      </w:r>
      <w:r>
        <w:rPr>
          <w:rFonts w:ascii="Arial" w:eastAsia="Arial" w:hAnsi="Arial" w:cs="Arial"/>
          <w:spacing w:val="-3"/>
          <w:position w:val="-1"/>
          <w:sz w:val="24"/>
          <w:szCs w:val="24"/>
        </w:rPr>
        <w:t>w</w:t>
      </w:r>
      <w:r>
        <w:rPr>
          <w:rFonts w:ascii="Arial" w:eastAsia="Arial" w:hAnsi="Arial" w:cs="Arial"/>
          <w:position w:val="-1"/>
          <w:sz w:val="24"/>
          <w:szCs w:val="24"/>
        </w:rPr>
        <w:t>ing</w:t>
      </w:r>
      <w:r>
        <w:rPr>
          <w:rFonts w:ascii="Arial" w:eastAsia="Arial" w:hAnsi="Arial" w:cs="Arial"/>
          <w:spacing w:val="2"/>
          <w:position w:val="-1"/>
          <w:sz w:val="24"/>
          <w:szCs w:val="24"/>
        </w:rPr>
        <w:t xml:space="preserve"> </w:t>
      </w:r>
      <w:r>
        <w:rPr>
          <w:rFonts w:ascii="Arial" w:eastAsia="Arial" w:hAnsi="Arial" w:cs="Arial"/>
          <w:spacing w:val="1"/>
          <w:position w:val="-1"/>
          <w:sz w:val="24"/>
          <w:szCs w:val="24"/>
        </w:rPr>
        <w:t>de</w:t>
      </w:r>
      <w:r>
        <w:rPr>
          <w:rFonts w:ascii="Arial" w:eastAsia="Arial" w:hAnsi="Arial" w:cs="Arial"/>
          <w:position w:val="-1"/>
          <w:sz w:val="24"/>
          <w:szCs w:val="24"/>
        </w:rPr>
        <w:t>t</w:t>
      </w:r>
      <w:r>
        <w:rPr>
          <w:rFonts w:ascii="Arial" w:eastAsia="Arial" w:hAnsi="Arial" w:cs="Arial"/>
          <w:spacing w:val="1"/>
          <w:position w:val="-1"/>
          <w:sz w:val="24"/>
          <w:szCs w:val="24"/>
        </w:rPr>
        <w:t>a</w:t>
      </w:r>
      <w:r>
        <w:rPr>
          <w:rFonts w:ascii="Arial" w:eastAsia="Arial" w:hAnsi="Arial" w:cs="Arial"/>
          <w:position w:val="-1"/>
          <w:sz w:val="24"/>
          <w:szCs w:val="24"/>
        </w:rPr>
        <w:t>i</w:t>
      </w:r>
      <w:r>
        <w:rPr>
          <w:rFonts w:ascii="Arial" w:eastAsia="Arial" w:hAnsi="Arial" w:cs="Arial"/>
          <w:spacing w:val="-1"/>
          <w:position w:val="-1"/>
          <w:sz w:val="24"/>
          <w:szCs w:val="24"/>
        </w:rPr>
        <w:t>l</w:t>
      </w:r>
      <w:r>
        <w:rPr>
          <w:rFonts w:ascii="Arial" w:eastAsia="Arial" w:hAnsi="Arial" w:cs="Arial"/>
          <w:position w:val="-1"/>
          <w:sz w:val="24"/>
          <w:szCs w:val="24"/>
        </w:rPr>
        <w:t>s:</w:t>
      </w:r>
    </w:p>
    <w:p w14:paraId="7CB0CDED" w14:textId="77777777" w:rsidR="0031381B" w:rsidRDefault="0031381B">
      <w:pPr>
        <w:spacing w:before="8" w:line="120" w:lineRule="exact"/>
        <w:rPr>
          <w:sz w:val="12"/>
          <w:szCs w:val="12"/>
        </w:rPr>
      </w:pPr>
    </w:p>
    <w:p w14:paraId="25D8F9DB" w14:textId="77777777" w:rsidR="0031381B" w:rsidRDefault="0031381B">
      <w:pPr>
        <w:spacing w:line="200" w:lineRule="exact"/>
      </w:pPr>
    </w:p>
    <w:tbl>
      <w:tblPr>
        <w:tblW w:w="0" w:type="auto"/>
        <w:tblInd w:w="98" w:type="dxa"/>
        <w:tblLayout w:type="fixed"/>
        <w:tblCellMar>
          <w:left w:w="0" w:type="dxa"/>
          <w:right w:w="0" w:type="dxa"/>
        </w:tblCellMar>
        <w:tblLook w:val="01E0" w:firstRow="1" w:lastRow="1" w:firstColumn="1" w:lastColumn="1" w:noHBand="0" w:noVBand="0"/>
      </w:tblPr>
      <w:tblGrid>
        <w:gridCol w:w="3229"/>
        <w:gridCol w:w="6661"/>
      </w:tblGrid>
      <w:tr w:rsidR="0031381B" w14:paraId="2EEAB2DE" w14:textId="77777777">
        <w:trPr>
          <w:trHeight w:hRule="exact" w:val="766"/>
        </w:trPr>
        <w:tc>
          <w:tcPr>
            <w:tcW w:w="3229" w:type="dxa"/>
            <w:tcBorders>
              <w:top w:val="single" w:sz="5" w:space="0" w:color="000000"/>
              <w:left w:val="single" w:sz="5" w:space="0" w:color="000000"/>
              <w:bottom w:val="single" w:sz="5" w:space="0" w:color="000000"/>
              <w:right w:val="single" w:sz="5" w:space="0" w:color="000000"/>
            </w:tcBorders>
          </w:tcPr>
          <w:p w14:paraId="0FF60AAC" w14:textId="77777777" w:rsidR="0031381B" w:rsidRDefault="0031381B">
            <w:pPr>
              <w:spacing w:before="15" w:line="220" w:lineRule="exact"/>
              <w:rPr>
                <w:sz w:val="22"/>
                <w:szCs w:val="22"/>
              </w:rPr>
            </w:pPr>
          </w:p>
          <w:p w14:paraId="6D04203B" w14:textId="77777777" w:rsidR="0031381B" w:rsidRDefault="003427FA">
            <w:pPr>
              <w:ind w:left="102"/>
              <w:rPr>
                <w:rFonts w:ascii="Arial" w:eastAsia="Arial" w:hAnsi="Arial" w:cs="Arial"/>
                <w:sz w:val="24"/>
                <w:szCs w:val="24"/>
              </w:rPr>
            </w:pPr>
            <w:r>
              <w:rPr>
                <w:rFonts w:ascii="Arial" w:eastAsia="Arial" w:hAnsi="Arial" w:cs="Arial"/>
                <w:b/>
                <w:sz w:val="24"/>
                <w:szCs w:val="24"/>
              </w:rPr>
              <w:t>Candid</w:t>
            </w:r>
            <w:r>
              <w:rPr>
                <w:rFonts w:ascii="Arial" w:eastAsia="Arial" w:hAnsi="Arial" w:cs="Arial"/>
                <w:b/>
                <w:spacing w:val="1"/>
                <w:sz w:val="24"/>
                <w:szCs w:val="24"/>
              </w:rPr>
              <w:t>a</w:t>
            </w:r>
            <w:r>
              <w:rPr>
                <w:rFonts w:ascii="Arial" w:eastAsia="Arial" w:hAnsi="Arial" w:cs="Arial"/>
                <w:b/>
                <w:sz w:val="24"/>
                <w:szCs w:val="24"/>
              </w:rPr>
              <w:t>te N</w:t>
            </w:r>
            <w:r>
              <w:rPr>
                <w:rFonts w:ascii="Arial" w:eastAsia="Arial" w:hAnsi="Arial" w:cs="Arial"/>
                <w:b/>
                <w:spacing w:val="1"/>
                <w:sz w:val="24"/>
                <w:szCs w:val="24"/>
              </w:rPr>
              <w:t>a</w:t>
            </w:r>
            <w:r>
              <w:rPr>
                <w:rFonts w:ascii="Arial" w:eastAsia="Arial" w:hAnsi="Arial" w:cs="Arial"/>
                <w:b/>
                <w:sz w:val="24"/>
                <w:szCs w:val="24"/>
              </w:rPr>
              <w:t>m</w:t>
            </w:r>
            <w:r>
              <w:rPr>
                <w:rFonts w:ascii="Arial" w:eastAsia="Arial" w:hAnsi="Arial" w:cs="Arial"/>
                <w:b/>
                <w:spacing w:val="-1"/>
                <w:sz w:val="24"/>
                <w:szCs w:val="24"/>
              </w:rPr>
              <w:t>e</w:t>
            </w:r>
            <w:r>
              <w:rPr>
                <w:rFonts w:ascii="Arial" w:eastAsia="Arial" w:hAnsi="Arial" w:cs="Arial"/>
                <w:b/>
                <w:sz w:val="24"/>
                <w:szCs w:val="24"/>
              </w:rPr>
              <w:t>:</w:t>
            </w:r>
          </w:p>
        </w:tc>
        <w:tc>
          <w:tcPr>
            <w:tcW w:w="6661" w:type="dxa"/>
            <w:tcBorders>
              <w:top w:val="single" w:sz="5" w:space="0" w:color="000000"/>
              <w:left w:val="single" w:sz="5" w:space="0" w:color="000000"/>
              <w:bottom w:val="single" w:sz="5" w:space="0" w:color="000000"/>
              <w:right w:val="single" w:sz="5" w:space="0" w:color="000000"/>
            </w:tcBorders>
          </w:tcPr>
          <w:p w14:paraId="440EA9D6" w14:textId="77777777" w:rsidR="0031381B" w:rsidRPr="00CB70CB" w:rsidRDefault="0031381B">
            <w:pPr>
              <w:rPr>
                <w:sz w:val="24"/>
                <w:szCs w:val="24"/>
              </w:rPr>
            </w:pPr>
          </w:p>
          <w:p w14:paraId="525556AB" w14:textId="3FE37CBF" w:rsidR="004C4082" w:rsidRPr="00CB70CB" w:rsidRDefault="00CB70CB">
            <w:pPr>
              <w:rPr>
                <w:sz w:val="24"/>
                <w:szCs w:val="24"/>
              </w:rPr>
            </w:pPr>
            <w:r w:rsidRPr="00CB70CB">
              <w:rPr>
                <w:sz w:val="24"/>
                <w:szCs w:val="24"/>
              </w:rPr>
              <w:t xml:space="preserve"> SHIHAB SAJID MIRZA</w:t>
            </w:r>
          </w:p>
        </w:tc>
      </w:tr>
      <w:tr w:rsidR="0031381B" w14:paraId="25022351" w14:textId="77777777">
        <w:trPr>
          <w:trHeight w:hRule="exact" w:val="766"/>
        </w:trPr>
        <w:tc>
          <w:tcPr>
            <w:tcW w:w="3229" w:type="dxa"/>
            <w:tcBorders>
              <w:top w:val="single" w:sz="5" w:space="0" w:color="000000"/>
              <w:left w:val="single" w:sz="5" w:space="0" w:color="000000"/>
              <w:bottom w:val="single" w:sz="5" w:space="0" w:color="000000"/>
              <w:right w:val="single" w:sz="5" w:space="0" w:color="000000"/>
            </w:tcBorders>
          </w:tcPr>
          <w:p w14:paraId="7CDCB2D4" w14:textId="77777777" w:rsidR="0031381B" w:rsidRDefault="0031381B">
            <w:pPr>
              <w:spacing w:before="15" w:line="220" w:lineRule="exact"/>
              <w:rPr>
                <w:sz w:val="22"/>
                <w:szCs w:val="22"/>
              </w:rPr>
            </w:pPr>
          </w:p>
          <w:p w14:paraId="39C57A75" w14:textId="77777777" w:rsidR="0031381B" w:rsidRDefault="003427FA">
            <w:pPr>
              <w:ind w:left="102"/>
              <w:rPr>
                <w:rFonts w:ascii="Arial" w:eastAsia="Arial" w:hAnsi="Arial" w:cs="Arial"/>
                <w:sz w:val="24"/>
                <w:szCs w:val="24"/>
              </w:rPr>
            </w:pPr>
            <w:r>
              <w:rPr>
                <w:rFonts w:ascii="Arial" w:eastAsia="Arial" w:hAnsi="Arial" w:cs="Arial"/>
                <w:b/>
                <w:sz w:val="24"/>
                <w:szCs w:val="24"/>
              </w:rPr>
              <w:t>Candid</w:t>
            </w:r>
            <w:r>
              <w:rPr>
                <w:rFonts w:ascii="Arial" w:eastAsia="Arial" w:hAnsi="Arial" w:cs="Arial"/>
                <w:b/>
                <w:spacing w:val="1"/>
                <w:sz w:val="24"/>
                <w:szCs w:val="24"/>
              </w:rPr>
              <w:t>a</w:t>
            </w:r>
            <w:r>
              <w:rPr>
                <w:rFonts w:ascii="Arial" w:eastAsia="Arial" w:hAnsi="Arial" w:cs="Arial"/>
                <w:b/>
                <w:sz w:val="24"/>
                <w:szCs w:val="24"/>
              </w:rPr>
              <w:t xml:space="preserve">te </w:t>
            </w:r>
            <w:r>
              <w:rPr>
                <w:rFonts w:ascii="Arial" w:eastAsia="Arial" w:hAnsi="Arial" w:cs="Arial"/>
                <w:b/>
                <w:spacing w:val="1"/>
                <w:sz w:val="24"/>
                <w:szCs w:val="24"/>
              </w:rPr>
              <w:t>I</w:t>
            </w:r>
            <w:r>
              <w:rPr>
                <w:rFonts w:ascii="Arial" w:eastAsia="Arial" w:hAnsi="Arial" w:cs="Arial"/>
                <w:b/>
                <w:sz w:val="24"/>
                <w:szCs w:val="24"/>
              </w:rPr>
              <w:t>D N</w:t>
            </w:r>
            <w:r>
              <w:rPr>
                <w:rFonts w:ascii="Arial" w:eastAsia="Arial" w:hAnsi="Arial" w:cs="Arial"/>
                <w:b/>
                <w:spacing w:val="-1"/>
                <w:sz w:val="24"/>
                <w:szCs w:val="24"/>
              </w:rPr>
              <w:t>u</w:t>
            </w:r>
            <w:r>
              <w:rPr>
                <w:rFonts w:ascii="Arial" w:eastAsia="Arial" w:hAnsi="Arial" w:cs="Arial"/>
                <w:b/>
                <w:sz w:val="24"/>
                <w:szCs w:val="24"/>
              </w:rPr>
              <w:t>mb</w:t>
            </w:r>
            <w:r>
              <w:rPr>
                <w:rFonts w:ascii="Arial" w:eastAsia="Arial" w:hAnsi="Arial" w:cs="Arial"/>
                <w:b/>
                <w:spacing w:val="1"/>
                <w:sz w:val="24"/>
                <w:szCs w:val="24"/>
              </w:rPr>
              <w:t>e</w:t>
            </w:r>
            <w:r>
              <w:rPr>
                <w:rFonts w:ascii="Arial" w:eastAsia="Arial" w:hAnsi="Arial" w:cs="Arial"/>
                <w:b/>
                <w:spacing w:val="-2"/>
                <w:sz w:val="24"/>
                <w:szCs w:val="24"/>
              </w:rPr>
              <w:t>r</w:t>
            </w:r>
            <w:r>
              <w:rPr>
                <w:rFonts w:ascii="Arial" w:eastAsia="Arial" w:hAnsi="Arial" w:cs="Arial"/>
                <w:b/>
                <w:sz w:val="24"/>
                <w:szCs w:val="24"/>
              </w:rPr>
              <w:t>:</w:t>
            </w:r>
          </w:p>
        </w:tc>
        <w:tc>
          <w:tcPr>
            <w:tcW w:w="6661" w:type="dxa"/>
            <w:tcBorders>
              <w:top w:val="single" w:sz="5" w:space="0" w:color="000000"/>
              <w:left w:val="single" w:sz="5" w:space="0" w:color="000000"/>
              <w:bottom w:val="single" w:sz="5" w:space="0" w:color="000000"/>
              <w:right w:val="single" w:sz="5" w:space="0" w:color="000000"/>
            </w:tcBorders>
          </w:tcPr>
          <w:p w14:paraId="14700D71" w14:textId="77777777" w:rsidR="0031381B" w:rsidRPr="00CB70CB" w:rsidRDefault="0031381B">
            <w:pPr>
              <w:rPr>
                <w:sz w:val="24"/>
                <w:szCs w:val="24"/>
              </w:rPr>
            </w:pPr>
          </w:p>
          <w:p w14:paraId="67F7B5B1" w14:textId="58C5CE96" w:rsidR="00CB70CB" w:rsidRPr="00CB70CB" w:rsidRDefault="00CB70CB">
            <w:pPr>
              <w:rPr>
                <w:sz w:val="24"/>
                <w:szCs w:val="24"/>
              </w:rPr>
            </w:pPr>
            <w:r w:rsidRPr="00CB70CB">
              <w:rPr>
                <w:sz w:val="24"/>
                <w:szCs w:val="24"/>
              </w:rPr>
              <w:t xml:space="preserve"> P00190603</w:t>
            </w:r>
          </w:p>
        </w:tc>
      </w:tr>
      <w:tr w:rsidR="0031381B" w14:paraId="091F3ECB" w14:textId="77777777">
        <w:trPr>
          <w:trHeight w:hRule="exact" w:val="766"/>
        </w:trPr>
        <w:tc>
          <w:tcPr>
            <w:tcW w:w="3229" w:type="dxa"/>
            <w:tcBorders>
              <w:top w:val="single" w:sz="5" w:space="0" w:color="000000"/>
              <w:left w:val="single" w:sz="5" w:space="0" w:color="000000"/>
              <w:bottom w:val="single" w:sz="5" w:space="0" w:color="000000"/>
              <w:right w:val="single" w:sz="5" w:space="0" w:color="000000"/>
            </w:tcBorders>
          </w:tcPr>
          <w:p w14:paraId="5E118FFF" w14:textId="77777777" w:rsidR="0031381B" w:rsidRDefault="0031381B">
            <w:pPr>
              <w:spacing w:before="15" w:line="220" w:lineRule="exact"/>
              <w:rPr>
                <w:sz w:val="22"/>
                <w:szCs w:val="22"/>
              </w:rPr>
            </w:pPr>
          </w:p>
          <w:p w14:paraId="62CE24F8" w14:textId="77777777" w:rsidR="0031381B" w:rsidRDefault="003427FA">
            <w:pPr>
              <w:ind w:left="102"/>
              <w:rPr>
                <w:rFonts w:ascii="Arial" w:eastAsia="Arial" w:hAnsi="Arial" w:cs="Arial"/>
                <w:sz w:val="24"/>
                <w:szCs w:val="24"/>
              </w:rPr>
            </w:pPr>
            <w:r>
              <w:rPr>
                <w:rFonts w:ascii="Arial" w:eastAsia="Arial" w:hAnsi="Arial" w:cs="Arial"/>
                <w:b/>
                <w:sz w:val="24"/>
                <w:szCs w:val="24"/>
              </w:rPr>
              <w:t>Qu</w:t>
            </w:r>
            <w:r>
              <w:rPr>
                <w:rFonts w:ascii="Arial" w:eastAsia="Arial" w:hAnsi="Arial" w:cs="Arial"/>
                <w:b/>
                <w:spacing w:val="1"/>
                <w:sz w:val="24"/>
                <w:szCs w:val="24"/>
              </w:rPr>
              <w:t>a</w:t>
            </w:r>
            <w:r>
              <w:rPr>
                <w:rFonts w:ascii="Arial" w:eastAsia="Arial" w:hAnsi="Arial" w:cs="Arial"/>
                <w:b/>
                <w:sz w:val="24"/>
                <w:szCs w:val="24"/>
              </w:rPr>
              <w:t>l</w:t>
            </w:r>
            <w:r>
              <w:rPr>
                <w:rFonts w:ascii="Arial" w:eastAsia="Arial" w:hAnsi="Arial" w:cs="Arial"/>
                <w:b/>
                <w:spacing w:val="1"/>
                <w:sz w:val="24"/>
                <w:szCs w:val="24"/>
              </w:rPr>
              <w:t>i</w:t>
            </w:r>
            <w:r>
              <w:rPr>
                <w:rFonts w:ascii="Arial" w:eastAsia="Arial" w:hAnsi="Arial" w:cs="Arial"/>
                <w:b/>
                <w:sz w:val="24"/>
                <w:szCs w:val="24"/>
              </w:rPr>
              <w:t>fi</w:t>
            </w:r>
            <w:r>
              <w:rPr>
                <w:rFonts w:ascii="Arial" w:eastAsia="Arial" w:hAnsi="Arial" w:cs="Arial"/>
                <w:b/>
                <w:spacing w:val="-2"/>
                <w:sz w:val="24"/>
                <w:szCs w:val="24"/>
              </w:rPr>
              <w:t>c</w:t>
            </w:r>
            <w:r>
              <w:rPr>
                <w:rFonts w:ascii="Arial" w:eastAsia="Arial" w:hAnsi="Arial" w:cs="Arial"/>
                <w:b/>
                <w:spacing w:val="1"/>
                <w:sz w:val="24"/>
                <w:szCs w:val="24"/>
              </w:rPr>
              <w:t>a</w:t>
            </w:r>
            <w:r>
              <w:rPr>
                <w:rFonts w:ascii="Arial" w:eastAsia="Arial" w:hAnsi="Arial" w:cs="Arial"/>
                <w:b/>
                <w:sz w:val="24"/>
                <w:szCs w:val="24"/>
              </w:rPr>
              <w:t>tion:</w:t>
            </w:r>
          </w:p>
        </w:tc>
        <w:tc>
          <w:tcPr>
            <w:tcW w:w="6661" w:type="dxa"/>
            <w:tcBorders>
              <w:top w:val="single" w:sz="5" w:space="0" w:color="000000"/>
              <w:left w:val="single" w:sz="5" w:space="0" w:color="000000"/>
              <w:bottom w:val="single" w:sz="5" w:space="0" w:color="000000"/>
              <w:right w:val="single" w:sz="5" w:space="0" w:color="000000"/>
            </w:tcBorders>
          </w:tcPr>
          <w:p w14:paraId="2563FE30" w14:textId="77777777" w:rsidR="0031381B" w:rsidRPr="00CB70CB" w:rsidRDefault="0031381B">
            <w:pPr>
              <w:rPr>
                <w:sz w:val="24"/>
                <w:szCs w:val="24"/>
              </w:rPr>
            </w:pPr>
          </w:p>
          <w:p w14:paraId="196D1730" w14:textId="4DDEBD46" w:rsidR="00CB70CB" w:rsidRPr="00CB70CB" w:rsidRDefault="00CB70CB">
            <w:pPr>
              <w:rPr>
                <w:sz w:val="24"/>
                <w:szCs w:val="24"/>
              </w:rPr>
            </w:pPr>
            <w:r w:rsidRPr="00CB70CB">
              <w:rPr>
                <w:sz w:val="24"/>
                <w:szCs w:val="24"/>
              </w:rPr>
              <w:t xml:space="preserve"> NCC L5DC</w:t>
            </w:r>
          </w:p>
        </w:tc>
      </w:tr>
      <w:tr w:rsidR="0031381B" w14:paraId="24620434" w14:textId="77777777">
        <w:trPr>
          <w:trHeight w:hRule="exact" w:val="766"/>
        </w:trPr>
        <w:tc>
          <w:tcPr>
            <w:tcW w:w="3229" w:type="dxa"/>
            <w:tcBorders>
              <w:top w:val="single" w:sz="5" w:space="0" w:color="000000"/>
              <w:left w:val="single" w:sz="5" w:space="0" w:color="000000"/>
              <w:bottom w:val="single" w:sz="5" w:space="0" w:color="000000"/>
              <w:right w:val="single" w:sz="5" w:space="0" w:color="000000"/>
            </w:tcBorders>
          </w:tcPr>
          <w:p w14:paraId="0EB8A79F" w14:textId="77777777" w:rsidR="0031381B" w:rsidRDefault="0031381B">
            <w:pPr>
              <w:spacing w:before="15" w:line="220" w:lineRule="exact"/>
              <w:rPr>
                <w:sz w:val="22"/>
                <w:szCs w:val="22"/>
              </w:rPr>
            </w:pPr>
          </w:p>
          <w:p w14:paraId="5D03493D" w14:textId="77777777" w:rsidR="0031381B" w:rsidRDefault="003427FA">
            <w:pPr>
              <w:ind w:left="102"/>
              <w:rPr>
                <w:rFonts w:ascii="Arial" w:eastAsia="Arial" w:hAnsi="Arial" w:cs="Arial"/>
                <w:sz w:val="24"/>
                <w:szCs w:val="24"/>
              </w:rPr>
            </w:pPr>
            <w:r>
              <w:rPr>
                <w:rFonts w:ascii="Arial" w:eastAsia="Arial" w:hAnsi="Arial" w:cs="Arial"/>
                <w:b/>
                <w:sz w:val="24"/>
                <w:szCs w:val="24"/>
              </w:rPr>
              <w:t>U</w:t>
            </w:r>
            <w:r>
              <w:rPr>
                <w:rFonts w:ascii="Arial" w:eastAsia="Arial" w:hAnsi="Arial" w:cs="Arial"/>
                <w:b/>
                <w:spacing w:val="-1"/>
                <w:sz w:val="24"/>
                <w:szCs w:val="24"/>
              </w:rPr>
              <w:t>n</w:t>
            </w:r>
            <w:r>
              <w:rPr>
                <w:rFonts w:ascii="Arial" w:eastAsia="Arial" w:hAnsi="Arial" w:cs="Arial"/>
                <w:b/>
                <w:sz w:val="24"/>
                <w:szCs w:val="24"/>
              </w:rPr>
              <w:t>it:</w:t>
            </w:r>
          </w:p>
        </w:tc>
        <w:tc>
          <w:tcPr>
            <w:tcW w:w="6661" w:type="dxa"/>
            <w:tcBorders>
              <w:top w:val="single" w:sz="5" w:space="0" w:color="000000"/>
              <w:left w:val="single" w:sz="5" w:space="0" w:color="000000"/>
              <w:bottom w:val="single" w:sz="5" w:space="0" w:color="000000"/>
              <w:right w:val="single" w:sz="5" w:space="0" w:color="000000"/>
            </w:tcBorders>
          </w:tcPr>
          <w:p w14:paraId="00185D90" w14:textId="77777777" w:rsidR="0031381B" w:rsidRPr="00CB70CB" w:rsidRDefault="0031381B">
            <w:pPr>
              <w:rPr>
                <w:sz w:val="24"/>
                <w:szCs w:val="24"/>
              </w:rPr>
            </w:pPr>
          </w:p>
          <w:p w14:paraId="621D9821" w14:textId="10EE9A21" w:rsidR="00CB70CB" w:rsidRPr="00CB70CB" w:rsidRDefault="00CB70CB">
            <w:pPr>
              <w:rPr>
                <w:sz w:val="24"/>
                <w:szCs w:val="24"/>
              </w:rPr>
            </w:pPr>
            <w:r w:rsidRPr="00CB70CB">
              <w:rPr>
                <w:sz w:val="24"/>
                <w:szCs w:val="24"/>
              </w:rPr>
              <w:t xml:space="preserve"> COMPUTING </w:t>
            </w:r>
            <w:r w:rsidR="00C200ED">
              <w:rPr>
                <w:sz w:val="24"/>
                <w:szCs w:val="24"/>
              </w:rPr>
              <w:t>PROJECT (</w:t>
            </w:r>
            <w:r w:rsidRPr="00CB70CB">
              <w:rPr>
                <w:sz w:val="24"/>
                <w:szCs w:val="24"/>
              </w:rPr>
              <w:t xml:space="preserve">PROJECT </w:t>
            </w:r>
            <w:r w:rsidR="00BA655A">
              <w:rPr>
                <w:sz w:val="24"/>
                <w:szCs w:val="24"/>
              </w:rPr>
              <w:t>REPORT</w:t>
            </w:r>
            <w:r w:rsidR="00C200ED">
              <w:rPr>
                <w:sz w:val="24"/>
                <w:szCs w:val="24"/>
              </w:rPr>
              <w:t>)</w:t>
            </w:r>
          </w:p>
        </w:tc>
      </w:tr>
      <w:tr w:rsidR="0031381B" w14:paraId="2987EF9F" w14:textId="77777777">
        <w:trPr>
          <w:trHeight w:hRule="exact" w:val="766"/>
        </w:trPr>
        <w:tc>
          <w:tcPr>
            <w:tcW w:w="3229" w:type="dxa"/>
            <w:tcBorders>
              <w:top w:val="single" w:sz="5" w:space="0" w:color="000000"/>
              <w:left w:val="single" w:sz="5" w:space="0" w:color="000000"/>
              <w:bottom w:val="single" w:sz="5" w:space="0" w:color="000000"/>
              <w:right w:val="single" w:sz="5" w:space="0" w:color="000000"/>
            </w:tcBorders>
          </w:tcPr>
          <w:p w14:paraId="5F480D0A" w14:textId="77777777" w:rsidR="0031381B" w:rsidRDefault="0031381B">
            <w:pPr>
              <w:spacing w:before="15" w:line="220" w:lineRule="exact"/>
              <w:rPr>
                <w:sz w:val="22"/>
                <w:szCs w:val="22"/>
              </w:rPr>
            </w:pPr>
          </w:p>
          <w:p w14:paraId="6A2923C7" w14:textId="77777777" w:rsidR="0031381B" w:rsidRDefault="003427FA">
            <w:pPr>
              <w:ind w:left="102"/>
              <w:rPr>
                <w:rFonts w:ascii="Arial" w:eastAsia="Arial" w:hAnsi="Arial" w:cs="Arial"/>
                <w:sz w:val="24"/>
                <w:szCs w:val="24"/>
              </w:rPr>
            </w:pPr>
            <w:r>
              <w:rPr>
                <w:rFonts w:ascii="Arial" w:eastAsia="Arial" w:hAnsi="Arial" w:cs="Arial"/>
                <w:b/>
                <w:sz w:val="24"/>
                <w:szCs w:val="24"/>
              </w:rPr>
              <w:t>Centre:</w:t>
            </w:r>
          </w:p>
        </w:tc>
        <w:tc>
          <w:tcPr>
            <w:tcW w:w="6661" w:type="dxa"/>
            <w:tcBorders>
              <w:top w:val="single" w:sz="5" w:space="0" w:color="000000"/>
              <w:left w:val="single" w:sz="5" w:space="0" w:color="000000"/>
              <w:bottom w:val="single" w:sz="5" w:space="0" w:color="000000"/>
              <w:right w:val="single" w:sz="5" w:space="0" w:color="000000"/>
            </w:tcBorders>
          </w:tcPr>
          <w:p w14:paraId="66DA6A32" w14:textId="77777777" w:rsidR="0031381B" w:rsidRPr="00CB70CB" w:rsidRDefault="0031381B">
            <w:pPr>
              <w:rPr>
                <w:sz w:val="24"/>
                <w:szCs w:val="24"/>
              </w:rPr>
            </w:pPr>
          </w:p>
          <w:p w14:paraId="474E7FC1" w14:textId="642F3161" w:rsidR="00CB70CB" w:rsidRPr="00CB70CB" w:rsidRDefault="00CB70CB">
            <w:pPr>
              <w:rPr>
                <w:sz w:val="24"/>
                <w:szCs w:val="24"/>
              </w:rPr>
            </w:pPr>
            <w:r w:rsidRPr="00CB70CB">
              <w:rPr>
                <w:sz w:val="24"/>
                <w:szCs w:val="24"/>
              </w:rPr>
              <w:t xml:space="preserve"> ZCAS UNIVERSITY</w:t>
            </w:r>
          </w:p>
        </w:tc>
      </w:tr>
      <w:tr w:rsidR="0031381B" w14:paraId="6859D5E5" w14:textId="77777777">
        <w:trPr>
          <w:trHeight w:hRule="exact" w:val="2038"/>
        </w:trPr>
        <w:tc>
          <w:tcPr>
            <w:tcW w:w="9890" w:type="dxa"/>
            <w:gridSpan w:val="2"/>
            <w:tcBorders>
              <w:top w:val="single" w:sz="5" w:space="0" w:color="000000"/>
              <w:left w:val="single" w:sz="5" w:space="0" w:color="000000"/>
              <w:bottom w:val="single" w:sz="5" w:space="0" w:color="000000"/>
              <w:right w:val="single" w:sz="5" w:space="0" w:color="000000"/>
            </w:tcBorders>
          </w:tcPr>
          <w:p w14:paraId="5F007ECD" w14:textId="77777777" w:rsidR="0031381B" w:rsidRDefault="0031381B">
            <w:pPr>
              <w:spacing w:before="4" w:line="100" w:lineRule="exact"/>
              <w:rPr>
                <w:sz w:val="11"/>
                <w:szCs w:val="11"/>
              </w:rPr>
            </w:pPr>
          </w:p>
          <w:p w14:paraId="310D68B9" w14:textId="77777777" w:rsidR="0031381B" w:rsidRDefault="0031381B">
            <w:pPr>
              <w:spacing w:line="200" w:lineRule="exact"/>
            </w:pPr>
          </w:p>
          <w:p w14:paraId="6A774A69" w14:textId="77777777" w:rsidR="0031381B" w:rsidRDefault="003427FA">
            <w:pPr>
              <w:spacing w:line="276" w:lineRule="auto"/>
              <w:ind w:left="102" w:right="66"/>
              <w:rPr>
                <w:rFonts w:ascii="Arial" w:eastAsia="Arial" w:hAnsi="Arial" w:cs="Arial"/>
                <w:sz w:val="24"/>
                <w:szCs w:val="24"/>
              </w:rPr>
            </w:pPr>
            <w:r>
              <w:rPr>
                <w:rFonts w:ascii="Arial" w:eastAsia="Arial" w:hAnsi="Arial" w:cs="Arial"/>
                <w:sz w:val="24"/>
                <w:szCs w:val="24"/>
              </w:rPr>
              <w:t>I</w:t>
            </w:r>
            <w:r>
              <w:rPr>
                <w:rFonts w:ascii="Arial" w:eastAsia="Arial" w:hAnsi="Arial" w:cs="Arial"/>
                <w:spacing w:val="1"/>
                <w:sz w:val="24"/>
                <w:szCs w:val="24"/>
              </w:rPr>
              <w:t xml:space="preserve"> ha</w:t>
            </w:r>
            <w:r>
              <w:rPr>
                <w:rFonts w:ascii="Arial" w:eastAsia="Arial" w:hAnsi="Arial" w:cs="Arial"/>
                <w:spacing w:val="-2"/>
                <w:sz w:val="24"/>
                <w:szCs w:val="24"/>
              </w:rPr>
              <w:t>v</w:t>
            </w:r>
            <w:r>
              <w:rPr>
                <w:rFonts w:ascii="Arial" w:eastAsia="Arial" w:hAnsi="Arial" w:cs="Arial"/>
                <w:sz w:val="24"/>
                <w:szCs w:val="24"/>
              </w:rPr>
              <w:t>e</w:t>
            </w:r>
            <w:r>
              <w:rPr>
                <w:rFonts w:ascii="Arial" w:eastAsia="Arial" w:hAnsi="Arial" w:cs="Arial"/>
                <w:spacing w:val="1"/>
                <w:sz w:val="24"/>
                <w:szCs w:val="24"/>
              </w:rPr>
              <w:t xml:space="preserve"> </w:t>
            </w:r>
            <w:r>
              <w:rPr>
                <w:rFonts w:ascii="Arial" w:eastAsia="Arial" w:hAnsi="Arial" w:cs="Arial"/>
                <w:sz w:val="24"/>
                <w:szCs w:val="24"/>
              </w:rPr>
              <w:t>re</w:t>
            </w:r>
            <w:r>
              <w:rPr>
                <w:rFonts w:ascii="Arial" w:eastAsia="Arial" w:hAnsi="Arial" w:cs="Arial"/>
                <w:spacing w:val="-1"/>
                <w:sz w:val="24"/>
                <w:szCs w:val="24"/>
              </w:rPr>
              <w:t>a</w:t>
            </w:r>
            <w:r>
              <w:rPr>
                <w:rFonts w:ascii="Arial" w:eastAsia="Arial" w:hAnsi="Arial" w:cs="Arial"/>
                <w:sz w:val="24"/>
                <w:szCs w:val="24"/>
              </w:rPr>
              <w:t>d</w:t>
            </w:r>
            <w:r>
              <w:rPr>
                <w:rFonts w:ascii="Arial" w:eastAsia="Arial" w:hAnsi="Arial" w:cs="Arial"/>
                <w:spacing w:val="1"/>
                <w:sz w:val="24"/>
                <w:szCs w:val="24"/>
              </w:rPr>
              <w:t xml:space="preserve"> </w:t>
            </w:r>
            <w:r>
              <w:rPr>
                <w:rFonts w:ascii="Arial" w:eastAsia="Arial" w:hAnsi="Arial" w:cs="Arial"/>
                <w:spacing w:val="-1"/>
                <w:sz w:val="24"/>
                <w:szCs w:val="24"/>
              </w:rPr>
              <w:t>a</w:t>
            </w:r>
            <w:r>
              <w:rPr>
                <w:rFonts w:ascii="Arial" w:eastAsia="Arial" w:hAnsi="Arial" w:cs="Arial"/>
                <w:spacing w:val="1"/>
                <w:sz w:val="24"/>
                <w:szCs w:val="24"/>
              </w:rPr>
              <w:t>n</w:t>
            </w:r>
            <w:r>
              <w:rPr>
                <w:rFonts w:ascii="Arial" w:eastAsia="Arial" w:hAnsi="Arial" w:cs="Arial"/>
                <w:sz w:val="24"/>
                <w:szCs w:val="24"/>
              </w:rPr>
              <w:t>d</w:t>
            </w:r>
            <w:r>
              <w:rPr>
                <w:rFonts w:ascii="Arial" w:eastAsia="Arial" w:hAnsi="Arial" w:cs="Arial"/>
                <w:spacing w:val="-1"/>
                <w:sz w:val="24"/>
                <w:szCs w:val="24"/>
              </w:rPr>
              <w:t xml:space="preserve"> </w:t>
            </w:r>
            <w:r>
              <w:rPr>
                <w:rFonts w:ascii="Arial" w:eastAsia="Arial" w:hAnsi="Arial" w:cs="Arial"/>
                <w:spacing w:val="1"/>
                <w:sz w:val="24"/>
                <w:szCs w:val="24"/>
              </w:rPr>
              <w:t>un</w:t>
            </w:r>
            <w:r>
              <w:rPr>
                <w:rFonts w:ascii="Arial" w:eastAsia="Arial" w:hAnsi="Arial" w:cs="Arial"/>
                <w:spacing w:val="-1"/>
                <w:sz w:val="24"/>
                <w:szCs w:val="24"/>
              </w:rPr>
              <w:t>d</w:t>
            </w:r>
            <w:r>
              <w:rPr>
                <w:rFonts w:ascii="Arial" w:eastAsia="Arial" w:hAnsi="Arial" w:cs="Arial"/>
                <w:spacing w:val="1"/>
                <w:sz w:val="24"/>
                <w:szCs w:val="24"/>
              </w:rPr>
              <w:t>e</w:t>
            </w:r>
            <w:r>
              <w:rPr>
                <w:rFonts w:ascii="Arial" w:eastAsia="Arial" w:hAnsi="Arial" w:cs="Arial"/>
                <w:sz w:val="24"/>
                <w:szCs w:val="24"/>
              </w:rPr>
              <w:t>rsto</w:t>
            </w:r>
            <w:r>
              <w:rPr>
                <w:rFonts w:ascii="Arial" w:eastAsia="Arial" w:hAnsi="Arial" w:cs="Arial"/>
                <w:spacing w:val="1"/>
                <w:sz w:val="24"/>
                <w:szCs w:val="24"/>
              </w:rPr>
              <w:t>o</w:t>
            </w:r>
            <w:r>
              <w:rPr>
                <w:rFonts w:ascii="Arial" w:eastAsia="Arial" w:hAnsi="Arial" w:cs="Arial"/>
                <w:sz w:val="24"/>
                <w:szCs w:val="24"/>
              </w:rPr>
              <w:t>d</w:t>
            </w:r>
            <w:r>
              <w:rPr>
                <w:rFonts w:ascii="Arial" w:eastAsia="Arial" w:hAnsi="Arial" w:cs="Arial"/>
                <w:spacing w:val="-1"/>
                <w:sz w:val="24"/>
                <w:szCs w:val="24"/>
              </w:rPr>
              <w:t xml:space="preserve"> </w:t>
            </w:r>
            <w:r>
              <w:rPr>
                <w:rFonts w:ascii="Arial" w:eastAsia="Arial" w:hAnsi="Arial" w:cs="Arial"/>
                <w:spacing w:val="1"/>
                <w:sz w:val="24"/>
                <w:szCs w:val="24"/>
              </w:rPr>
              <w:t>b</w:t>
            </w:r>
            <w:r>
              <w:rPr>
                <w:rFonts w:ascii="Arial" w:eastAsia="Arial" w:hAnsi="Arial" w:cs="Arial"/>
                <w:spacing w:val="-1"/>
                <w:sz w:val="24"/>
                <w:szCs w:val="24"/>
              </w:rPr>
              <w:t>o</w:t>
            </w:r>
            <w:r>
              <w:rPr>
                <w:rFonts w:ascii="Arial" w:eastAsia="Arial" w:hAnsi="Arial" w:cs="Arial"/>
                <w:sz w:val="24"/>
                <w:szCs w:val="24"/>
              </w:rPr>
              <w:t>th</w:t>
            </w:r>
            <w:r>
              <w:rPr>
                <w:rFonts w:ascii="Arial" w:eastAsia="Arial" w:hAnsi="Arial" w:cs="Arial"/>
                <w:spacing w:val="1"/>
                <w:sz w:val="24"/>
                <w:szCs w:val="24"/>
              </w:rPr>
              <w:t xml:space="preserve"> </w:t>
            </w:r>
            <w:r>
              <w:rPr>
                <w:rFonts w:ascii="Arial" w:eastAsia="Arial" w:hAnsi="Arial" w:cs="Arial"/>
                <w:sz w:val="24"/>
                <w:szCs w:val="24"/>
              </w:rPr>
              <w:t>NCC</w:t>
            </w:r>
            <w:r>
              <w:rPr>
                <w:rFonts w:ascii="Arial" w:eastAsia="Arial" w:hAnsi="Arial" w:cs="Arial"/>
                <w:spacing w:val="-1"/>
                <w:sz w:val="24"/>
                <w:szCs w:val="24"/>
              </w:rPr>
              <w:t xml:space="preserve"> </w:t>
            </w:r>
            <w:r>
              <w:rPr>
                <w:rFonts w:ascii="Arial" w:eastAsia="Arial" w:hAnsi="Arial" w:cs="Arial"/>
                <w:spacing w:val="1"/>
                <w:sz w:val="24"/>
                <w:szCs w:val="24"/>
              </w:rPr>
              <w:t>E</w:t>
            </w:r>
            <w:r>
              <w:rPr>
                <w:rFonts w:ascii="Arial" w:eastAsia="Arial" w:hAnsi="Arial" w:cs="Arial"/>
                <w:spacing w:val="-1"/>
                <w:sz w:val="24"/>
                <w:szCs w:val="24"/>
              </w:rPr>
              <w:t>d</w:t>
            </w:r>
            <w:r>
              <w:rPr>
                <w:rFonts w:ascii="Arial" w:eastAsia="Arial" w:hAnsi="Arial" w:cs="Arial"/>
                <w:spacing w:val="1"/>
                <w:sz w:val="24"/>
                <w:szCs w:val="24"/>
              </w:rPr>
              <w:t>u</w:t>
            </w:r>
            <w:r>
              <w:rPr>
                <w:rFonts w:ascii="Arial" w:eastAsia="Arial" w:hAnsi="Arial" w:cs="Arial"/>
                <w:sz w:val="24"/>
                <w:szCs w:val="24"/>
              </w:rPr>
              <w:t>c</w:t>
            </w:r>
            <w:r>
              <w:rPr>
                <w:rFonts w:ascii="Arial" w:eastAsia="Arial" w:hAnsi="Arial" w:cs="Arial"/>
                <w:spacing w:val="-1"/>
                <w:sz w:val="24"/>
                <w:szCs w:val="24"/>
              </w:rPr>
              <w:t>a</w:t>
            </w:r>
            <w:r>
              <w:rPr>
                <w:rFonts w:ascii="Arial" w:eastAsia="Arial" w:hAnsi="Arial" w:cs="Arial"/>
                <w:sz w:val="24"/>
                <w:szCs w:val="24"/>
              </w:rPr>
              <w:t>ti</w:t>
            </w:r>
            <w:r>
              <w:rPr>
                <w:rFonts w:ascii="Arial" w:eastAsia="Arial" w:hAnsi="Arial" w:cs="Arial"/>
                <w:spacing w:val="1"/>
                <w:sz w:val="24"/>
                <w:szCs w:val="24"/>
              </w:rPr>
              <w:t>on</w:t>
            </w:r>
            <w:r>
              <w:rPr>
                <w:rFonts w:ascii="Arial" w:eastAsia="Arial" w:hAnsi="Arial" w:cs="Arial"/>
                <w:sz w:val="24"/>
                <w:szCs w:val="24"/>
              </w:rPr>
              <w:t>’s</w:t>
            </w:r>
            <w:r>
              <w:rPr>
                <w:rFonts w:ascii="Arial" w:eastAsia="Arial" w:hAnsi="Arial" w:cs="Arial"/>
                <w:spacing w:val="6"/>
                <w:sz w:val="24"/>
                <w:szCs w:val="24"/>
              </w:rPr>
              <w:t xml:space="preserve"> </w:t>
            </w:r>
            <w:r>
              <w:rPr>
                <w:rFonts w:ascii="Arial" w:eastAsia="Arial" w:hAnsi="Arial" w:cs="Arial"/>
                <w:i/>
                <w:sz w:val="24"/>
                <w:szCs w:val="24"/>
              </w:rPr>
              <w:t>Ac</w:t>
            </w:r>
            <w:r>
              <w:rPr>
                <w:rFonts w:ascii="Arial" w:eastAsia="Arial" w:hAnsi="Arial" w:cs="Arial"/>
                <w:i/>
                <w:spacing w:val="-1"/>
                <w:sz w:val="24"/>
                <w:szCs w:val="24"/>
              </w:rPr>
              <w:t>a</w:t>
            </w:r>
            <w:r>
              <w:rPr>
                <w:rFonts w:ascii="Arial" w:eastAsia="Arial" w:hAnsi="Arial" w:cs="Arial"/>
                <w:i/>
                <w:spacing w:val="1"/>
                <w:sz w:val="24"/>
                <w:szCs w:val="24"/>
              </w:rPr>
              <w:t>de</w:t>
            </w:r>
            <w:r>
              <w:rPr>
                <w:rFonts w:ascii="Arial" w:eastAsia="Arial" w:hAnsi="Arial" w:cs="Arial"/>
                <w:i/>
                <w:spacing w:val="-3"/>
                <w:sz w:val="24"/>
                <w:szCs w:val="24"/>
              </w:rPr>
              <w:t>m</w:t>
            </w:r>
            <w:r>
              <w:rPr>
                <w:rFonts w:ascii="Arial" w:eastAsia="Arial" w:hAnsi="Arial" w:cs="Arial"/>
                <w:i/>
                <w:sz w:val="24"/>
                <w:szCs w:val="24"/>
              </w:rPr>
              <w:t xml:space="preserve">ic </w:t>
            </w:r>
            <w:r>
              <w:rPr>
                <w:rFonts w:ascii="Arial" w:eastAsia="Arial" w:hAnsi="Arial" w:cs="Arial"/>
                <w:i/>
                <w:spacing w:val="-1"/>
                <w:sz w:val="24"/>
                <w:szCs w:val="24"/>
              </w:rPr>
              <w:t>M</w:t>
            </w:r>
            <w:r>
              <w:rPr>
                <w:rFonts w:ascii="Arial" w:eastAsia="Arial" w:hAnsi="Arial" w:cs="Arial"/>
                <w:i/>
                <w:sz w:val="24"/>
                <w:szCs w:val="24"/>
              </w:rPr>
              <w:t>isco</w:t>
            </w:r>
            <w:r>
              <w:rPr>
                <w:rFonts w:ascii="Arial" w:eastAsia="Arial" w:hAnsi="Arial" w:cs="Arial"/>
                <w:i/>
                <w:spacing w:val="1"/>
                <w:sz w:val="24"/>
                <w:szCs w:val="24"/>
              </w:rPr>
              <w:t>ndu</w:t>
            </w:r>
            <w:r>
              <w:rPr>
                <w:rFonts w:ascii="Arial" w:eastAsia="Arial" w:hAnsi="Arial" w:cs="Arial"/>
                <w:i/>
                <w:sz w:val="24"/>
                <w:szCs w:val="24"/>
              </w:rPr>
              <w:t>ct</w:t>
            </w:r>
            <w:r>
              <w:rPr>
                <w:rFonts w:ascii="Arial" w:eastAsia="Arial" w:hAnsi="Arial" w:cs="Arial"/>
                <w:i/>
                <w:spacing w:val="-2"/>
                <w:sz w:val="24"/>
                <w:szCs w:val="24"/>
              </w:rPr>
              <w:t xml:space="preserve"> </w:t>
            </w:r>
            <w:r>
              <w:rPr>
                <w:rFonts w:ascii="Arial" w:eastAsia="Arial" w:hAnsi="Arial" w:cs="Arial"/>
                <w:i/>
                <w:spacing w:val="1"/>
                <w:sz w:val="24"/>
                <w:szCs w:val="24"/>
              </w:rPr>
              <w:t>Po</w:t>
            </w:r>
            <w:r>
              <w:rPr>
                <w:rFonts w:ascii="Arial" w:eastAsia="Arial" w:hAnsi="Arial" w:cs="Arial"/>
                <w:i/>
                <w:sz w:val="24"/>
                <w:szCs w:val="24"/>
              </w:rPr>
              <w:t>l</w:t>
            </w:r>
            <w:r>
              <w:rPr>
                <w:rFonts w:ascii="Arial" w:eastAsia="Arial" w:hAnsi="Arial" w:cs="Arial"/>
                <w:i/>
                <w:spacing w:val="-1"/>
                <w:sz w:val="24"/>
                <w:szCs w:val="24"/>
              </w:rPr>
              <w:t>i</w:t>
            </w:r>
            <w:r>
              <w:rPr>
                <w:rFonts w:ascii="Arial" w:eastAsia="Arial" w:hAnsi="Arial" w:cs="Arial"/>
                <w:i/>
                <w:sz w:val="24"/>
                <w:szCs w:val="24"/>
              </w:rPr>
              <w:t>cy</w:t>
            </w:r>
            <w:r>
              <w:rPr>
                <w:rFonts w:ascii="Arial" w:eastAsia="Arial" w:hAnsi="Arial" w:cs="Arial"/>
                <w:i/>
                <w:spacing w:val="3"/>
                <w:sz w:val="24"/>
                <w:szCs w:val="24"/>
              </w:rPr>
              <w:t xml:space="preserve"> </w:t>
            </w:r>
            <w:r>
              <w:rPr>
                <w:rFonts w:ascii="Arial" w:eastAsia="Arial" w:hAnsi="Arial" w:cs="Arial"/>
                <w:spacing w:val="-1"/>
                <w:sz w:val="24"/>
                <w:szCs w:val="24"/>
              </w:rPr>
              <w:t>a</w:t>
            </w:r>
            <w:r>
              <w:rPr>
                <w:rFonts w:ascii="Arial" w:eastAsia="Arial" w:hAnsi="Arial" w:cs="Arial"/>
                <w:spacing w:val="1"/>
                <w:sz w:val="24"/>
                <w:szCs w:val="24"/>
              </w:rPr>
              <w:t>n</w:t>
            </w:r>
            <w:r>
              <w:rPr>
                <w:rFonts w:ascii="Arial" w:eastAsia="Arial" w:hAnsi="Arial" w:cs="Arial"/>
                <w:sz w:val="24"/>
                <w:szCs w:val="24"/>
              </w:rPr>
              <w:t>d</w:t>
            </w:r>
            <w:r>
              <w:rPr>
                <w:rFonts w:ascii="Arial" w:eastAsia="Arial" w:hAnsi="Arial" w:cs="Arial"/>
                <w:spacing w:val="-1"/>
                <w:sz w:val="24"/>
                <w:szCs w:val="24"/>
              </w:rPr>
              <w:t xml:space="preserve"> </w:t>
            </w:r>
            <w:r>
              <w:rPr>
                <w:rFonts w:ascii="Arial" w:eastAsia="Arial" w:hAnsi="Arial" w:cs="Arial"/>
                <w:sz w:val="24"/>
                <w:szCs w:val="24"/>
              </w:rPr>
              <w:t>t</w:t>
            </w:r>
            <w:r>
              <w:rPr>
                <w:rFonts w:ascii="Arial" w:eastAsia="Arial" w:hAnsi="Arial" w:cs="Arial"/>
                <w:spacing w:val="1"/>
                <w:sz w:val="24"/>
                <w:szCs w:val="24"/>
              </w:rPr>
              <w:t>h</w:t>
            </w:r>
            <w:r>
              <w:rPr>
                <w:rFonts w:ascii="Arial" w:eastAsia="Arial" w:hAnsi="Arial" w:cs="Arial"/>
                <w:sz w:val="24"/>
                <w:szCs w:val="24"/>
              </w:rPr>
              <w:t xml:space="preserve">e </w:t>
            </w:r>
            <w:r>
              <w:rPr>
                <w:rFonts w:ascii="Arial" w:eastAsia="Arial" w:hAnsi="Arial" w:cs="Arial"/>
                <w:i/>
                <w:sz w:val="24"/>
                <w:szCs w:val="24"/>
              </w:rPr>
              <w:t>Re</w:t>
            </w:r>
            <w:r>
              <w:rPr>
                <w:rFonts w:ascii="Arial" w:eastAsia="Arial" w:hAnsi="Arial" w:cs="Arial"/>
                <w:i/>
                <w:spacing w:val="1"/>
                <w:sz w:val="24"/>
                <w:szCs w:val="24"/>
              </w:rPr>
              <w:t>fe</w:t>
            </w:r>
            <w:r>
              <w:rPr>
                <w:rFonts w:ascii="Arial" w:eastAsia="Arial" w:hAnsi="Arial" w:cs="Arial"/>
                <w:i/>
                <w:sz w:val="24"/>
                <w:szCs w:val="24"/>
              </w:rPr>
              <w:t>re</w:t>
            </w:r>
            <w:r>
              <w:rPr>
                <w:rFonts w:ascii="Arial" w:eastAsia="Arial" w:hAnsi="Arial" w:cs="Arial"/>
                <w:i/>
                <w:spacing w:val="1"/>
                <w:sz w:val="24"/>
                <w:szCs w:val="24"/>
              </w:rPr>
              <w:t>n</w:t>
            </w:r>
            <w:r>
              <w:rPr>
                <w:rFonts w:ascii="Arial" w:eastAsia="Arial" w:hAnsi="Arial" w:cs="Arial"/>
                <w:i/>
                <w:sz w:val="24"/>
                <w:szCs w:val="24"/>
              </w:rPr>
              <w:t>ci</w:t>
            </w:r>
            <w:r>
              <w:rPr>
                <w:rFonts w:ascii="Arial" w:eastAsia="Arial" w:hAnsi="Arial" w:cs="Arial"/>
                <w:i/>
                <w:spacing w:val="-2"/>
                <w:sz w:val="24"/>
                <w:szCs w:val="24"/>
              </w:rPr>
              <w:t>n</w:t>
            </w:r>
            <w:r>
              <w:rPr>
                <w:rFonts w:ascii="Arial" w:eastAsia="Arial" w:hAnsi="Arial" w:cs="Arial"/>
                <w:i/>
                <w:sz w:val="24"/>
                <w:szCs w:val="24"/>
              </w:rPr>
              <w:t>g</w:t>
            </w:r>
            <w:r>
              <w:rPr>
                <w:rFonts w:ascii="Arial" w:eastAsia="Arial" w:hAnsi="Arial" w:cs="Arial"/>
                <w:i/>
                <w:spacing w:val="1"/>
                <w:sz w:val="24"/>
                <w:szCs w:val="24"/>
              </w:rPr>
              <w:t xml:space="preserve"> </w:t>
            </w:r>
            <w:r>
              <w:rPr>
                <w:rFonts w:ascii="Arial" w:eastAsia="Arial" w:hAnsi="Arial" w:cs="Arial"/>
                <w:i/>
                <w:spacing w:val="-1"/>
                <w:sz w:val="24"/>
                <w:szCs w:val="24"/>
              </w:rPr>
              <w:t>a</w:t>
            </w:r>
            <w:r>
              <w:rPr>
                <w:rFonts w:ascii="Arial" w:eastAsia="Arial" w:hAnsi="Arial" w:cs="Arial"/>
                <w:i/>
                <w:spacing w:val="1"/>
                <w:sz w:val="24"/>
                <w:szCs w:val="24"/>
              </w:rPr>
              <w:t>n</w:t>
            </w:r>
            <w:r>
              <w:rPr>
                <w:rFonts w:ascii="Arial" w:eastAsia="Arial" w:hAnsi="Arial" w:cs="Arial"/>
                <w:i/>
                <w:sz w:val="24"/>
                <w:szCs w:val="24"/>
              </w:rPr>
              <w:t>d</w:t>
            </w:r>
            <w:r>
              <w:rPr>
                <w:rFonts w:ascii="Arial" w:eastAsia="Arial" w:hAnsi="Arial" w:cs="Arial"/>
                <w:i/>
                <w:spacing w:val="-1"/>
                <w:sz w:val="24"/>
                <w:szCs w:val="24"/>
              </w:rPr>
              <w:t xml:space="preserve"> </w:t>
            </w:r>
            <w:r>
              <w:rPr>
                <w:rFonts w:ascii="Arial" w:eastAsia="Arial" w:hAnsi="Arial" w:cs="Arial"/>
                <w:i/>
                <w:sz w:val="24"/>
                <w:szCs w:val="24"/>
              </w:rPr>
              <w:t>Bibli</w:t>
            </w:r>
            <w:r>
              <w:rPr>
                <w:rFonts w:ascii="Arial" w:eastAsia="Arial" w:hAnsi="Arial" w:cs="Arial"/>
                <w:i/>
                <w:spacing w:val="-2"/>
                <w:sz w:val="24"/>
                <w:szCs w:val="24"/>
              </w:rPr>
              <w:t>o</w:t>
            </w:r>
            <w:r>
              <w:rPr>
                <w:rFonts w:ascii="Arial" w:eastAsia="Arial" w:hAnsi="Arial" w:cs="Arial"/>
                <w:i/>
                <w:spacing w:val="1"/>
                <w:sz w:val="24"/>
                <w:szCs w:val="24"/>
              </w:rPr>
              <w:t>g</w:t>
            </w:r>
            <w:r>
              <w:rPr>
                <w:rFonts w:ascii="Arial" w:eastAsia="Arial" w:hAnsi="Arial" w:cs="Arial"/>
                <w:i/>
                <w:sz w:val="24"/>
                <w:szCs w:val="24"/>
              </w:rPr>
              <w:t>ra</w:t>
            </w:r>
            <w:r>
              <w:rPr>
                <w:rFonts w:ascii="Arial" w:eastAsia="Arial" w:hAnsi="Arial" w:cs="Arial"/>
                <w:i/>
                <w:spacing w:val="1"/>
                <w:sz w:val="24"/>
                <w:szCs w:val="24"/>
              </w:rPr>
              <w:t>ph</w:t>
            </w:r>
            <w:r>
              <w:rPr>
                <w:rFonts w:ascii="Arial" w:eastAsia="Arial" w:hAnsi="Arial" w:cs="Arial"/>
                <w:i/>
                <w:sz w:val="24"/>
                <w:szCs w:val="24"/>
              </w:rPr>
              <w:t>ies</w:t>
            </w:r>
            <w:r>
              <w:rPr>
                <w:rFonts w:ascii="Arial" w:eastAsia="Arial" w:hAnsi="Arial" w:cs="Arial"/>
                <w:i/>
                <w:spacing w:val="2"/>
                <w:sz w:val="24"/>
                <w:szCs w:val="24"/>
              </w:rPr>
              <w:t xml:space="preserve"> </w:t>
            </w:r>
            <w:r>
              <w:rPr>
                <w:rFonts w:ascii="Arial" w:eastAsia="Arial" w:hAnsi="Arial" w:cs="Arial"/>
                <w:spacing w:val="1"/>
                <w:sz w:val="24"/>
                <w:szCs w:val="24"/>
              </w:rPr>
              <w:t>do</w:t>
            </w:r>
            <w:r>
              <w:rPr>
                <w:rFonts w:ascii="Arial" w:eastAsia="Arial" w:hAnsi="Arial" w:cs="Arial"/>
                <w:spacing w:val="-2"/>
                <w:sz w:val="24"/>
                <w:szCs w:val="24"/>
              </w:rPr>
              <w:t>c</w:t>
            </w:r>
            <w:r>
              <w:rPr>
                <w:rFonts w:ascii="Arial" w:eastAsia="Arial" w:hAnsi="Arial" w:cs="Arial"/>
                <w:spacing w:val="1"/>
                <w:sz w:val="24"/>
                <w:szCs w:val="24"/>
              </w:rPr>
              <w:t>u</w:t>
            </w:r>
            <w:r>
              <w:rPr>
                <w:rFonts w:ascii="Arial" w:eastAsia="Arial" w:hAnsi="Arial" w:cs="Arial"/>
                <w:spacing w:val="-1"/>
                <w:sz w:val="24"/>
                <w:szCs w:val="24"/>
              </w:rPr>
              <w:t>m</w:t>
            </w:r>
            <w:r>
              <w:rPr>
                <w:rFonts w:ascii="Arial" w:eastAsia="Arial" w:hAnsi="Arial" w:cs="Arial"/>
                <w:spacing w:val="1"/>
                <w:sz w:val="24"/>
                <w:szCs w:val="24"/>
              </w:rPr>
              <w:t>en</w:t>
            </w:r>
            <w:r>
              <w:rPr>
                <w:rFonts w:ascii="Arial" w:eastAsia="Arial" w:hAnsi="Arial" w:cs="Arial"/>
                <w:spacing w:val="-2"/>
                <w:sz w:val="24"/>
                <w:szCs w:val="24"/>
              </w:rPr>
              <w:t>t</w:t>
            </w:r>
            <w:r>
              <w:rPr>
                <w:rFonts w:ascii="Arial" w:eastAsia="Arial" w:hAnsi="Arial" w:cs="Arial"/>
                <w:sz w:val="24"/>
                <w:szCs w:val="24"/>
              </w:rPr>
              <w:t>.</w:t>
            </w:r>
            <w:r>
              <w:rPr>
                <w:rFonts w:ascii="Arial" w:eastAsia="Arial" w:hAnsi="Arial" w:cs="Arial"/>
                <w:spacing w:val="-1"/>
                <w:sz w:val="24"/>
                <w:szCs w:val="24"/>
              </w:rPr>
              <w:t xml:space="preserve"> </w:t>
            </w:r>
            <w:r>
              <w:rPr>
                <w:rFonts w:ascii="Arial" w:eastAsia="Arial" w:hAnsi="Arial" w:cs="Arial"/>
                <w:spacing w:val="2"/>
                <w:sz w:val="24"/>
                <w:szCs w:val="24"/>
              </w:rPr>
              <w:t>T</w:t>
            </w:r>
            <w:r>
              <w:rPr>
                <w:rFonts w:ascii="Arial" w:eastAsia="Arial" w:hAnsi="Arial" w:cs="Arial"/>
                <w:sz w:val="24"/>
                <w:szCs w:val="24"/>
              </w:rPr>
              <w:t>o</w:t>
            </w:r>
            <w:r>
              <w:rPr>
                <w:rFonts w:ascii="Arial" w:eastAsia="Arial" w:hAnsi="Arial" w:cs="Arial"/>
                <w:spacing w:val="-1"/>
                <w:sz w:val="24"/>
                <w:szCs w:val="24"/>
              </w:rPr>
              <w:t xml:space="preserve"> </w:t>
            </w:r>
            <w:r>
              <w:rPr>
                <w:rFonts w:ascii="Arial" w:eastAsia="Arial" w:hAnsi="Arial" w:cs="Arial"/>
                <w:spacing w:val="1"/>
                <w:sz w:val="24"/>
                <w:szCs w:val="24"/>
              </w:rPr>
              <w:t>th</w:t>
            </w:r>
            <w:r>
              <w:rPr>
                <w:rFonts w:ascii="Arial" w:eastAsia="Arial" w:hAnsi="Arial" w:cs="Arial"/>
                <w:sz w:val="24"/>
                <w:szCs w:val="24"/>
              </w:rPr>
              <w:t>e</w:t>
            </w:r>
            <w:r>
              <w:rPr>
                <w:rFonts w:ascii="Arial" w:eastAsia="Arial" w:hAnsi="Arial" w:cs="Arial"/>
                <w:spacing w:val="-1"/>
                <w:sz w:val="24"/>
                <w:szCs w:val="24"/>
              </w:rPr>
              <w:t xml:space="preserve"> </w:t>
            </w:r>
            <w:r>
              <w:rPr>
                <w:rFonts w:ascii="Arial" w:eastAsia="Arial" w:hAnsi="Arial" w:cs="Arial"/>
                <w:spacing w:val="1"/>
                <w:sz w:val="24"/>
                <w:szCs w:val="24"/>
              </w:rPr>
              <w:t>be</w:t>
            </w:r>
            <w:r>
              <w:rPr>
                <w:rFonts w:ascii="Arial" w:eastAsia="Arial" w:hAnsi="Arial" w:cs="Arial"/>
                <w:sz w:val="24"/>
                <w:szCs w:val="24"/>
              </w:rPr>
              <w:t>st</w:t>
            </w:r>
            <w:r>
              <w:rPr>
                <w:rFonts w:ascii="Arial" w:eastAsia="Arial" w:hAnsi="Arial" w:cs="Arial"/>
                <w:spacing w:val="-2"/>
                <w:sz w:val="24"/>
                <w:szCs w:val="24"/>
              </w:rPr>
              <w:t xml:space="preserve"> </w:t>
            </w:r>
            <w:r>
              <w:rPr>
                <w:rFonts w:ascii="Arial" w:eastAsia="Arial" w:hAnsi="Arial" w:cs="Arial"/>
                <w:spacing w:val="-1"/>
                <w:sz w:val="24"/>
                <w:szCs w:val="24"/>
              </w:rPr>
              <w:t>o</w:t>
            </w:r>
            <w:r>
              <w:rPr>
                <w:rFonts w:ascii="Arial" w:eastAsia="Arial" w:hAnsi="Arial" w:cs="Arial"/>
                <w:sz w:val="24"/>
                <w:szCs w:val="24"/>
              </w:rPr>
              <w:t>f</w:t>
            </w:r>
            <w:r>
              <w:rPr>
                <w:rFonts w:ascii="Arial" w:eastAsia="Arial" w:hAnsi="Arial" w:cs="Arial"/>
                <w:spacing w:val="1"/>
                <w:sz w:val="24"/>
                <w:szCs w:val="24"/>
              </w:rPr>
              <w:t xml:space="preserve"> m</w:t>
            </w:r>
            <w:r>
              <w:rPr>
                <w:rFonts w:ascii="Arial" w:eastAsia="Arial" w:hAnsi="Arial" w:cs="Arial"/>
                <w:sz w:val="24"/>
                <w:szCs w:val="24"/>
              </w:rPr>
              <w:t>y</w:t>
            </w:r>
            <w:r>
              <w:rPr>
                <w:rFonts w:ascii="Arial" w:eastAsia="Arial" w:hAnsi="Arial" w:cs="Arial"/>
                <w:spacing w:val="-2"/>
                <w:sz w:val="24"/>
                <w:szCs w:val="24"/>
              </w:rPr>
              <w:t xml:space="preserve"> </w:t>
            </w:r>
            <w:r>
              <w:rPr>
                <w:rFonts w:ascii="Arial" w:eastAsia="Arial" w:hAnsi="Arial" w:cs="Arial"/>
                <w:sz w:val="24"/>
                <w:szCs w:val="24"/>
              </w:rPr>
              <w:t>k</w:t>
            </w:r>
            <w:r>
              <w:rPr>
                <w:rFonts w:ascii="Arial" w:eastAsia="Arial" w:hAnsi="Arial" w:cs="Arial"/>
                <w:spacing w:val="1"/>
                <w:sz w:val="24"/>
                <w:szCs w:val="24"/>
              </w:rPr>
              <w:t>no</w:t>
            </w:r>
            <w:r>
              <w:rPr>
                <w:rFonts w:ascii="Arial" w:eastAsia="Arial" w:hAnsi="Arial" w:cs="Arial"/>
                <w:spacing w:val="-3"/>
                <w:sz w:val="24"/>
                <w:szCs w:val="24"/>
              </w:rPr>
              <w:t>w</w:t>
            </w:r>
            <w:r>
              <w:rPr>
                <w:rFonts w:ascii="Arial" w:eastAsia="Arial" w:hAnsi="Arial" w:cs="Arial"/>
                <w:sz w:val="24"/>
                <w:szCs w:val="24"/>
              </w:rPr>
              <w:t>le</w:t>
            </w:r>
            <w:r>
              <w:rPr>
                <w:rFonts w:ascii="Arial" w:eastAsia="Arial" w:hAnsi="Arial" w:cs="Arial"/>
                <w:spacing w:val="1"/>
                <w:sz w:val="24"/>
                <w:szCs w:val="24"/>
              </w:rPr>
              <w:t>d</w:t>
            </w:r>
            <w:r>
              <w:rPr>
                <w:rFonts w:ascii="Arial" w:eastAsia="Arial" w:hAnsi="Arial" w:cs="Arial"/>
                <w:spacing w:val="-1"/>
                <w:sz w:val="24"/>
                <w:szCs w:val="24"/>
              </w:rPr>
              <w:t>g</w:t>
            </w:r>
            <w:r>
              <w:rPr>
                <w:rFonts w:ascii="Arial" w:eastAsia="Arial" w:hAnsi="Arial" w:cs="Arial"/>
                <w:sz w:val="24"/>
                <w:szCs w:val="24"/>
              </w:rPr>
              <w:t>e</w:t>
            </w:r>
            <w:r>
              <w:rPr>
                <w:rFonts w:ascii="Arial" w:eastAsia="Arial" w:hAnsi="Arial" w:cs="Arial"/>
                <w:spacing w:val="1"/>
                <w:sz w:val="24"/>
                <w:szCs w:val="24"/>
              </w:rPr>
              <w:t xml:space="preserve"> </w:t>
            </w:r>
            <w:r>
              <w:rPr>
                <w:rFonts w:ascii="Arial" w:eastAsia="Arial" w:hAnsi="Arial" w:cs="Arial"/>
                <w:spacing w:val="2"/>
                <w:sz w:val="24"/>
                <w:szCs w:val="24"/>
              </w:rPr>
              <w:t>m</w:t>
            </w:r>
            <w:r>
              <w:rPr>
                <w:rFonts w:ascii="Arial" w:eastAsia="Arial" w:hAnsi="Arial" w:cs="Arial"/>
                <w:sz w:val="24"/>
                <w:szCs w:val="24"/>
              </w:rPr>
              <w:t>y</w:t>
            </w:r>
            <w:r>
              <w:rPr>
                <w:rFonts w:ascii="Arial" w:eastAsia="Arial" w:hAnsi="Arial" w:cs="Arial"/>
                <w:spacing w:val="-2"/>
                <w:sz w:val="24"/>
                <w:szCs w:val="24"/>
              </w:rPr>
              <w:t xml:space="preserve"> w</w:t>
            </w:r>
            <w:r>
              <w:rPr>
                <w:rFonts w:ascii="Arial" w:eastAsia="Arial" w:hAnsi="Arial" w:cs="Arial"/>
                <w:spacing w:val="1"/>
                <w:sz w:val="24"/>
                <w:szCs w:val="24"/>
              </w:rPr>
              <w:t>o</w:t>
            </w:r>
            <w:r>
              <w:rPr>
                <w:rFonts w:ascii="Arial" w:eastAsia="Arial" w:hAnsi="Arial" w:cs="Arial"/>
                <w:sz w:val="24"/>
                <w:szCs w:val="24"/>
              </w:rPr>
              <w:t>rk h</w:t>
            </w:r>
            <w:r>
              <w:rPr>
                <w:rFonts w:ascii="Arial" w:eastAsia="Arial" w:hAnsi="Arial" w:cs="Arial"/>
                <w:spacing w:val="1"/>
                <w:sz w:val="24"/>
                <w:szCs w:val="24"/>
              </w:rPr>
              <w:t>a</w:t>
            </w:r>
            <w:r>
              <w:rPr>
                <w:rFonts w:ascii="Arial" w:eastAsia="Arial" w:hAnsi="Arial" w:cs="Arial"/>
                <w:sz w:val="24"/>
                <w:szCs w:val="24"/>
              </w:rPr>
              <w:t xml:space="preserve">s </w:t>
            </w:r>
            <w:r>
              <w:rPr>
                <w:rFonts w:ascii="Arial" w:eastAsia="Arial" w:hAnsi="Arial" w:cs="Arial"/>
                <w:spacing w:val="1"/>
                <w:sz w:val="24"/>
                <w:szCs w:val="24"/>
              </w:rPr>
              <w:t>be</w:t>
            </w:r>
            <w:r>
              <w:rPr>
                <w:rFonts w:ascii="Arial" w:eastAsia="Arial" w:hAnsi="Arial" w:cs="Arial"/>
                <w:spacing w:val="-1"/>
                <w:sz w:val="24"/>
                <w:szCs w:val="24"/>
              </w:rPr>
              <w:t>e</w:t>
            </w:r>
            <w:r>
              <w:rPr>
                <w:rFonts w:ascii="Arial" w:eastAsia="Arial" w:hAnsi="Arial" w:cs="Arial"/>
                <w:sz w:val="24"/>
                <w:szCs w:val="24"/>
              </w:rPr>
              <w:t xml:space="preserve">n </w:t>
            </w:r>
            <w:r>
              <w:rPr>
                <w:rFonts w:ascii="Arial" w:eastAsia="Arial" w:hAnsi="Arial" w:cs="Arial"/>
                <w:spacing w:val="1"/>
                <w:sz w:val="24"/>
                <w:szCs w:val="24"/>
              </w:rPr>
              <w:t>a</w:t>
            </w:r>
            <w:r>
              <w:rPr>
                <w:rFonts w:ascii="Arial" w:eastAsia="Arial" w:hAnsi="Arial" w:cs="Arial"/>
                <w:sz w:val="24"/>
                <w:szCs w:val="24"/>
              </w:rPr>
              <w:t>cc</w:t>
            </w:r>
            <w:r>
              <w:rPr>
                <w:rFonts w:ascii="Arial" w:eastAsia="Arial" w:hAnsi="Arial" w:cs="Arial"/>
                <w:spacing w:val="1"/>
                <w:sz w:val="24"/>
                <w:szCs w:val="24"/>
              </w:rPr>
              <w:t>u</w:t>
            </w:r>
            <w:r>
              <w:rPr>
                <w:rFonts w:ascii="Arial" w:eastAsia="Arial" w:hAnsi="Arial" w:cs="Arial"/>
                <w:sz w:val="24"/>
                <w:szCs w:val="24"/>
              </w:rPr>
              <w:t>rat</w:t>
            </w:r>
            <w:r>
              <w:rPr>
                <w:rFonts w:ascii="Arial" w:eastAsia="Arial" w:hAnsi="Arial" w:cs="Arial"/>
                <w:spacing w:val="1"/>
                <w:sz w:val="24"/>
                <w:szCs w:val="24"/>
              </w:rPr>
              <w:t>e</w:t>
            </w:r>
            <w:r>
              <w:rPr>
                <w:rFonts w:ascii="Arial" w:eastAsia="Arial" w:hAnsi="Arial" w:cs="Arial"/>
                <w:sz w:val="24"/>
                <w:szCs w:val="24"/>
              </w:rPr>
              <w:t>ly</w:t>
            </w:r>
            <w:r>
              <w:rPr>
                <w:rFonts w:ascii="Arial" w:eastAsia="Arial" w:hAnsi="Arial" w:cs="Arial"/>
                <w:spacing w:val="-3"/>
                <w:sz w:val="24"/>
                <w:szCs w:val="24"/>
              </w:rPr>
              <w:t xml:space="preserve"> </w:t>
            </w:r>
            <w:r>
              <w:rPr>
                <w:rFonts w:ascii="Arial" w:eastAsia="Arial" w:hAnsi="Arial" w:cs="Arial"/>
                <w:sz w:val="24"/>
                <w:szCs w:val="24"/>
              </w:rPr>
              <w:t>r</w:t>
            </w:r>
            <w:r>
              <w:rPr>
                <w:rFonts w:ascii="Arial" w:eastAsia="Arial" w:hAnsi="Arial" w:cs="Arial"/>
                <w:spacing w:val="-2"/>
                <w:sz w:val="24"/>
                <w:szCs w:val="24"/>
              </w:rPr>
              <w:t>e</w:t>
            </w:r>
            <w:r>
              <w:rPr>
                <w:rFonts w:ascii="Arial" w:eastAsia="Arial" w:hAnsi="Arial" w:cs="Arial"/>
                <w:spacing w:val="3"/>
                <w:sz w:val="24"/>
                <w:szCs w:val="24"/>
              </w:rPr>
              <w:t>f</w:t>
            </w:r>
            <w:r>
              <w:rPr>
                <w:rFonts w:ascii="Arial" w:eastAsia="Arial" w:hAnsi="Arial" w:cs="Arial"/>
                <w:spacing w:val="1"/>
                <w:sz w:val="24"/>
                <w:szCs w:val="24"/>
              </w:rPr>
              <w:t>e</w:t>
            </w:r>
            <w:r>
              <w:rPr>
                <w:rFonts w:ascii="Arial" w:eastAsia="Arial" w:hAnsi="Arial" w:cs="Arial"/>
                <w:sz w:val="24"/>
                <w:szCs w:val="24"/>
              </w:rPr>
              <w:t>r</w:t>
            </w:r>
            <w:r>
              <w:rPr>
                <w:rFonts w:ascii="Arial" w:eastAsia="Arial" w:hAnsi="Arial" w:cs="Arial"/>
                <w:spacing w:val="-2"/>
                <w:sz w:val="24"/>
                <w:szCs w:val="24"/>
              </w:rPr>
              <w:t>e</w:t>
            </w:r>
            <w:r>
              <w:rPr>
                <w:rFonts w:ascii="Arial" w:eastAsia="Arial" w:hAnsi="Arial" w:cs="Arial"/>
                <w:spacing w:val="1"/>
                <w:sz w:val="24"/>
                <w:szCs w:val="24"/>
              </w:rPr>
              <w:t>n</w:t>
            </w:r>
            <w:r>
              <w:rPr>
                <w:rFonts w:ascii="Arial" w:eastAsia="Arial" w:hAnsi="Arial" w:cs="Arial"/>
                <w:sz w:val="24"/>
                <w:szCs w:val="24"/>
              </w:rPr>
              <w:t>c</w:t>
            </w:r>
            <w:r>
              <w:rPr>
                <w:rFonts w:ascii="Arial" w:eastAsia="Arial" w:hAnsi="Arial" w:cs="Arial"/>
                <w:spacing w:val="1"/>
                <w:sz w:val="24"/>
                <w:szCs w:val="24"/>
              </w:rPr>
              <w:t>e</w:t>
            </w:r>
            <w:r>
              <w:rPr>
                <w:rFonts w:ascii="Arial" w:eastAsia="Arial" w:hAnsi="Arial" w:cs="Arial"/>
                <w:sz w:val="24"/>
                <w:szCs w:val="24"/>
              </w:rPr>
              <w:t>d</w:t>
            </w:r>
            <w:r>
              <w:rPr>
                <w:rFonts w:ascii="Arial" w:eastAsia="Arial" w:hAnsi="Arial" w:cs="Arial"/>
                <w:spacing w:val="-3"/>
                <w:sz w:val="24"/>
                <w:szCs w:val="24"/>
              </w:rPr>
              <w:t xml:space="preserve"> </w:t>
            </w:r>
            <w:r>
              <w:rPr>
                <w:rFonts w:ascii="Arial" w:eastAsia="Arial" w:hAnsi="Arial" w:cs="Arial"/>
                <w:spacing w:val="1"/>
                <w:sz w:val="24"/>
                <w:szCs w:val="24"/>
              </w:rPr>
              <w:t>an</w:t>
            </w:r>
            <w:r>
              <w:rPr>
                <w:rFonts w:ascii="Arial" w:eastAsia="Arial" w:hAnsi="Arial" w:cs="Arial"/>
                <w:sz w:val="24"/>
                <w:szCs w:val="24"/>
              </w:rPr>
              <w:t>d</w:t>
            </w:r>
            <w:r>
              <w:rPr>
                <w:rFonts w:ascii="Arial" w:eastAsia="Arial" w:hAnsi="Arial" w:cs="Arial"/>
                <w:spacing w:val="-1"/>
                <w:sz w:val="24"/>
                <w:szCs w:val="24"/>
              </w:rPr>
              <w:t xml:space="preserve"> </w:t>
            </w:r>
            <w:r>
              <w:rPr>
                <w:rFonts w:ascii="Arial" w:eastAsia="Arial" w:hAnsi="Arial" w:cs="Arial"/>
                <w:spacing w:val="1"/>
                <w:sz w:val="24"/>
                <w:szCs w:val="24"/>
              </w:rPr>
              <w:t>a</w:t>
            </w:r>
            <w:r>
              <w:rPr>
                <w:rFonts w:ascii="Arial" w:eastAsia="Arial" w:hAnsi="Arial" w:cs="Arial"/>
                <w:sz w:val="24"/>
                <w:szCs w:val="24"/>
              </w:rPr>
              <w:t>ll</w:t>
            </w:r>
            <w:r>
              <w:rPr>
                <w:rFonts w:ascii="Arial" w:eastAsia="Arial" w:hAnsi="Arial" w:cs="Arial"/>
                <w:spacing w:val="-1"/>
                <w:sz w:val="24"/>
                <w:szCs w:val="24"/>
              </w:rPr>
              <w:t xml:space="preserve"> </w:t>
            </w:r>
            <w:r>
              <w:rPr>
                <w:rFonts w:ascii="Arial" w:eastAsia="Arial" w:hAnsi="Arial" w:cs="Arial"/>
                <w:sz w:val="24"/>
                <w:szCs w:val="24"/>
              </w:rPr>
              <w:t>s</w:t>
            </w:r>
            <w:r>
              <w:rPr>
                <w:rFonts w:ascii="Arial" w:eastAsia="Arial" w:hAnsi="Arial" w:cs="Arial"/>
                <w:spacing w:val="1"/>
                <w:sz w:val="24"/>
                <w:szCs w:val="24"/>
              </w:rPr>
              <w:t>ou</w:t>
            </w:r>
            <w:r>
              <w:rPr>
                <w:rFonts w:ascii="Arial" w:eastAsia="Arial" w:hAnsi="Arial" w:cs="Arial"/>
                <w:sz w:val="24"/>
                <w:szCs w:val="24"/>
              </w:rPr>
              <w:t>rces</w:t>
            </w:r>
            <w:r>
              <w:rPr>
                <w:rFonts w:ascii="Arial" w:eastAsia="Arial" w:hAnsi="Arial" w:cs="Arial"/>
                <w:spacing w:val="-2"/>
                <w:sz w:val="24"/>
                <w:szCs w:val="24"/>
              </w:rPr>
              <w:t xml:space="preserve"> </w:t>
            </w:r>
            <w:r>
              <w:rPr>
                <w:rFonts w:ascii="Arial" w:eastAsia="Arial" w:hAnsi="Arial" w:cs="Arial"/>
                <w:sz w:val="24"/>
                <w:szCs w:val="24"/>
              </w:rPr>
              <w:t>cit</w:t>
            </w:r>
            <w:r>
              <w:rPr>
                <w:rFonts w:ascii="Arial" w:eastAsia="Arial" w:hAnsi="Arial" w:cs="Arial"/>
                <w:spacing w:val="1"/>
                <w:sz w:val="24"/>
                <w:szCs w:val="24"/>
              </w:rPr>
              <w:t>e</w:t>
            </w:r>
            <w:r>
              <w:rPr>
                <w:rFonts w:ascii="Arial" w:eastAsia="Arial" w:hAnsi="Arial" w:cs="Arial"/>
                <w:sz w:val="24"/>
                <w:szCs w:val="24"/>
              </w:rPr>
              <w:t>d</w:t>
            </w:r>
            <w:r>
              <w:rPr>
                <w:rFonts w:ascii="Arial" w:eastAsia="Arial" w:hAnsi="Arial" w:cs="Arial"/>
                <w:spacing w:val="-1"/>
                <w:sz w:val="24"/>
                <w:szCs w:val="24"/>
              </w:rPr>
              <w:t xml:space="preserve"> </w:t>
            </w:r>
            <w:r>
              <w:rPr>
                <w:rFonts w:ascii="Arial" w:eastAsia="Arial" w:hAnsi="Arial" w:cs="Arial"/>
                <w:spacing w:val="-2"/>
                <w:sz w:val="24"/>
                <w:szCs w:val="24"/>
              </w:rPr>
              <w:t>c</w:t>
            </w:r>
            <w:r>
              <w:rPr>
                <w:rFonts w:ascii="Arial" w:eastAsia="Arial" w:hAnsi="Arial" w:cs="Arial"/>
                <w:spacing w:val="1"/>
                <w:sz w:val="24"/>
                <w:szCs w:val="24"/>
              </w:rPr>
              <w:t>o</w:t>
            </w:r>
            <w:r>
              <w:rPr>
                <w:rFonts w:ascii="Arial" w:eastAsia="Arial" w:hAnsi="Arial" w:cs="Arial"/>
                <w:sz w:val="24"/>
                <w:szCs w:val="24"/>
              </w:rPr>
              <w:t>r</w:t>
            </w:r>
            <w:r>
              <w:rPr>
                <w:rFonts w:ascii="Arial" w:eastAsia="Arial" w:hAnsi="Arial" w:cs="Arial"/>
                <w:spacing w:val="-1"/>
                <w:sz w:val="24"/>
                <w:szCs w:val="24"/>
              </w:rPr>
              <w:t>r</w:t>
            </w:r>
            <w:r>
              <w:rPr>
                <w:rFonts w:ascii="Arial" w:eastAsia="Arial" w:hAnsi="Arial" w:cs="Arial"/>
                <w:spacing w:val="1"/>
                <w:sz w:val="24"/>
                <w:szCs w:val="24"/>
              </w:rPr>
              <w:t>e</w:t>
            </w:r>
            <w:r>
              <w:rPr>
                <w:rFonts w:ascii="Arial" w:eastAsia="Arial" w:hAnsi="Arial" w:cs="Arial"/>
                <w:sz w:val="24"/>
                <w:szCs w:val="24"/>
              </w:rPr>
              <w:t>ctl</w:t>
            </w:r>
            <w:r>
              <w:rPr>
                <w:rFonts w:ascii="Arial" w:eastAsia="Arial" w:hAnsi="Arial" w:cs="Arial"/>
                <w:spacing w:val="-2"/>
                <w:sz w:val="24"/>
                <w:szCs w:val="24"/>
              </w:rPr>
              <w:t>y</w:t>
            </w:r>
            <w:r>
              <w:rPr>
                <w:rFonts w:ascii="Arial" w:eastAsia="Arial" w:hAnsi="Arial" w:cs="Arial"/>
                <w:sz w:val="24"/>
                <w:szCs w:val="24"/>
              </w:rPr>
              <w:t>.</w:t>
            </w:r>
          </w:p>
          <w:p w14:paraId="7D6E89BD" w14:textId="77777777" w:rsidR="0031381B" w:rsidRDefault="0031381B">
            <w:pPr>
              <w:spacing w:line="240" w:lineRule="exact"/>
              <w:rPr>
                <w:sz w:val="24"/>
                <w:szCs w:val="24"/>
              </w:rPr>
            </w:pPr>
          </w:p>
          <w:p w14:paraId="14A71192" w14:textId="77777777" w:rsidR="0031381B" w:rsidRDefault="003427FA">
            <w:pPr>
              <w:ind w:left="102"/>
              <w:rPr>
                <w:rFonts w:ascii="Arial" w:eastAsia="Arial" w:hAnsi="Arial" w:cs="Arial"/>
                <w:sz w:val="24"/>
                <w:szCs w:val="24"/>
              </w:rPr>
            </w:pPr>
            <w:r>
              <w:rPr>
                <w:rFonts w:ascii="Arial" w:eastAsia="Arial" w:hAnsi="Arial" w:cs="Arial"/>
                <w:sz w:val="24"/>
                <w:szCs w:val="24"/>
              </w:rPr>
              <w:t>I</w:t>
            </w:r>
            <w:r>
              <w:rPr>
                <w:rFonts w:ascii="Arial" w:eastAsia="Arial" w:hAnsi="Arial" w:cs="Arial"/>
                <w:spacing w:val="1"/>
                <w:sz w:val="24"/>
                <w:szCs w:val="24"/>
              </w:rPr>
              <w:t xml:space="preserve"> </w:t>
            </w:r>
            <w:r>
              <w:rPr>
                <w:rFonts w:ascii="Arial" w:eastAsia="Arial" w:hAnsi="Arial" w:cs="Arial"/>
                <w:sz w:val="24"/>
                <w:szCs w:val="24"/>
              </w:rPr>
              <w:t>c</w:t>
            </w:r>
            <w:r>
              <w:rPr>
                <w:rFonts w:ascii="Arial" w:eastAsia="Arial" w:hAnsi="Arial" w:cs="Arial"/>
                <w:spacing w:val="1"/>
                <w:sz w:val="24"/>
                <w:szCs w:val="24"/>
              </w:rPr>
              <w:t>o</w:t>
            </w:r>
            <w:r>
              <w:rPr>
                <w:rFonts w:ascii="Arial" w:eastAsia="Arial" w:hAnsi="Arial" w:cs="Arial"/>
                <w:spacing w:val="-1"/>
                <w:sz w:val="24"/>
                <w:szCs w:val="24"/>
              </w:rPr>
              <w:t>n</w:t>
            </w:r>
            <w:r>
              <w:rPr>
                <w:rFonts w:ascii="Arial" w:eastAsia="Arial" w:hAnsi="Arial" w:cs="Arial"/>
                <w:spacing w:val="3"/>
                <w:sz w:val="24"/>
                <w:szCs w:val="24"/>
              </w:rPr>
              <w:t>f</w:t>
            </w:r>
            <w:r>
              <w:rPr>
                <w:rFonts w:ascii="Arial" w:eastAsia="Arial" w:hAnsi="Arial" w:cs="Arial"/>
                <w:sz w:val="24"/>
                <w:szCs w:val="24"/>
              </w:rPr>
              <w:t>i</w:t>
            </w:r>
            <w:r>
              <w:rPr>
                <w:rFonts w:ascii="Arial" w:eastAsia="Arial" w:hAnsi="Arial" w:cs="Arial"/>
                <w:spacing w:val="-4"/>
                <w:sz w:val="24"/>
                <w:szCs w:val="24"/>
              </w:rPr>
              <w:t>r</w:t>
            </w:r>
            <w:r>
              <w:rPr>
                <w:rFonts w:ascii="Arial" w:eastAsia="Arial" w:hAnsi="Arial" w:cs="Arial"/>
                <w:sz w:val="24"/>
                <w:szCs w:val="24"/>
              </w:rPr>
              <w:t>m</w:t>
            </w:r>
            <w:r>
              <w:rPr>
                <w:rFonts w:ascii="Arial" w:eastAsia="Arial" w:hAnsi="Arial" w:cs="Arial"/>
                <w:spacing w:val="2"/>
                <w:sz w:val="24"/>
                <w:szCs w:val="24"/>
              </w:rPr>
              <w:t xml:space="preserve"> </w:t>
            </w:r>
            <w:r>
              <w:rPr>
                <w:rFonts w:ascii="Arial" w:eastAsia="Arial" w:hAnsi="Arial" w:cs="Arial"/>
                <w:spacing w:val="1"/>
                <w:sz w:val="24"/>
                <w:szCs w:val="24"/>
              </w:rPr>
              <w:t>t</w:t>
            </w:r>
            <w:r>
              <w:rPr>
                <w:rFonts w:ascii="Arial" w:eastAsia="Arial" w:hAnsi="Arial" w:cs="Arial"/>
                <w:spacing w:val="-1"/>
                <w:sz w:val="24"/>
                <w:szCs w:val="24"/>
              </w:rPr>
              <w:t>h</w:t>
            </w:r>
            <w:r>
              <w:rPr>
                <w:rFonts w:ascii="Arial" w:eastAsia="Arial" w:hAnsi="Arial" w:cs="Arial"/>
                <w:spacing w:val="1"/>
                <w:sz w:val="24"/>
                <w:szCs w:val="24"/>
              </w:rPr>
              <w:t>a</w:t>
            </w:r>
            <w:r>
              <w:rPr>
                <w:rFonts w:ascii="Arial" w:eastAsia="Arial" w:hAnsi="Arial" w:cs="Arial"/>
                <w:sz w:val="24"/>
                <w:szCs w:val="24"/>
              </w:rPr>
              <w:t>t</w:t>
            </w:r>
            <w:r>
              <w:rPr>
                <w:rFonts w:ascii="Arial" w:eastAsia="Arial" w:hAnsi="Arial" w:cs="Arial"/>
                <w:spacing w:val="1"/>
                <w:sz w:val="24"/>
                <w:szCs w:val="24"/>
              </w:rPr>
              <w:t xml:space="preserve"> </w:t>
            </w:r>
            <w:r>
              <w:rPr>
                <w:rFonts w:ascii="Arial" w:eastAsia="Arial" w:hAnsi="Arial" w:cs="Arial"/>
                <w:spacing w:val="-2"/>
                <w:sz w:val="24"/>
                <w:szCs w:val="24"/>
              </w:rPr>
              <w:t>t</w:t>
            </w:r>
            <w:r>
              <w:rPr>
                <w:rFonts w:ascii="Arial" w:eastAsia="Arial" w:hAnsi="Arial" w:cs="Arial"/>
                <w:spacing w:val="1"/>
                <w:sz w:val="24"/>
                <w:szCs w:val="24"/>
              </w:rPr>
              <w:t>h</w:t>
            </w:r>
            <w:r>
              <w:rPr>
                <w:rFonts w:ascii="Arial" w:eastAsia="Arial" w:hAnsi="Arial" w:cs="Arial"/>
                <w:sz w:val="24"/>
                <w:szCs w:val="24"/>
              </w:rPr>
              <w:t xml:space="preserve">is is </w:t>
            </w:r>
            <w:r>
              <w:rPr>
                <w:rFonts w:ascii="Arial" w:eastAsia="Arial" w:hAnsi="Arial" w:cs="Arial"/>
                <w:spacing w:val="1"/>
                <w:sz w:val="24"/>
                <w:szCs w:val="24"/>
              </w:rPr>
              <w:t>m</w:t>
            </w:r>
            <w:r>
              <w:rPr>
                <w:rFonts w:ascii="Arial" w:eastAsia="Arial" w:hAnsi="Arial" w:cs="Arial"/>
                <w:sz w:val="24"/>
                <w:szCs w:val="24"/>
              </w:rPr>
              <w:t>y</w:t>
            </w:r>
            <w:r>
              <w:rPr>
                <w:rFonts w:ascii="Arial" w:eastAsia="Arial" w:hAnsi="Arial" w:cs="Arial"/>
                <w:spacing w:val="-2"/>
                <w:sz w:val="24"/>
                <w:szCs w:val="24"/>
              </w:rPr>
              <w:t xml:space="preserve"> </w:t>
            </w:r>
            <w:r>
              <w:rPr>
                <w:rFonts w:ascii="Arial" w:eastAsia="Arial" w:hAnsi="Arial" w:cs="Arial"/>
                <w:spacing w:val="1"/>
                <w:sz w:val="24"/>
                <w:szCs w:val="24"/>
              </w:rPr>
              <w:t>o</w:t>
            </w:r>
            <w:r>
              <w:rPr>
                <w:rFonts w:ascii="Arial" w:eastAsia="Arial" w:hAnsi="Arial" w:cs="Arial"/>
                <w:spacing w:val="-3"/>
                <w:sz w:val="24"/>
                <w:szCs w:val="24"/>
              </w:rPr>
              <w:t>w</w:t>
            </w:r>
            <w:r>
              <w:rPr>
                <w:rFonts w:ascii="Arial" w:eastAsia="Arial" w:hAnsi="Arial" w:cs="Arial"/>
                <w:sz w:val="24"/>
                <w:szCs w:val="24"/>
              </w:rPr>
              <w:t>n</w:t>
            </w:r>
            <w:r>
              <w:rPr>
                <w:rFonts w:ascii="Arial" w:eastAsia="Arial" w:hAnsi="Arial" w:cs="Arial"/>
                <w:spacing w:val="1"/>
                <w:sz w:val="24"/>
                <w:szCs w:val="24"/>
              </w:rPr>
              <w:t xml:space="preserve"> </w:t>
            </w:r>
            <w:r>
              <w:rPr>
                <w:rFonts w:ascii="Arial" w:eastAsia="Arial" w:hAnsi="Arial" w:cs="Arial"/>
                <w:spacing w:val="-2"/>
                <w:sz w:val="24"/>
                <w:szCs w:val="24"/>
              </w:rPr>
              <w:t>w</w:t>
            </w:r>
            <w:r>
              <w:rPr>
                <w:rFonts w:ascii="Arial" w:eastAsia="Arial" w:hAnsi="Arial" w:cs="Arial"/>
                <w:spacing w:val="1"/>
                <w:sz w:val="24"/>
                <w:szCs w:val="24"/>
              </w:rPr>
              <w:t>o</w:t>
            </w:r>
            <w:r>
              <w:rPr>
                <w:rFonts w:ascii="Arial" w:eastAsia="Arial" w:hAnsi="Arial" w:cs="Arial"/>
                <w:sz w:val="24"/>
                <w:szCs w:val="24"/>
              </w:rPr>
              <w:t>rk a</w:t>
            </w:r>
            <w:r>
              <w:rPr>
                <w:rFonts w:ascii="Arial" w:eastAsia="Arial" w:hAnsi="Arial" w:cs="Arial"/>
                <w:spacing w:val="1"/>
                <w:sz w:val="24"/>
                <w:szCs w:val="24"/>
              </w:rPr>
              <w:t>n</w:t>
            </w:r>
            <w:r>
              <w:rPr>
                <w:rFonts w:ascii="Arial" w:eastAsia="Arial" w:hAnsi="Arial" w:cs="Arial"/>
                <w:sz w:val="24"/>
                <w:szCs w:val="24"/>
              </w:rPr>
              <w:t>d</w:t>
            </w:r>
            <w:r>
              <w:rPr>
                <w:rFonts w:ascii="Arial" w:eastAsia="Arial" w:hAnsi="Arial" w:cs="Arial"/>
                <w:spacing w:val="1"/>
                <w:sz w:val="24"/>
                <w:szCs w:val="24"/>
              </w:rPr>
              <w:t xml:space="preserve"> th</w:t>
            </w:r>
            <w:r>
              <w:rPr>
                <w:rFonts w:ascii="Arial" w:eastAsia="Arial" w:hAnsi="Arial" w:cs="Arial"/>
                <w:spacing w:val="-1"/>
                <w:sz w:val="24"/>
                <w:szCs w:val="24"/>
              </w:rPr>
              <w:t>a</w:t>
            </w:r>
            <w:r>
              <w:rPr>
                <w:rFonts w:ascii="Arial" w:eastAsia="Arial" w:hAnsi="Arial" w:cs="Arial"/>
                <w:sz w:val="24"/>
                <w:szCs w:val="24"/>
              </w:rPr>
              <w:t>t</w:t>
            </w:r>
            <w:r>
              <w:rPr>
                <w:rFonts w:ascii="Arial" w:eastAsia="Arial" w:hAnsi="Arial" w:cs="Arial"/>
                <w:spacing w:val="1"/>
                <w:sz w:val="24"/>
                <w:szCs w:val="24"/>
              </w:rPr>
              <w:t xml:space="preserve"> </w:t>
            </w:r>
            <w:r>
              <w:rPr>
                <w:rFonts w:ascii="Arial" w:eastAsia="Arial" w:hAnsi="Arial" w:cs="Arial"/>
                <w:sz w:val="24"/>
                <w:szCs w:val="24"/>
              </w:rPr>
              <w:t>I</w:t>
            </w:r>
            <w:r>
              <w:rPr>
                <w:rFonts w:ascii="Arial" w:eastAsia="Arial" w:hAnsi="Arial" w:cs="Arial"/>
                <w:spacing w:val="-1"/>
                <w:sz w:val="24"/>
                <w:szCs w:val="24"/>
              </w:rPr>
              <w:t xml:space="preserve"> h</w:t>
            </w:r>
            <w:r>
              <w:rPr>
                <w:rFonts w:ascii="Arial" w:eastAsia="Arial" w:hAnsi="Arial" w:cs="Arial"/>
                <w:spacing w:val="1"/>
                <w:sz w:val="24"/>
                <w:szCs w:val="24"/>
              </w:rPr>
              <w:t>a</w:t>
            </w:r>
            <w:r>
              <w:rPr>
                <w:rFonts w:ascii="Arial" w:eastAsia="Arial" w:hAnsi="Arial" w:cs="Arial"/>
                <w:spacing w:val="-2"/>
                <w:sz w:val="24"/>
                <w:szCs w:val="24"/>
              </w:rPr>
              <w:t>v</w:t>
            </w:r>
            <w:r>
              <w:rPr>
                <w:rFonts w:ascii="Arial" w:eastAsia="Arial" w:hAnsi="Arial" w:cs="Arial"/>
                <w:sz w:val="24"/>
                <w:szCs w:val="24"/>
              </w:rPr>
              <w:t>e</w:t>
            </w:r>
            <w:r>
              <w:rPr>
                <w:rFonts w:ascii="Arial" w:eastAsia="Arial" w:hAnsi="Arial" w:cs="Arial"/>
                <w:spacing w:val="1"/>
                <w:sz w:val="24"/>
                <w:szCs w:val="24"/>
              </w:rPr>
              <w:t xml:space="preserve"> no</w:t>
            </w:r>
            <w:r>
              <w:rPr>
                <w:rFonts w:ascii="Arial" w:eastAsia="Arial" w:hAnsi="Arial" w:cs="Arial"/>
                <w:sz w:val="24"/>
                <w:szCs w:val="24"/>
              </w:rPr>
              <w:t>t</w:t>
            </w:r>
            <w:r>
              <w:rPr>
                <w:rFonts w:ascii="Arial" w:eastAsia="Arial" w:hAnsi="Arial" w:cs="Arial"/>
                <w:spacing w:val="1"/>
                <w:sz w:val="24"/>
                <w:szCs w:val="24"/>
              </w:rPr>
              <w:t xml:space="preserve"> </w:t>
            </w:r>
            <w:r>
              <w:rPr>
                <w:rFonts w:ascii="Arial" w:eastAsia="Arial" w:hAnsi="Arial" w:cs="Arial"/>
                <w:spacing w:val="-2"/>
                <w:sz w:val="24"/>
                <w:szCs w:val="24"/>
              </w:rPr>
              <w:t>c</w:t>
            </w:r>
            <w:r>
              <w:rPr>
                <w:rFonts w:ascii="Arial" w:eastAsia="Arial" w:hAnsi="Arial" w:cs="Arial"/>
                <w:spacing w:val="1"/>
                <w:sz w:val="24"/>
                <w:szCs w:val="24"/>
              </w:rPr>
              <w:t>o</w:t>
            </w:r>
            <w:r>
              <w:rPr>
                <w:rFonts w:ascii="Arial" w:eastAsia="Arial" w:hAnsi="Arial" w:cs="Arial"/>
                <w:sz w:val="24"/>
                <w:szCs w:val="24"/>
              </w:rPr>
              <w:t>l</w:t>
            </w:r>
            <w:r>
              <w:rPr>
                <w:rFonts w:ascii="Arial" w:eastAsia="Arial" w:hAnsi="Arial" w:cs="Arial"/>
                <w:spacing w:val="-1"/>
                <w:sz w:val="24"/>
                <w:szCs w:val="24"/>
              </w:rPr>
              <w:t>l</w:t>
            </w:r>
            <w:r>
              <w:rPr>
                <w:rFonts w:ascii="Arial" w:eastAsia="Arial" w:hAnsi="Arial" w:cs="Arial"/>
                <w:spacing w:val="1"/>
                <w:sz w:val="24"/>
                <w:szCs w:val="24"/>
              </w:rPr>
              <w:t>ud</w:t>
            </w:r>
            <w:r>
              <w:rPr>
                <w:rFonts w:ascii="Arial" w:eastAsia="Arial" w:hAnsi="Arial" w:cs="Arial"/>
                <w:spacing w:val="-1"/>
                <w:sz w:val="24"/>
                <w:szCs w:val="24"/>
              </w:rPr>
              <w:t>e</w:t>
            </w:r>
            <w:r>
              <w:rPr>
                <w:rFonts w:ascii="Arial" w:eastAsia="Arial" w:hAnsi="Arial" w:cs="Arial"/>
                <w:sz w:val="24"/>
                <w:szCs w:val="24"/>
              </w:rPr>
              <w:t>d</w:t>
            </w:r>
            <w:r>
              <w:rPr>
                <w:rFonts w:ascii="Arial" w:eastAsia="Arial" w:hAnsi="Arial" w:cs="Arial"/>
                <w:spacing w:val="1"/>
                <w:sz w:val="24"/>
                <w:szCs w:val="24"/>
              </w:rPr>
              <w:t xml:space="preserve"> o</w:t>
            </w:r>
            <w:r>
              <w:rPr>
                <w:rFonts w:ascii="Arial" w:eastAsia="Arial" w:hAnsi="Arial" w:cs="Arial"/>
                <w:sz w:val="24"/>
                <w:szCs w:val="24"/>
              </w:rPr>
              <w:t>r</w:t>
            </w:r>
            <w:r>
              <w:rPr>
                <w:rFonts w:ascii="Arial" w:eastAsia="Arial" w:hAnsi="Arial" w:cs="Arial"/>
                <w:spacing w:val="-2"/>
                <w:sz w:val="24"/>
                <w:szCs w:val="24"/>
              </w:rPr>
              <w:t xml:space="preserve"> </w:t>
            </w:r>
            <w:r>
              <w:rPr>
                <w:rFonts w:ascii="Arial" w:eastAsia="Arial" w:hAnsi="Arial" w:cs="Arial"/>
                <w:spacing w:val="1"/>
                <w:sz w:val="24"/>
                <w:szCs w:val="24"/>
              </w:rPr>
              <w:t>p</w:t>
            </w:r>
            <w:r>
              <w:rPr>
                <w:rFonts w:ascii="Arial" w:eastAsia="Arial" w:hAnsi="Arial" w:cs="Arial"/>
                <w:sz w:val="24"/>
                <w:szCs w:val="24"/>
              </w:rPr>
              <w:t>l</w:t>
            </w:r>
            <w:r>
              <w:rPr>
                <w:rFonts w:ascii="Arial" w:eastAsia="Arial" w:hAnsi="Arial" w:cs="Arial"/>
                <w:spacing w:val="-2"/>
                <w:sz w:val="24"/>
                <w:szCs w:val="24"/>
              </w:rPr>
              <w:t>a</w:t>
            </w:r>
            <w:r>
              <w:rPr>
                <w:rFonts w:ascii="Arial" w:eastAsia="Arial" w:hAnsi="Arial" w:cs="Arial"/>
                <w:spacing w:val="-1"/>
                <w:sz w:val="24"/>
                <w:szCs w:val="24"/>
              </w:rPr>
              <w:t>g</w:t>
            </w:r>
            <w:r>
              <w:rPr>
                <w:rFonts w:ascii="Arial" w:eastAsia="Arial" w:hAnsi="Arial" w:cs="Arial"/>
                <w:sz w:val="24"/>
                <w:szCs w:val="24"/>
              </w:rPr>
              <w:t>iar</w:t>
            </w:r>
            <w:r>
              <w:rPr>
                <w:rFonts w:ascii="Arial" w:eastAsia="Arial" w:hAnsi="Arial" w:cs="Arial"/>
                <w:spacing w:val="-1"/>
                <w:sz w:val="24"/>
                <w:szCs w:val="24"/>
              </w:rPr>
              <w:t>i</w:t>
            </w:r>
            <w:r>
              <w:rPr>
                <w:rFonts w:ascii="Arial" w:eastAsia="Arial" w:hAnsi="Arial" w:cs="Arial"/>
                <w:sz w:val="24"/>
                <w:szCs w:val="24"/>
              </w:rPr>
              <w:t>s</w:t>
            </w:r>
            <w:r>
              <w:rPr>
                <w:rFonts w:ascii="Arial" w:eastAsia="Arial" w:hAnsi="Arial" w:cs="Arial"/>
                <w:spacing w:val="1"/>
                <w:sz w:val="24"/>
                <w:szCs w:val="24"/>
              </w:rPr>
              <w:t>e</w:t>
            </w:r>
            <w:r>
              <w:rPr>
                <w:rFonts w:ascii="Arial" w:eastAsia="Arial" w:hAnsi="Arial" w:cs="Arial"/>
                <w:sz w:val="24"/>
                <w:szCs w:val="24"/>
              </w:rPr>
              <w:t>d</w:t>
            </w:r>
            <w:r>
              <w:rPr>
                <w:rFonts w:ascii="Arial" w:eastAsia="Arial" w:hAnsi="Arial" w:cs="Arial"/>
                <w:spacing w:val="1"/>
                <w:sz w:val="24"/>
                <w:szCs w:val="24"/>
              </w:rPr>
              <w:t xml:space="preserve"> an</w:t>
            </w:r>
            <w:r>
              <w:rPr>
                <w:rFonts w:ascii="Arial" w:eastAsia="Arial" w:hAnsi="Arial" w:cs="Arial"/>
                <w:sz w:val="24"/>
                <w:szCs w:val="24"/>
              </w:rPr>
              <w:t>y</w:t>
            </w:r>
            <w:r>
              <w:rPr>
                <w:rFonts w:ascii="Arial" w:eastAsia="Arial" w:hAnsi="Arial" w:cs="Arial"/>
                <w:spacing w:val="-2"/>
                <w:sz w:val="24"/>
                <w:szCs w:val="24"/>
              </w:rPr>
              <w:t xml:space="preserve"> </w:t>
            </w:r>
            <w:r>
              <w:rPr>
                <w:rFonts w:ascii="Arial" w:eastAsia="Arial" w:hAnsi="Arial" w:cs="Arial"/>
                <w:spacing w:val="1"/>
                <w:sz w:val="24"/>
                <w:szCs w:val="24"/>
              </w:rPr>
              <w:t>pa</w:t>
            </w:r>
            <w:r>
              <w:rPr>
                <w:rFonts w:ascii="Arial" w:eastAsia="Arial" w:hAnsi="Arial" w:cs="Arial"/>
                <w:sz w:val="24"/>
                <w:szCs w:val="24"/>
              </w:rPr>
              <w:t xml:space="preserve">rt </w:t>
            </w:r>
            <w:r>
              <w:rPr>
                <w:rFonts w:ascii="Arial" w:eastAsia="Arial" w:hAnsi="Arial" w:cs="Arial"/>
                <w:spacing w:val="-1"/>
                <w:sz w:val="24"/>
                <w:szCs w:val="24"/>
              </w:rPr>
              <w:t>o</w:t>
            </w:r>
            <w:r>
              <w:rPr>
                <w:rFonts w:ascii="Arial" w:eastAsia="Arial" w:hAnsi="Arial" w:cs="Arial"/>
                <w:sz w:val="24"/>
                <w:szCs w:val="24"/>
              </w:rPr>
              <w:t>f</w:t>
            </w:r>
            <w:r>
              <w:rPr>
                <w:rFonts w:ascii="Arial" w:eastAsia="Arial" w:hAnsi="Arial" w:cs="Arial"/>
                <w:spacing w:val="1"/>
                <w:sz w:val="24"/>
                <w:szCs w:val="24"/>
              </w:rPr>
              <w:t xml:space="preserve"> </w:t>
            </w:r>
            <w:r>
              <w:rPr>
                <w:rFonts w:ascii="Arial" w:eastAsia="Arial" w:hAnsi="Arial" w:cs="Arial"/>
                <w:sz w:val="24"/>
                <w:szCs w:val="24"/>
              </w:rPr>
              <w:t>it.</w:t>
            </w:r>
          </w:p>
        </w:tc>
      </w:tr>
      <w:tr w:rsidR="0031381B" w14:paraId="4BDC3BD4" w14:textId="77777777">
        <w:trPr>
          <w:trHeight w:hRule="exact" w:val="766"/>
        </w:trPr>
        <w:tc>
          <w:tcPr>
            <w:tcW w:w="3229" w:type="dxa"/>
            <w:tcBorders>
              <w:top w:val="single" w:sz="5" w:space="0" w:color="000000"/>
              <w:left w:val="single" w:sz="5" w:space="0" w:color="000000"/>
              <w:bottom w:val="single" w:sz="5" w:space="0" w:color="000000"/>
              <w:right w:val="single" w:sz="5" w:space="0" w:color="000000"/>
            </w:tcBorders>
          </w:tcPr>
          <w:p w14:paraId="596F9372" w14:textId="77777777" w:rsidR="0031381B" w:rsidRDefault="0031381B">
            <w:pPr>
              <w:spacing w:before="15" w:line="220" w:lineRule="exact"/>
              <w:rPr>
                <w:sz w:val="22"/>
                <w:szCs w:val="22"/>
              </w:rPr>
            </w:pPr>
          </w:p>
          <w:p w14:paraId="287873C7" w14:textId="77777777" w:rsidR="0031381B" w:rsidRDefault="003427FA">
            <w:pPr>
              <w:ind w:left="102"/>
              <w:rPr>
                <w:rFonts w:ascii="Arial" w:eastAsia="Arial" w:hAnsi="Arial" w:cs="Arial"/>
                <w:sz w:val="24"/>
                <w:szCs w:val="24"/>
              </w:rPr>
            </w:pPr>
            <w:r>
              <w:rPr>
                <w:rFonts w:ascii="Arial" w:eastAsia="Arial" w:hAnsi="Arial" w:cs="Arial"/>
                <w:b/>
                <w:sz w:val="24"/>
                <w:szCs w:val="24"/>
              </w:rPr>
              <w:t>Candid</w:t>
            </w:r>
            <w:r>
              <w:rPr>
                <w:rFonts w:ascii="Arial" w:eastAsia="Arial" w:hAnsi="Arial" w:cs="Arial"/>
                <w:b/>
                <w:spacing w:val="1"/>
                <w:sz w:val="24"/>
                <w:szCs w:val="24"/>
              </w:rPr>
              <w:t>a</w:t>
            </w:r>
            <w:r>
              <w:rPr>
                <w:rFonts w:ascii="Arial" w:eastAsia="Arial" w:hAnsi="Arial" w:cs="Arial"/>
                <w:b/>
                <w:sz w:val="24"/>
                <w:szCs w:val="24"/>
              </w:rPr>
              <w:t xml:space="preserve">te </w:t>
            </w:r>
            <w:r>
              <w:rPr>
                <w:rFonts w:ascii="Arial" w:eastAsia="Arial" w:hAnsi="Arial" w:cs="Arial"/>
                <w:b/>
                <w:spacing w:val="1"/>
                <w:sz w:val="24"/>
                <w:szCs w:val="24"/>
              </w:rPr>
              <w:t>S</w:t>
            </w:r>
            <w:r>
              <w:rPr>
                <w:rFonts w:ascii="Arial" w:eastAsia="Arial" w:hAnsi="Arial" w:cs="Arial"/>
                <w:b/>
                <w:sz w:val="24"/>
                <w:szCs w:val="24"/>
              </w:rPr>
              <w:t>ign</w:t>
            </w:r>
            <w:r>
              <w:rPr>
                <w:rFonts w:ascii="Arial" w:eastAsia="Arial" w:hAnsi="Arial" w:cs="Arial"/>
                <w:b/>
                <w:spacing w:val="1"/>
                <w:sz w:val="24"/>
                <w:szCs w:val="24"/>
              </w:rPr>
              <w:t>a</w:t>
            </w:r>
            <w:r>
              <w:rPr>
                <w:rFonts w:ascii="Arial" w:eastAsia="Arial" w:hAnsi="Arial" w:cs="Arial"/>
                <w:b/>
                <w:sz w:val="24"/>
                <w:szCs w:val="24"/>
              </w:rPr>
              <w:t>t</w:t>
            </w:r>
            <w:r>
              <w:rPr>
                <w:rFonts w:ascii="Arial" w:eastAsia="Arial" w:hAnsi="Arial" w:cs="Arial"/>
                <w:b/>
                <w:spacing w:val="-1"/>
                <w:sz w:val="24"/>
                <w:szCs w:val="24"/>
              </w:rPr>
              <w:t>u</w:t>
            </w:r>
            <w:r>
              <w:rPr>
                <w:rFonts w:ascii="Arial" w:eastAsia="Arial" w:hAnsi="Arial" w:cs="Arial"/>
                <w:b/>
                <w:spacing w:val="-2"/>
                <w:sz w:val="24"/>
                <w:szCs w:val="24"/>
              </w:rPr>
              <w:t>r</w:t>
            </w:r>
            <w:r>
              <w:rPr>
                <w:rFonts w:ascii="Arial" w:eastAsia="Arial" w:hAnsi="Arial" w:cs="Arial"/>
                <w:b/>
                <w:spacing w:val="1"/>
                <w:sz w:val="24"/>
                <w:szCs w:val="24"/>
              </w:rPr>
              <w:t>e</w:t>
            </w:r>
            <w:r>
              <w:rPr>
                <w:rFonts w:ascii="Arial" w:eastAsia="Arial" w:hAnsi="Arial" w:cs="Arial"/>
                <w:b/>
                <w:sz w:val="24"/>
                <w:szCs w:val="24"/>
              </w:rPr>
              <w:t>:</w:t>
            </w:r>
          </w:p>
        </w:tc>
        <w:tc>
          <w:tcPr>
            <w:tcW w:w="6661" w:type="dxa"/>
            <w:tcBorders>
              <w:top w:val="single" w:sz="5" w:space="0" w:color="000000"/>
              <w:left w:val="single" w:sz="5" w:space="0" w:color="000000"/>
              <w:bottom w:val="single" w:sz="5" w:space="0" w:color="000000"/>
              <w:right w:val="single" w:sz="5" w:space="0" w:color="000000"/>
            </w:tcBorders>
          </w:tcPr>
          <w:p w14:paraId="1A33F11E" w14:textId="77777777" w:rsidR="0031381B" w:rsidRDefault="0031381B"/>
          <w:p w14:paraId="2FFE5A55" w14:textId="55B5BD80" w:rsidR="00CB70CB" w:rsidRDefault="00CB70CB">
            <w:r>
              <w:t xml:space="preserve"> </w:t>
            </w:r>
          </w:p>
        </w:tc>
      </w:tr>
      <w:tr w:rsidR="0031381B" w14:paraId="6F5D0172" w14:textId="77777777">
        <w:trPr>
          <w:trHeight w:hRule="exact" w:val="766"/>
        </w:trPr>
        <w:tc>
          <w:tcPr>
            <w:tcW w:w="3229" w:type="dxa"/>
            <w:tcBorders>
              <w:top w:val="single" w:sz="5" w:space="0" w:color="000000"/>
              <w:left w:val="single" w:sz="5" w:space="0" w:color="000000"/>
              <w:bottom w:val="single" w:sz="5" w:space="0" w:color="000000"/>
              <w:right w:val="single" w:sz="5" w:space="0" w:color="000000"/>
            </w:tcBorders>
          </w:tcPr>
          <w:p w14:paraId="5AF022C2" w14:textId="77777777" w:rsidR="0031381B" w:rsidRDefault="0031381B">
            <w:pPr>
              <w:spacing w:before="15" w:line="220" w:lineRule="exact"/>
              <w:rPr>
                <w:sz w:val="22"/>
                <w:szCs w:val="22"/>
              </w:rPr>
            </w:pPr>
          </w:p>
          <w:p w14:paraId="49725826" w14:textId="77777777" w:rsidR="0031381B" w:rsidRDefault="003427FA">
            <w:pPr>
              <w:ind w:left="102"/>
              <w:rPr>
                <w:rFonts w:ascii="Arial" w:eastAsia="Arial" w:hAnsi="Arial" w:cs="Arial"/>
                <w:sz w:val="24"/>
                <w:szCs w:val="24"/>
              </w:rPr>
            </w:pPr>
            <w:r>
              <w:rPr>
                <w:rFonts w:ascii="Arial" w:eastAsia="Arial" w:hAnsi="Arial" w:cs="Arial"/>
                <w:b/>
                <w:sz w:val="24"/>
                <w:szCs w:val="24"/>
              </w:rPr>
              <w:t>Date:</w:t>
            </w:r>
          </w:p>
        </w:tc>
        <w:tc>
          <w:tcPr>
            <w:tcW w:w="6661" w:type="dxa"/>
            <w:tcBorders>
              <w:top w:val="single" w:sz="5" w:space="0" w:color="000000"/>
              <w:left w:val="single" w:sz="5" w:space="0" w:color="000000"/>
              <w:bottom w:val="single" w:sz="5" w:space="0" w:color="000000"/>
              <w:right w:val="single" w:sz="5" w:space="0" w:color="000000"/>
            </w:tcBorders>
          </w:tcPr>
          <w:p w14:paraId="198100CB" w14:textId="77777777" w:rsidR="0031381B" w:rsidRDefault="0031381B"/>
          <w:p w14:paraId="42AC8451" w14:textId="63F67756" w:rsidR="00CB70CB" w:rsidRDefault="003370A3">
            <w:r>
              <w:rPr>
                <w:sz w:val="24"/>
                <w:szCs w:val="24"/>
              </w:rPr>
              <w:t>20</w:t>
            </w:r>
            <w:r w:rsidR="00CB70CB" w:rsidRPr="00CB70CB">
              <w:rPr>
                <w:sz w:val="24"/>
                <w:szCs w:val="24"/>
              </w:rPr>
              <w:t>/0</w:t>
            </w:r>
            <w:r w:rsidR="00B42FF5">
              <w:rPr>
                <w:sz w:val="24"/>
                <w:szCs w:val="24"/>
              </w:rPr>
              <w:t>4</w:t>
            </w:r>
            <w:r w:rsidR="00CB70CB" w:rsidRPr="00CB70CB">
              <w:rPr>
                <w:sz w:val="24"/>
                <w:szCs w:val="24"/>
              </w:rPr>
              <w:t>/2023</w:t>
            </w:r>
          </w:p>
        </w:tc>
      </w:tr>
    </w:tbl>
    <w:p w14:paraId="5E0D7370" w14:textId="69292462" w:rsidR="0031381B" w:rsidRDefault="0031381B">
      <w:pPr>
        <w:spacing w:line="200" w:lineRule="exact"/>
      </w:pPr>
    </w:p>
    <w:p w14:paraId="451287CC" w14:textId="77777777" w:rsidR="0031381B" w:rsidRDefault="0031381B">
      <w:pPr>
        <w:spacing w:line="200" w:lineRule="exact"/>
      </w:pPr>
    </w:p>
    <w:p w14:paraId="72F07D77" w14:textId="77777777" w:rsidR="0031381B" w:rsidRDefault="0031381B">
      <w:pPr>
        <w:spacing w:line="200" w:lineRule="exact"/>
      </w:pPr>
    </w:p>
    <w:p w14:paraId="0F0A2EB3" w14:textId="77777777" w:rsidR="0031381B" w:rsidRDefault="0031381B">
      <w:pPr>
        <w:spacing w:line="200" w:lineRule="exact"/>
      </w:pPr>
    </w:p>
    <w:p w14:paraId="14AE553B" w14:textId="77777777" w:rsidR="0031381B" w:rsidRDefault="0031381B">
      <w:pPr>
        <w:spacing w:line="200" w:lineRule="exact"/>
      </w:pPr>
    </w:p>
    <w:p w14:paraId="7F0887DB" w14:textId="77777777" w:rsidR="0031381B" w:rsidRDefault="0031381B">
      <w:pPr>
        <w:spacing w:line="200" w:lineRule="exact"/>
      </w:pPr>
    </w:p>
    <w:p w14:paraId="0550CB15" w14:textId="77777777" w:rsidR="0031381B" w:rsidRDefault="0031381B">
      <w:pPr>
        <w:spacing w:line="200" w:lineRule="exact"/>
      </w:pPr>
    </w:p>
    <w:p w14:paraId="078B951C" w14:textId="77777777" w:rsidR="0031381B" w:rsidRDefault="0031381B">
      <w:pPr>
        <w:spacing w:line="200" w:lineRule="exact"/>
      </w:pPr>
    </w:p>
    <w:p w14:paraId="10E41AA8" w14:textId="1226CEAB" w:rsidR="0031381B" w:rsidRDefault="0031381B">
      <w:pPr>
        <w:spacing w:line="200" w:lineRule="exact"/>
      </w:pPr>
    </w:p>
    <w:p w14:paraId="55D969CA" w14:textId="77777777" w:rsidR="00CB70CB" w:rsidRDefault="00CB70CB">
      <w:pPr>
        <w:spacing w:line="200" w:lineRule="exact"/>
      </w:pPr>
    </w:p>
    <w:p w14:paraId="19DF5D73" w14:textId="77777777" w:rsidR="0031381B" w:rsidRDefault="0031381B">
      <w:pPr>
        <w:spacing w:line="200" w:lineRule="exact"/>
      </w:pPr>
    </w:p>
    <w:p w14:paraId="2910C405" w14:textId="77777777" w:rsidR="0031381B" w:rsidRDefault="0031381B">
      <w:pPr>
        <w:spacing w:line="200" w:lineRule="exact"/>
      </w:pPr>
    </w:p>
    <w:p w14:paraId="033CB2FC" w14:textId="77777777" w:rsidR="0031381B" w:rsidRDefault="0031381B">
      <w:pPr>
        <w:spacing w:line="200" w:lineRule="exact"/>
      </w:pPr>
    </w:p>
    <w:p w14:paraId="4AAB25BE" w14:textId="335F9D34" w:rsidR="0031381B" w:rsidRDefault="0031381B">
      <w:pPr>
        <w:spacing w:line="200" w:lineRule="exact"/>
      </w:pPr>
    </w:p>
    <w:p w14:paraId="22D3CCB5" w14:textId="761EAEDA" w:rsidR="0031381B" w:rsidRDefault="00000000">
      <w:pPr>
        <w:spacing w:line="200" w:lineRule="exact"/>
      </w:pPr>
      <w:r>
        <w:pict w14:anchorId="1BEEB5F4">
          <v:shape id="_x0000_s1027" type="#_x0000_t75" style="position:absolute;margin-left:0;margin-top:772.6pt;width:594.95pt;height:66pt;z-index:-251658752;mso-position-horizontal-relative:page;mso-position-vertical-relative:page">
            <v:imagedata r:id="rId9" o:title=""/>
            <w10:wrap anchorx="page" anchory="page"/>
          </v:shape>
        </w:pict>
      </w:r>
    </w:p>
    <w:p w14:paraId="32610EB3" w14:textId="77777777" w:rsidR="0031381B" w:rsidRDefault="0031381B">
      <w:pPr>
        <w:spacing w:line="200" w:lineRule="exact"/>
      </w:pPr>
    </w:p>
    <w:p w14:paraId="507DC5CA" w14:textId="77777777" w:rsidR="0031381B" w:rsidRDefault="0031381B">
      <w:pPr>
        <w:spacing w:before="3" w:line="220" w:lineRule="exact"/>
        <w:rPr>
          <w:sz w:val="22"/>
          <w:szCs w:val="22"/>
        </w:rPr>
        <w:sectPr w:rsidR="0031381B">
          <w:footerReference w:type="default" r:id="rId10"/>
          <w:type w:val="continuous"/>
          <w:pgSz w:w="11900" w:h="16840"/>
          <w:pgMar w:top="640" w:right="880" w:bottom="280" w:left="920" w:header="720" w:footer="720" w:gutter="0"/>
          <w:cols w:space="720"/>
        </w:sectPr>
      </w:pPr>
    </w:p>
    <w:p w14:paraId="0419AB48" w14:textId="65343102" w:rsidR="0031381B" w:rsidRDefault="0031381B">
      <w:pPr>
        <w:spacing w:before="4" w:line="100" w:lineRule="exact"/>
        <w:rPr>
          <w:sz w:val="10"/>
          <w:szCs w:val="10"/>
        </w:rPr>
      </w:pPr>
    </w:p>
    <w:p w14:paraId="67CC94EA" w14:textId="77777777" w:rsidR="0031381B" w:rsidRDefault="0031381B">
      <w:pPr>
        <w:spacing w:line="200" w:lineRule="exact"/>
      </w:pPr>
    </w:p>
    <w:p w14:paraId="529C35A0" w14:textId="77777777" w:rsidR="00AD51F5" w:rsidRDefault="003427FA" w:rsidP="00AD51F5">
      <w:pPr>
        <w:ind w:left="134" w:right="-50"/>
        <w:rPr>
          <w:rFonts w:ascii="Arial" w:eastAsia="Arial" w:hAnsi="Arial" w:cs="Arial"/>
        </w:rPr>
      </w:pPr>
      <w:r>
        <w:rPr>
          <w:rFonts w:ascii="Arial" w:eastAsia="Arial" w:hAnsi="Arial" w:cs="Arial"/>
          <w:b/>
          <w:color w:val="FFFFFF"/>
          <w:spacing w:val="1"/>
        </w:rPr>
        <w:t>O</w:t>
      </w:r>
      <w:r>
        <w:rPr>
          <w:rFonts w:ascii="Arial" w:eastAsia="Arial" w:hAnsi="Arial" w:cs="Arial"/>
          <w:b/>
          <w:color w:val="FFFFFF"/>
          <w:spacing w:val="-1"/>
        </w:rPr>
        <w:t>PS</w:t>
      </w:r>
      <w:r>
        <w:rPr>
          <w:rFonts w:ascii="Arial" w:eastAsia="Arial" w:hAnsi="Arial" w:cs="Arial"/>
          <w:b/>
          <w:color w:val="FFFFFF"/>
          <w:spacing w:val="2"/>
        </w:rPr>
        <w:t>0</w:t>
      </w:r>
      <w:r>
        <w:rPr>
          <w:rFonts w:ascii="Arial" w:eastAsia="Arial" w:hAnsi="Arial" w:cs="Arial"/>
          <w:b/>
          <w:color w:val="FFFFFF"/>
        </w:rPr>
        <w:t>2</w:t>
      </w:r>
      <w:r>
        <w:rPr>
          <w:rFonts w:ascii="Arial" w:eastAsia="Arial" w:hAnsi="Arial" w:cs="Arial"/>
          <w:b/>
          <w:color w:val="FFFFFF"/>
          <w:spacing w:val="-1"/>
        </w:rPr>
        <w:t>0</w:t>
      </w:r>
      <w:r>
        <w:rPr>
          <w:rFonts w:ascii="Arial" w:eastAsia="Arial" w:hAnsi="Arial" w:cs="Arial"/>
          <w:b/>
          <w:color w:val="FFFFFF"/>
          <w:spacing w:val="2"/>
        </w:rPr>
        <w:t>_</w:t>
      </w:r>
      <w:r>
        <w:rPr>
          <w:rFonts w:ascii="Arial" w:eastAsia="Arial" w:hAnsi="Arial" w:cs="Arial"/>
          <w:b/>
          <w:color w:val="FFFFFF"/>
        </w:rPr>
        <w:t>Can</w:t>
      </w:r>
      <w:r>
        <w:rPr>
          <w:rFonts w:ascii="Arial" w:eastAsia="Arial" w:hAnsi="Arial" w:cs="Arial"/>
          <w:b/>
          <w:color w:val="FFFFFF"/>
          <w:spacing w:val="1"/>
        </w:rPr>
        <w:t>d</w:t>
      </w:r>
      <w:r>
        <w:rPr>
          <w:rFonts w:ascii="Arial" w:eastAsia="Arial" w:hAnsi="Arial" w:cs="Arial"/>
          <w:b/>
          <w:color w:val="FFFFFF"/>
        </w:rPr>
        <w:t>ida</w:t>
      </w:r>
      <w:r>
        <w:rPr>
          <w:rFonts w:ascii="Arial" w:eastAsia="Arial" w:hAnsi="Arial" w:cs="Arial"/>
          <w:b/>
          <w:color w:val="FFFFFF"/>
          <w:spacing w:val="1"/>
        </w:rPr>
        <w:t>t</w:t>
      </w:r>
      <w:r>
        <w:rPr>
          <w:rFonts w:ascii="Arial" w:eastAsia="Arial" w:hAnsi="Arial" w:cs="Arial"/>
          <w:b/>
          <w:color w:val="FFFFFF"/>
        </w:rPr>
        <w:t>e</w:t>
      </w:r>
      <w:r>
        <w:rPr>
          <w:rFonts w:ascii="Arial" w:eastAsia="Arial" w:hAnsi="Arial" w:cs="Arial"/>
          <w:b/>
          <w:color w:val="FFFFFF"/>
          <w:spacing w:val="-16"/>
        </w:rPr>
        <w:t xml:space="preserve"> </w:t>
      </w:r>
      <w:r>
        <w:rPr>
          <w:rFonts w:ascii="Arial" w:eastAsia="Arial" w:hAnsi="Arial" w:cs="Arial"/>
          <w:b/>
          <w:color w:val="FFFFFF"/>
          <w:spacing w:val="-1"/>
        </w:rPr>
        <w:t>S</w:t>
      </w:r>
      <w:r>
        <w:rPr>
          <w:rFonts w:ascii="Arial" w:eastAsia="Arial" w:hAnsi="Arial" w:cs="Arial"/>
          <w:b/>
          <w:color w:val="FFFFFF"/>
          <w:spacing w:val="1"/>
        </w:rPr>
        <w:t>t</w:t>
      </w:r>
      <w:r>
        <w:rPr>
          <w:rFonts w:ascii="Arial" w:eastAsia="Arial" w:hAnsi="Arial" w:cs="Arial"/>
          <w:b/>
          <w:color w:val="FFFFFF"/>
        </w:rPr>
        <w:t>at</w:t>
      </w:r>
      <w:r>
        <w:rPr>
          <w:rFonts w:ascii="Arial" w:eastAsia="Arial" w:hAnsi="Arial" w:cs="Arial"/>
          <w:b/>
          <w:color w:val="FFFFFF"/>
          <w:spacing w:val="2"/>
        </w:rPr>
        <w:t>e</w:t>
      </w:r>
      <w:r>
        <w:rPr>
          <w:rFonts w:ascii="Arial" w:eastAsia="Arial" w:hAnsi="Arial" w:cs="Arial"/>
          <w:b/>
          <w:color w:val="FFFFFF"/>
        </w:rPr>
        <w:t>me</w:t>
      </w:r>
      <w:r>
        <w:rPr>
          <w:rFonts w:ascii="Arial" w:eastAsia="Arial" w:hAnsi="Arial" w:cs="Arial"/>
          <w:b/>
          <w:color w:val="FFFFFF"/>
          <w:spacing w:val="1"/>
        </w:rPr>
        <w:t>n</w:t>
      </w:r>
      <w:r>
        <w:rPr>
          <w:rFonts w:ascii="Arial" w:eastAsia="Arial" w:hAnsi="Arial" w:cs="Arial"/>
          <w:b/>
          <w:color w:val="FFFFFF"/>
        </w:rPr>
        <w:t>t</w:t>
      </w:r>
      <w:r>
        <w:rPr>
          <w:rFonts w:ascii="Arial" w:eastAsia="Arial" w:hAnsi="Arial" w:cs="Arial"/>
          <w:b/>
          <w:color w:val="FFFFFF"/>
          <w:spacing w:val="-9"/>
        </w:rPr>
        <w:t xml:space="preserve"> </w:t>
      </w:r>
      <w:r>
        <w:rPr>
          <w:rFonts w:ascii="Arial" w:eastAsia="Arial" w:hAnsi="Arial" w:cs="Arial"/>
          <w:b/>
          <w:color w:val="FFFFFF"/>
        </w:rPr>
        <w:t>of</w:t>
      </w:r>
      <w:r>
        <w:rPr>
          <w:rFonts w:ascii="Arial" w:eastAsia="Arial" w:hAnsi="Arial" w:cs="Arial"/>
          <w:b/>
          <w:color w:val="FFFFFF"/>
          <w:spacing w:val="-1"/>
        </w:rPr>
        <w:t xml:space="preserve"> </w:t>
      </w:r>
      <w:r>
        <w:rPr>
          <w:rFonts w:ascii="Arial" w:eastAsia="Arial" w:hAnsi="Arial" w:cs="Arial"/>
          <w:b/>
          <w:color w:val="FFFFFF"/>
          <w:spacing w:val="1"/>
        </w:rPr>
        <w:t>O</w:t>
      </w:r>
      <w:r>
        <w:rPr>
          <w:rFonts w:ascii="Arial" w:eastAsia="Arial" w:hAnsi="Arial" w:cs="Arial"/>
          <w:b/>
          <w:color w:val="FFFFFF"/>
          <w:spacing w:val="3"/>
        </w:rPr>
        <w:t>w</w:t>
      </w:r>
      <w:r>
        <w:rPr>
          <w:rFonts w:ascii="Arial" w:eastAsia="Arial" w:hAnsi="Arial" w:cs="Arial"/>
          <w:b/>
          <w:color w:val="FFFFFF"/>
        </w:rPr>
        <w:t>n</w:t>
      </w:r>
      <w:r>
        <w:rPr>
          <w:rFonts w:ascii="Arial" w:eastAsia="Arial" w:hAnsi="Arial" w:cs="Arial"/>
          <w:b/>
          <w:color w:val="FFFFFF"/>
          <w:spacing w:val="-6"/>
        </w:rPr>
        <w:t xml:space="preserve"> </w:t>
      </w:r>
      <w:r>
        <w:rPr>
          <w:rFonts w:ascii="Arial" w:eastAsia="Arial" w:hAnsi="Arial" w:cs="Arial"/>
          <w:b/>
          <w:color w:val="FFFFFF"/>
          <w:spacing w:val="1"/>
        </w:rPr>
        <w:t>W</w:t>
      </w:r>
      <w:r>
        <w:rPr>
          <w:rFonts w:ascii="Arial" w:eastAsia="Arial" w:hAnsi="Arial" w:cs="Arial"/>
          <w:b/>
          <w:color w:val="FFFFFF"/>
        </w:rPr>
        <w:t>o</w:t>
      </w:r>
      <w:r>
        <w:rPr>
          <w:rFonts w:ascii="Arial" w:eastAsia="Arial" w:hAnsi="Arial" w:cs="Arial"/>
          <w:b/>
          <w:color w:val="FFFFFF"/>
          <w:spacing w:val="-1"/>
        </w:rPr>
        <w:t>r</w:t>
      </w:r>
      <w:r>
        <w:rPr>
          <w:rFonts w:ascii="Arial" w:eastAsia="Arial" w:hAnsi="Arial" w:cs="Arial"/>
          <w:b/>
          <w:color w:val="FFFFFF"/>
        </w:rPr>
        <w:t>k</w:t>
      </w:r>
    </w:p>
    <w:p w14:paraId="5CB14514" w14:textId="4DC22F0A" w:rsidR="00AB52A4" w:rsidRPr="00AD51F5" w:rsidRDefault="00AB52A4" w:rsidP="00447E0F">
      <w:pPr>
        <w:ind w:right="-50"/>
        <w:rPr>
          <w:rFonts w:ascii="Arial" w:eastAsia="Arial" w:hAnsi="Arial" w:cs="Arial"/>
        </w:rPr>
      </w:pPr>
      <w:r w:rsidRPr="00AB52A4">
        <w:rPr>
          <w:rFonts w:ascii="Arial" w:eastAsia="Arial" w:hAnsi="Arial" w:cs="Arial"/>
          <w:b/>
          <w:bCs/>
          <w:sz w:val="22"/>
          <w:szCs w:val="22"/>
        </w:rPr>
        <w:t>TABLE OF CONTENTS:</w:t>
      </w:r>
    </w:p>
    <w:p w14:paraId="526BFF6B" w14:textId="77777777" w:rsidR="00AB52A4" w:rsidRDefault="00AB52A4" w:rsidP="00357662">
      <w:pPr>
        <w:ind w:right="-50"/>
        <w:rPr>
          <w:rFonts w:ascii="Arial" w:eastAsia="Arial" w:hAnsi="Arial" w:cs="Arial"/>
          <w:sz w:val="22"/>
          <w:szCs w:val="22"/>
        </w:rPr>
      </w:pPr>
    </w:p>
    <w:p w14:paraId="54E7041B" w14:textId="77777777" w:rsidR="00AB52A4" w:rsidRDefault="00AB52A4" w:rsidP="00357662">
      <w:pPr>
        <w:ind w:right="-50"/>
        <w:rPr>
          <w:rFonts w:ascii="Arial" w:eastAsia="Arial" w:hAnsi="Arial" w:cs="Arial"/>
          <w:sz w:val="22"/>
          <w:szCs w:val="22"/>
        </w:rPr>
      </w:pPr>
    </w:p>
    <w:p w14:paraId="28D601DD" w14:textId="77777777" w:rsidR="00AB52A4" w:rsidRDefault="00AB52A4" w:rsidP="00357662">
      <w:pPr>
        <w:ind w:right="-50"/>
        <w:rPr>
          <w:rFonts w:ascii="Arial" w:eastAsia="Arial" w:hAnsi="Arial" w:cs="Arial"/>
          <w:sz w:val="22"/>
          <w:szCs w:val="22"/>
        </w:rPr>
      </w:pPr>
    </w:p>
    <w:p w14:paraId="1681960A" w14:textId="53A66883" w:rsidR="00AB52A4" w:rsidRPr="00414C54" w:rsidRDefault="00075476" w:rsidP="00357662">
      <w:pPr>
        <w:ind w:right="-50"/>
        <w:rPr>
          <w:rFonts w:ascii="Arial" w:eastAsia="Arial" w:hAnsi="Arial" w:cs="Arial"/>
          <w:b/>
          <w:bCs/>
          <w:sz w:val="22"/>
          <w:szCs w:val="22"/>
        </w:rPr>
      </w:pPr>
      <w:r w:rsidRPr="00414C54">
        <w:rPr>
          <w:rFonts w:ascii="Arial" w:eastAsia="Arial" w:hAnsi="Arial" w:cs="Arial"/>
          <w:b/>
          <w:bCs/>
          <w:sz w:val="22"/>
          <w:szCs w:val="22"/>
        </w:rPr>
        <w:t>Acknowledgements ………………………………………………………………………………….</w:t>
      </w:r>
      <w:r w:rsidR="00B96AF5" w:rsidRPr="00414C54">
        <w:rPr>
          <w:rFonts w:ascii="Arial" w:eastAsia="Arial" w:hAnsi="Arial" w:cs="Arial"/>
          <w:b/>
          <w:bCs/>
          <w:sz w:val="22"/>
          <w:szCs w:val="22"/>
        </w:rPr>
        <w:t xml:space="preserve"> </w:t>
      </w:r>
      <w:r w:rsidR="00447E0F" w:rsidRPr="00414C54">
        <w:rPr>
          <w:rFonts w:ascii="Arial" w:eastAsia="Arial" w:hAnsi="Arial" w:cs="Arial"/>
          <w:b/>
          <w:bCs/>
          <w:sz w:val="22"/>
          <w:szCs w:val="22"/>
        </w:rPr>
        <w:t>4</w:t>
      </w:r>
    </w:p>
    <w:p w14:paraId="300A435E" w14:textId="32045A5C" w:rsidR="00B96AF5" w:rsidRPr="00414C54" w:rsidRDefault="00B96AF5" w:rsidP="00357662">
      <w:pPr>
        <w:ind w:right="-50"/>
        <w:rPr>
          <w:rFonts w:ascii="Arial" w:eastAsia="Arial" w:hAnsi="Arial" w:cs="Arial"/>
          <w:b/>
          <w:bCs/>
          <w:sz w:val="22"/>
          <w:szCs w:val="22"/>
        </w:rPr>
      </w:pPr>
      <w:r w:rsidRPr="00414C54">
        <w:rPr>
          <w:rFonts w:ascii="Arial" w:eastAsia="Arial" w:hAnsi="Arial" w:cs="Arial"/>
          <w:b/>
          <w:bCs/>
          <w:sz w:val="22"/>
          <w:szCs w:val="22"/>
        </w:rPr>
        <w:t xml:space="preserve">Abstract ………………………………………………………………………………………………. </w:t>
      </w:r>
      <w:r w:rsidR="00447E0F" w:rsidRPr="00414C54">
        <w:rPr>
          <w:rFonts w:ascii="Arial" w:eastAsia="Arial" w:hAnsi="Arial" w:cs="Arial"/>
          <w:b/>
          <w:bCs/>
          <w:sz w:val="22"/>
          <w:szCs w:val="22"/>
        </w:rPr>
        <w:t>4</w:t>
      </w:r>
    </w:p>
    <w:p w14:paraId="2A883889" w14:textId="77777777" w:rsidR="00B96AF5" w:rsidRDefault="00B96AF5" w:rsidP="00357662">
      <w:pPr>
        <w:ind w:right="-50"/>
        <w:rPr>
          <w:rFonts w:ascii="Arial" w:eastAsia="Arial" w:hAnsi="Arial" w:cs="Arial"/>
          <w:sz w:val="22"/>
          <w:szCs w:val="22"/>
        </w:rPr>
      </w:pPr>
    </w:p>
    <w:p w14:paraId="5E64D8B6" w14:textId="063246CA" w:rsidR="00B96AF5" w:rsidRPr="00414C54" w:rsidRDefault="00B96AF5" w:rsidP="00357662">
      <w:pPr>
        <w:ind w:right="-50"/>
        <w:rPr>
          <w:rFonts w:ascii="Arial" w:eastAsia="Arial" w:hAnsi="Arial" w:cs="Arial"/>
          <w:b/>
          <w:bCs/>
          <w:sz w:val="22"/>
          <w:szCs w:val="22"/>
        </w:rPr>
      </w:pPr>
      <w:r w:rsidRPr="00414C54">
        <w:rPr>
          <w:rFonts w:ascii="Arial" w:eastAsia="Arial" w:hAnsi="Arial" w:cs="Arial"/>
          <w:b/>
          <w:bCs/>
          <w:sz w:val="22"/>
          <w:szCs w:val="22"/>
        </w:rPr>
        <w:t>CHAPTER 1 ……………………………………………………………………………………………</w:t>
      </w:r>
      <w:r w:rsidR="00447E0F" w:rsidRPr="00414C54">
        <w:rPr>
          <w:rFonts w:ascii="Arial" w:eastAsia="Arial" w:hAnsi="Arial" w:cs="Arial"/>
          <w:b/>
          <w:bCs/>
          <w:sz w:val="22"/>
          <w:szCs w:val="22"/>
        </w:rPr>
        <w:t xml:space="preserve"> 5</w:t>
      </w:r>
    </w:p>
    <w:p w14:paraId="3CD8CFF1" w14:textId="0DF4EC4A" w:rsidR="00B96AF5" w:rsidRPr="00B96AF5" w:rsidRDefault="00B96AF5" w:rsidP="00B96AF5">
      <w:pPr>
        <w:pStyle w:val="ListParagraph"/>
        <w:numPr>
          <w:ilvl w:val="1"/>
          <w:numId w:val="17"/>
        </w:numPr>
        <w:ind w:right="-50"/>
        <w:rPr>
          <w:rFonts w:ascii="Arial" w:eastAsia="Arial" w:hAnsi="Arial" w:cs="Arial"/>
          <w:sz w:val="22"/>
          <w:szCs w:val="22"/>
        </w:rPr>
      </w:pPr>
      <w:r w:rsidRPr="00B96AF5">
        <w:rPr>
          <w:rFonts w:ascii="Arial" w:eastAsia="Arial" w:hAnsi="Arial" w:cs="Arial"/>
          <w:sz w:val="22"/>
          <w:szCs w:val="22"/>
        </w:rPr>
        <w:t>System developed…………………………………………………………………………</w:t>
      </w:r>
      <w:r w:rsidR="00447E0F">
        <w:rPr>
          <w:rFonts w:ascii="Arial" w:eastAsia="Arial" w:hAnsi="Arial" w:cs="Arial"/>
          <w:sz w:val="22"/>
          <w:szCs w:val="22"/>
        </w:rPr>
        <w:t xml:space="preserve"> 5</w:t>
      </w:r>
    </w:p>
    <w:p w14:paraId="5C86E5BE" w14:textId="5746FD74" w:rsidR="00B96AF5" w:rsidRDefault="00B96AF5" w:rsidP="00B96AF5">
      <w:pPr>
        <w:pStyle w:val="ListParagraph"/>
        <w:numPr>
          <w:ilvl w:val="1"/>
          <w:numId w:val="17"/>
        </w:numPr>
        <w:ind w:right="-50"/>
        <w:rPr>
          <w:rFonts w:ascii="Arial" w:eastAsia="Arial" w:hAnsi="Arial" w:cs="Arial"/>
          <w:sz w:val="22"/>
          <w:szCs w:val="22"/>
        </w:rPr>
      </w:pPr>
      <w:r>
        <w:rPr>
          <w:rFonts w:ascii="Arial" w:eastAsia="Arial" w:hAnsi="Arial" w:cs="Arial"/>
          <w:sz w:val="22"/>
          <w:szCs w:val="22"/>
        </w:rPr>
        <w:t xml:space="preserve">Justification on methods used </w:t>
      </w:r>
      <w:r w:rsidRPr="00B96AF5">
        <w:rPr>
          <w:rFonts w:ascii="Arial" w:eastAsia="Arial" w:hAnsi="Arial" w:cs="Arial"/>
          <w:sz w:val="22"/>
          <w:szCs w:val="22"/>
        </w:rPr>
        <w:t>……………………………………………………………</w:t>
      </w:r>
      <w:r w:rsidR="00447E0F">
        <w:rPr>
          <w:rFonts w:ascii="Arial" w:eastAsia="Arial" w:hAnsi="Arial" w:cs="Arial"/>
          <w:sz w:val="22"/>
          <w:szCs w:val="22"/>
        </w:rPr>
        <w:t xml:space="preserve"> 5</w:t>
      </w:r>
    </w:p>
    <w:p w14:paraId="6538B689" w14:textId="163D5B45" w:rsidR="00B96AF5" w:rsidRDefault="00B96AF5" w:rsidP="00B96AF5">
      <w:pPr>
        <w:pStyle w:val="ListParagraph"/>
        <w:numPr>
          <w:ilvl w:val="1"/>
          <w:numId w:val="17"/>
        </w:numPr>
        <w:ind w:right="-50"/>
        <w:rPr>
          <w:rFonts w:ascii="Arial" w:eastAsia="Arial" w:hAnsi="Arial" w:cs="Arial"/>
          <w:sz w:val="22"/>
          <w:szCs w:val="22"/>
        </w:rPr>
      </w:pPr>
      <w:r>
        <w:rPr>
          <w:rFonts w:ascii="Arial" w:eastAsia="Arial" w:hAnsi="Arial" w:cs="Arial"/>
          <w:sz w:val="22"/>
          <w:szCs w:val="22"/>
        </w:rPr>
        <w:t>Aims</w:t>
      </w:r>
      <w:r w:rsidR="00447E0F" w:rsidRPr="00B96AF5">
        <w:rPr>
          <w:rFonts w:ascii="Arial" w:eastAsia="Arial" w:hAnsi="Arial" w:cs="Arial"/>
          <w:sz w:val="22"/>
          <w:szCs w:val="22"/>
        </w:rPr>
        <w:t>……………………………………………………………</w:t>
      </w:r>
      <w:r w:rsidR="00414C54">
        <w:rPr>
          <w:rFonts w:ascii="Arial" w:eastAsia="Arial" w:hAnsi="Arial" w:cs="Arial"/>
          <w:sz w:val="22"/>
          <w:szCs w:val="22"/>
        </w:rPr>
        <w:t>……………………………</w:t>
      </w:r>
      <w:r w:rsidR="00447E0F">
        <w:rPr>
          <w:rFonts w:ascii="Arial" w:eastAsia="Arial" w:hAnsi="Arial" w:cs="Arial"/>
          <w:sz w:val="22"/>
          <w:szCs w:val="22"/>
        </w:rPr>
        <w:t xml:space="preserve"> 6</w:t>
      </w:r>
    </w:p>
    <w:p w14:paraId="506A1335" w14:textId="4E19BBE6" w:rsidR="00B96AF5" w:rsidRDefault="00B96AF5" w:rsidP="00B96AF5">
      <w:pPr>
        <w:pStyle w:val="ListParagraph"/>
        <w:numPr>
          <w:ilvl w:val="1"/>
          <w:numId w:val="17"/>
        </w:numPr>
        <w:ind w:right="-50"/>
        <w:rPr>
          <w:rFonts w:ascii="Arial" w:eastAsia="Arial" w:hAnsi="Arial" w:cs="Arial"/>
          <w:sz w:val="22"/>
          <w:szCs w:val="22"/>
        </w:rPr>
      </w:pPr>
      <w:r>
        <w:rPr>
          <w:rFonts w:ascii="Arial" w:eastAsia="Arial" w:hAnsi="Arial" w:cs="Arial"/>
          <w:sz w:val="22"/>
          <w:szCs w:val="22"/>
        </w:rPr>
        <w:t>Objectives</w:t>
      </w:r>
      <w:r w:rsidR="00447E0F" w:rsidRPr="00B96AF5">
        <w:rPr>
          <w:rFonts w:ascii="Arial" w:eastAsia="Arial" w:hAnsi="Arial" w:cs="Arial"/>
          <w:sz w:val="22"/>
          <w:szCs w:val="22"/>
        </w:rPr>
        <w:t>……………………………………………………………</w:t>
      </w:r>
      <w:r w:rsidR="00414C54">
        <w:rPr>
          <w:rFonts w:ascii="Arial" w:eastAsia="Arial" w:hAnsi="Arial" w:cs="Arial"/>
          <w:sz w:val="22"/>
          <w:szCs w:val="22"/>
        </w:rPr>
        <w:t>………………………</w:t>
      </w:r>
      <w:r w:rsidR="00447E0F">
        <w:rPr>
          <w:rFonts w:ascii="Arial" w:eastAsia="Arial" w:hAnsi="Arial" w:cs="Arial"/>
          <w:sz w:val="22"/>
          <w:szCs w:val="22"/>
        </w:rPr>
        <w:t xml:space="preserve"> 6</w:t>
      </w:r>
    </w:p>
    <w:p w14:paraId="6CA2F0F4" w14:textId="32229BAA" w:rsidR="00B96AF5" w:rsidRDefault="00B96AF5" w:rsidP="00B96AF5">
      <w:pPr>
        <w:pStyle w:val="ListParagraph"/>
        <w:numPr>
          <w:ilvl w:val="1"/>
          <w:numId w:val="17"/>
        </w:numPr>
        <w:ind w:right="-50"/>
        <w:rPr>
          <w:rFonts w:ascii="Arial" w:eastAsia="Arial" w:hAnsi="Arial" w:cs="Arial"/>
          <w:sz w:val="22"/>
          <w:szCs w:val="22"/>
        </w:rPr>
      </w:pPr>
      <w:r>
        <w:rPr>
          <w:rFonts w:ascii="Arial" w:eastAsia="Arial" w:hAnsi="Arial" w:cs="Arial"/>
          <w:sz w:val="22"/>
          <w:szCs w:val="22"/>
        </w:rPr>
        <w:t>Overview of remaining chapter</w:t>
      </w:r>
      <w:r w:rsidR="00447E0F" w:rsidRPr="00B96AF5">
        <w:rPr>
          <w:rFonts w:ascii="Arial" w:eastAsia="Arial" w:hAnsi="Arial" w:cs="Arial"/>
          <w:sz w:val="22"/>
          <w:szCs w:val="22"/>
        </w:rPr>
        <w:t>……………………………………………………………</w:t>
      </w:r>
      <w:r w:rsidR="00447E0F">
        <w:rPr>
          <w:rFonts w:ascii="Arial" w:eastAsia="Arial" w:hAnsi="Arial" w:cs="Arial"/>
          <w:sz w:val="22"/>
          <w:szCs w:val="22"/>
        </w:rPr>
        <w:t>6</w:t>
      </w:r>
    </w:p>
    <w:p w14:paraId="1D149C2B" w14:textId="3DCCB516" w:rsidR="00B96AF5" w:rsidRDefault="00B96AF5" w:rsidP="00B96AF5">
      <w:pPr>
        <w:pStyle w:val="ListParagraph"/>
        <w:numPr>
          <w:ilvl w:val="1"/>
          <w:numId w:val="17"/>
        </w:numPr>
        <w:ind w:right="-50"/>
        <w:rPr>
          <w:rFonts w:ascii="Arial" w:eastAsia="Arial" w:hAnsi="Arial" w:cs="Arial"/>
          <w:sz w:val="22"/>
          <w:szCs w:val="22"/>
        </w:rPr>
      </w:pPr>
      <w:r>
        <w:rPr>
          <w:rFonts w:ascii="Arial" w:eastAsia="Arial" w:hAnsi="Arial" w:cs="Arial"/>
          <w:sz w:val="22"/>
          <w:szCs w:val="22"/>
        </w:rPr>
        <w:t>Conclusion</w:t>
      </w:r>
      <w:r w:rsidR="00447E0F" w:rsidRPr="00B96AF5">
        <w:rPr>
          <w:rFonts w:ascii="Arial" w:eastAsia="Arial" w:hAnsi="Arial" w:cs="Arial"/>
          <w:sz w:val="22"/>
          <w:szCs w:val="22"/>
        </w:rPr>
        <w:t>……………………………………………………………</w:t>
      </w:r>
      <w:r w:rsidR="00414C54">
        <w:rPr>
          <w:rFonts w:ascii="Arial" w:eastAsia="Arial" w:hAnsi="Arial" w:cs="Arial"/>
          <w:sz w:val="22"/>
          <w:szCs w:val="22"/>
        </w:rPr>
        <w:t>……………………</w:t>
      </w:r>
      <w:r w:rsidR="00447E0F">
        <w:rPr>
          <w:rFonts w:ascii="Arial" w:eastAsia="Arial" w:hAnsi="Arial" w:cs="Arial"/>
          <w:sz w:val="22"/>
          <w:szCs w:val="22"/>
        </w:rPr>
        <w:t>6</w:t>
      </w:r>
    </w:p>
    <w:p w14:paraId="10EEE208" w14:textId="77777777" w:rsidR="00B96AF5" w:rsidRPr="00414C54" w:rsidRDefault="00B96AF5" w:rsidP="00B96AF5">
      <w:pPr>
        <w:ind w:left="720" w:right="-50"/>
        <w:rPr>
          <w:rFonts w:ascii="Arial" w:eastAsia="Arial" w:hAnsi="Arial" w:cs="Arial"/>
          <w:b/>
          <w:bCs/>
          <w:sz w:val="22"/>
          <w:szCs w:val="22"/>
        </w:rPr>
      </w:pPr>
    </w:p>
    <w:p w14:paraId="34699E73" w14:textId="50B5D5E8" w:rsidR="00B96AF5" w:rsidRPr="00414C54" w:rsidRDefault="00B96AF5" w:rsidP="00B96AF5">
      <w:pPr>
        <w:ind w:right="-50"/>
        <w:rPr>
          <w:rFonts w:ascii="Arial" w:eastAsia="Arial" w:hAnsi="Arial" w:cs="Arial"/>
          <w:b/>
          <w:bCs/>
          <w:sz w:val="22"/>
          <w:szCs w:val="22"/>
        </w:rPr>
      </w:pPr>
      <w:r w:rsidRPr="00414C54">
        <w:rPr>
          <w:rFonts w:ascii="Arial" w:eastAsia="Arial" w:hAnsi="Arial" w:cs="Arial"/>
          <w:b/>
          <w:bCs/>
          <w:sz w:val="22"/>
          <w:szCs w:val="22"/>
        </w:rPr>
        <w:t>CHAPTER 2 ……………………………………………………………………………………………</w:t>
      </w:r>
      <w:r w:rsidR="00447E0F" w:rsidRPr="00414C54">
        <w:rPr>
          <w:rFonts w:ascii="Arial" w:eastAsia="Arial" w:hAnsi="Arial" w:cs="Arial"/>
          <w:b/>
          <w:bCs/>
          <w:sz w:val="22"/>
          <w:szCs w:val="22"/>
        </w:rPr>
        <w:t xml:space="preserve"> 7</w:t>
      </w:r>
    </w:p>
    <w:p w14:paraId="7E7348D9" w14:textId="01E5D2A0" w:rsidR="00B96AF5" w:rsidRDefault="00B96AF5" w:rsidP="00B96AF5">
      <w:pPr>
        <w:ind w:right="-50"/>
        <w:rPr>
          <w:rFonts w:ascii="Arial" w:eastAsia="Arial" w:hAnsi="Arial" w:cs="Arial"/>
          <w:sz w:val="22"/>
          <w:szCs w:val="22"/>
        </w:rPr>
      </w:pPr>
      <w:r>
        <w:rPr>
          <w:rFonts w:ascii="Arial" w:eastAsia="Arial" w:hAnsi="Arial" w:cs="Arial"/>
          <w:sz w:val="22"/>
          <w:szCs w:val="22"/>
        </w:rPr>
        <w:tab/>
        <w:t>2.1 Introduction</w:t>
      </w:r>
      <w:r w:rsidR="00447E0F" w:rsidRPr="00B96AF5">
        <w:rPr>
          <w:rFonts w:ascii="Arial" w:eastAsia="Arial" w:hAnsi="Arial" w:cs="Arial"/>
          <w:sz w:val="22"/>
          <w:szCs w:val="22"/>
        </w:rPr>
        <w:t>……………………………………………………………</w:t>
      </w:r>
      <w:r w:rsidR="00414C54">
        <w:rPr>
          <w:rFonts w:ascii="Arial" w:eastAsia="Arial" w:hAnsi="Arial" w:cs="Arial"/>
          <w:sz w:val="22"/>
          <w:szCs w:val="22"/>
        </w:rPr>
        <w:t>………………….</w:t>
      </w:r>
      <w:r w:rsidR="00447E0F">
        <w:rPr>
          <w:rFonts w:ascii="Arial" w:eastAsia="Arial" w:hAnsi="Arial" w:cs="Arial"/>
          <w:sz w:val="22"/>
          <w:szCs w:val="22"/>
        </w:rPr>
        <w:t xml:space="preserve"> 7</w:t>
      </w:r>
    </w:p>
    <w:p w14:paraId="06291FB1" w14:textId="144177ED" w:rsidR="00B96AF5" w:rsidRDefault="00B96AF5" w:rsidP="00B96AF5">
      <w:pPr>
        <w:ind w:right="-50"/>
        <w:rPr>
          <w:rFonts w:ascii="Arial" w:eastAsia="Arial" w:hAnsi="Arial" w:cs="Arial"/>
          <w:sz w:val="22"/>
          <w:szCs w:val="22"/>
        </w:rPr>
      </w:pPr>
      <w:r>
        <w:rPr>
          <w:rFonts w:ascii="Arial" w:eastAsia="Arial" w:hAnsi="Arial" w:cs="Arial"/>
          <w:sz w:val="22"/>
          <w:szCs w:val="22"/>
        </w:rPr>
        <w:tab/>
        <w:t>2.2 requirements gathering</w:t>
      </w:r>
      <w:r w:rsidR="00447E0F" w:rsidRPr="00B96AF5">
        <w:rPr>
          <w:rFonts w:ascii="Arial" w:eastAsia="Arial" w:hAnsi="Arial" w:cs="Arial"/>
          <w:sz w:val="22"/>
          <w:szCs w:val="22"/>
        </w:rPr>
        <w:t>……………………………………………………………</w:t>
      </w:r>
      <w:r w:rsidR="00414C54">
        <w:rPr>
          <w:rFonts w:ascii="Arial" w:eastAsia="Arial" w:hAnsi="Arial" w:cs="Arial"/>
          <w:sz w:val="22"/>
          <w:szCs w:val="22"/>
        </w:rPr>
        <w:t>….</w:t>
      </w:r>
      <w:r w:rsidR="00447E0F">
        <w:rPr>
          <w:rFonts w:ascii="Arial" w:eastAsia="Arial" w:hAnsi="Arial" w:cs="Arial"/>
          <w:sz w:val="22"/>
          <w:szCs w:val="22"/>
        </w:rPr>
        <w:t xml:space="preserve"> 7</w:t>
      </w:r>
    </w:p>
    <w:p w14:paraId="467DEF9E" w14:textId="3E80F5C4" w:rsidR="00B96AF5" w:rsidRDefault="00B96AF5" w:rsidP="00B96AF5">
      <w:pPr>
        <w:ind w:right="-50"/>
        <w:rPr>
          <w:rFonts w:ascii="Arial" w:eastAsia="Arial" w:hAnsi="Arial" w:cs="Arial"/>
          <w:sz w:val="22"/>
          <w:szCs w:val="22"/>
        </w:rPr>
      </w:pPr>
      <w:r>
        <w:rPr>
          <w:rFonts w:ascii="Arial" w:eastAsia="Arial" w:hAnsi="Arial" w:cs="Arial"/>
          <w:sz w:val="22"/>
          <w:szCs w:val="22"/>
        </w:rPr>
        <w:tab/>
        <w:t>2.3 requirements documentation</w:t>
      </w:r>
      <w:r w:rsidR="00447E0F" w:rsidRPr="00B96AF5">
        <w:rPr>
          <w:rFonts w:ascii="Arial" w:eastAsia="Arial" w:hAnsi="Arial" w:cs="Arial"/>
          <w:sz w:val="22"/>
          <w:szCs w:val="22"/>
        </w:rPr>
        <w:t>……………………………………………………………</w:t>
      </w:r>
      <w:r w:rsidR="00447E0F">
        <w:rPr>
          <w:rFonts w:ascii="Arial" w:eastAsia="Arial" w:hAnsi="Arial" w:cs="Arial"/>
          <w:sz w:val="22"/>
          <w:szCs w:val="22"/>
        </w:rPr>
        <w:t xml:space="preserve"> 8</w:t>
      </w:r>
    </w:p>
    <w:p w14:paraId="29D4E3B4" w14:textId="2EA28276" w:rsidR="00B96AF5" w:rsidRDefault="00B96AF5" w:rsidP="00B96AF5">
      <w:pPr>
        <w:ind w:right="-50"/>
        <w:rPr>
          <w:rFonts w:ascii="Arial" w:eastAsia="Arial" w:hAnsi="Arial" w:cs="Arial"/>
          <w:sz w:val="22"/>
          <w:szCs w:val="22"/>
        </w:rPr>
      </w:pPr>
      <w:r>
        <w:rPr>
          <w:rFonts w:ascii="Arial" w:eastAsia="Arial" w:hAnsi="Arial" w:cs="Arial"/>
          <w:sz w:val="22"/>
          <w:szCs w:val="22"/>
        </w:rPr>
        <w:tab/>
        <w:t>2.4 use cases</w:t>
      </w:r>
      <w:r w:rsidR="00447E0F" w:rsidRPr="00B96AF5">
        <w:rPr>
          <w:rFonts w:ascii="Arial" w:eastAsia="Arial" w:hAnsi="Arial" w:cs="Arial"/>
          <w:sz w:val="22"/>
          <w:szCs w:val="22"/>
        </w:rPr>
        <w:t>……………………………………………………………</w:t>
      </w:r>
      <w:r w:rsidR="00414C54">
        <w:rPr>
          <w:rFonts w:ascii="Arial" w:eastAsia="Arial" w:hAnsi="Arial" w:cs="Arial"/>
          <w:sz w:val="22"/>
          <w:szCs w:val="22"/>
        </w:rPr>
        <w:t>………………….</w:t>
      </w:r>
      <w:r w:rsidR="00447E0F">
        <w:rPr>
          <w:rFonts w:ascii="Arial" w:eastAsia="Arial" w:hAnsi="Arial" w:cs="Arial"/>
          <w:sz w:val="22"/>
          <w:szCs w:val="22"/>
        </w:rPr>
        <w:t>11</w:t>
      </w:r>
    </w:p>
    <w:p w14:paraId="638803C4" w14:textId="64087F60" w:rsidR="00B96AF5" w:rsidRDefault="00B96AF5" w:rsidP="00B96AF5">
      <w:pPr>
        <w:ind w:right="-50"/>
        <w:rPr>
          <w:rFonts w:ascii="Arial" w:eastAsia="Arial" w:hAnsi="Arial" w:cs="Arial"/>
          <w:sz w:val="22"/>
          <w:szCs w:val="22"/>
        </w:rPr>
      </w:pPr>
      <w:r>
        <w:rPr>
          <w:rFonts w:ascii="Arial" w:eastAsia="Arial" w:hAnsi="Arial" w:cs="Arial"/>
          <w:sz w:val="22"/>
          <w:szCs w:val="22"/>
        </w:rPr>
        <w:tab/>
        <w:t>2.5 system architecture</w:t>
      </w:r>
      <w:r w:rsidR="00447E0F" w:rsidRPr="00B96AF5">
        <w:rPr>
          <w:rFonts w:ascii="Arial" w:eastAsia="Arial" w:hAnsi="Arial" w:cs="Arial"/>
          <w:sz w:val="22"/>
          <w:szCs w:val="22"/>
        </w:rPr>
        <w:t>……………………………………………………………</w:t>
      </w:r>
      <w:r w:rsidR="00414C54">
        <w:rPr>
          <w:rFonts w:ascii="Arial" w:eastAsia="Arial" w:hAnsi="Arial" w:cs="Arial"/>
          <w:sz w:val="22"/>
          <w:szCs w:val="22"/>
        </w:rPr>
        <w:t>……….</w:t>
      </w:r>
      <w:r w:rsidR="00447E0F">
        <w:rPr>
          <w:rFonts w:ascii="Arial" w:eastAsia="Arial" w:hAnsi="Arial" w:cs="Arial"/>
          <w:sz w:val="22"/>
          <w:szCs w:val="22"/>
        </w:rPr>
        <w:t xml:space="preserve"> 12</w:t>
      </w:r>
    </w:p>
    <w:p w14:paraId="3415535A" w14:textId="6B54BD88" w:rsidR="00B96AF5" w:rsidRPr="00B96AF5" w:rsidRDefault="00B96AF5" w:rsidP="00B96AF5">
      <w:pPr>
        <w:ind w:right="-50"/>
        <w:rPr>
          <w:rFonts w:ascii="Arial" w:eastAsia="Arial" w:hAnsi="Arial" w:cs="Arial"/>
          <w:sz w:val="22"/>
          <w:szCs w:val="22"/>
        </w:rPr>
      </w:pPr>
      <w:r>
        <w:rPr>
          <w:rFonts w:ascii="Arial" w:eastAsia="Arial" w:hAnsi="Arial" w:cs="Arial"/>
          <w:sz w:val="22"/>
          <w:szCs w:val="22"/>
        </w:rPr>
        <w:tab/>
        <w:t>2.6 initial class diagram</w:t>
      </w:r>
      <w:r w:rsidR="00447E0F" w:rsidRPr="00B96AF5">
        <w:rPr>
          <w:rFonts w:ascii="Arial" w:eastAsia="Arial" w:hAnsi="Arial" w:cs="Arial"/>
          <w:sz w:val="22"/>
          <w:szCs w:val="22"/>
        </w:rPr>
        <w:t>……………………………………………………………</w:t>
      </w:r>
      <w:r w:rsidR="00414C54">
        <w:rPr>
          <w:rFonts w:ascii="Arial" w:eastAsia="Arial" w:hAnsi="Arial" w:cs="Arial"/>
          <w:sz w:val="22"/>
          <w:szCs w:val="22"/>
        </w:rPr>
        <w:t>……….</w:t>
      </w:r>
      <w:r w:rsidR="00447E0F">
        <w:rPr>
          <w:rFonts w:ascii="Arial" w:eastAsia="Arial" w:hAnsi="Arial" w:cs="Arial"/>
          <w:sz w:val="22"/>
          <w:szCs w:val="22"/>
        </w:rPr>
        <w:t xml:space="preserve"> 13</w:t>
      </w:r>
    </w:p>
    <w:p w14:paraId="6C5364AC" w14:textId="6B16D87F" w:rsidR="00B96AF5" w:rsidRDefault="00B96AF5" w:rsidP="00357662">
      <w:pPr>
        <w:ind w:right="-50"/>
        <w:rPr>
          <w:rFonts w:ascii="Arial" w:eastAsia="Arial" w:hAnsi="Arial" w:cs="Arial"/>
          <w:sz w:val="22"/>
          <w:szCs w:val="22"/>
        </w:rPr>
      </w:pPr>
      <w:r>
        <w:rPr>
          <w:rFonts w:ascii="Arial" w:eastAsia="Arial" w:hAnsi="Arial" w:cs="Arial"/>
          <w:sz w:val="22"/>
          <w:szCs w:val="22"/>
        </w:rPr>
        <w:tab/>
        <w:t>2.7 conclusion</w:t>
      </w:r>
      <w:r w:rsidR="00447E0F" w:rsidRPr="00B96AF5">
        <w:rPr>
          <w:rFonts w:ascii="Arial" w:eastAsia="Arial" w:hAnsi="Arial" w:cs="Arial"/>
          <w:sz w:val="22"/>
          <w:szCs w:val="22"/>
        </w:rPr>
        <w:t>……………………………………………………………</w:t>
      </w:r>
      <w:r w:rsidR="00447E0F">
        <w:rPr>
          <w:rFonts w:ascii="Arial" w:eastAsia="Arial" w:hAnsi="Arial" w:cs="Arial"/>
          <w:sz w:val="22"/>
          <w:szCs w:val="22"/>
        </w:rPr>
        <w:t xml:space="preserve"> </w:t>
      </w:r>
      <w:r w:rsidR="00414C54">
        <w:rPr>
          <w:rFonts w:ascii="Arial" w:eastAsia="Arial" w:hAnsi="Arial" w:cs="Arial"/>
          <w:sz w:val="22"/>
          <w:szCs w:val="22"/>
        </w:rPr>
        <w:t>…………………</w:t>
      </w:r>
      <w:r w:rsidR="00447E0F">
        <w:rPr>
          <w:rFonts w:ascii="Arial" w:eastAsia="Arial" w:hAnsi="Arial" w:cs="Arial"/>
          <w:sz w:val="22"/>
          <w:szCs w:val="22"/>
        </w:rPr>
        <w:t>13</w:t>
      </w:r>
    </w:p>
    <w:p w14:paraId="1A42FC89" w14:textId="16DECC91" w:rsidR="00B96AF5" w:rsidRDefault="00B96AF5" w:rsidP="00357662">
      <w:pPr>
        <w:ind w:right="-50"/>
        <w:rPr>
          <w:rFonts w:ascii="Arial" w:eastAsia="Arial" w:hAnsi="Arial" w:cs="Arial"/>
          <w:sz w:val="22"/>
          <w:szCs w:val="22"/>
        </w:rPr>
      </w:pPr>
    </w:p>
    <w:p w14:paraId="7C5AA460" w14:textId="5FA5138E" w:rsidR="00B96AF5" w:rsidRPr="00414C54" w:rsidRDefault="00B96AF5" w:rsidP="00357662">
      <w:pPr>
        <w:ind w:right="-50"/>
        <w:rPr>
          <w:rFonts w:ascii="Arial" w:eastAsia="Arial" w:hAnsi="Arial" w:cs="Arial"/>
          <w:b/>
          <w:bCs/>
          <w:sz w:val="22"/>
          <w:szCs w:val="22"/>
        </w:rPr>
      </w:pPr>
      <w:r w:rsidRPr="00414C54">
        <w:rPr>
          <w:rFonts w:ascii="Arial" w:eastAsia="Arial" w:hAnsi="Arial" w:cs="Arial"/>
          <w:b/>
          <w:bCs/>
          <w:sz w:val="22"/>
          <w:szCs w:val="22"/>
        </w:rPr>
        <w:t>CHAPTER 3</w:t>
      </w:r>
      <w:r w:rsidR="00356587" w:rsidRPr="00414C54">
        <w:rPr>
          <w:rFonts w:ascii="Arial" w:eastAsia="Arial" w:hAnsi="Arial" w:cs="Arial"/>
          <w:b/>
          <w:bCs/>
          <w:sz w:val="22"/>
          <w:szCs w:val="22"/>
        </w:rPr>
        <w:t xml:space="preserve"> ……………………………………………………………………………………………</w:t>
      </w:r>
      <w:r w:rsidR="00447E0F" w:rsidRPr="00414C54">
        <w:rPr>
          <w:rFonts w:ascii="Arial" w:eastAsia="Arial" w:hAnsi="Arial" w:cs="Arial"/>
          <w:b/>
          <w:bCs/>
          <w:sz w:val="22"/>
          <w:szCs w:val="22"/>
        </w:rPr>
        <w:t>14</w:t>
      </w:r>
    </w:p>
    <w:p w14:paraId="4DEEDDD5" w14:textId="22F0AB7F" w:rsidR="00AB52A4" w:rsidRDefault="00356587" w:rsidP="00357662">
      <w:pPr>
        <w:ind w:right="-50"/>
        <w:rPr>
          <w:rFonts w:ascii="Arial" w:eastAsia="Arial" w:hAnsi="Arial" w:cs="Arial"/>
          <w:sz w:val="22"/>
          <w:szCs w:val="22"/>
        </w:rPr>
      </w:pPr>
      <w:r>
        <w:rPr>
          <w:rFonts w:ascii="Arial" w:eastAsia="Arial" w:hAnsi="Arial" w:cs="Arial"/>
          <w:sz w:val="22"/>
          <w:szCs w:val="22"/>
        </w:rPr>
        <w:tab/>
        <w:t>3.1 introduction</w:t>
      </w:r>
      <w:r w:rsidR="00447E0F" w:rsidRPr="00B96AF5">
        <w:rPr>
          <w:rFonts w:ascii="Arial" w:eastAsia="Arial" w:hAnsi="Arial" w:cs="Arial"/>
          <w:sz w:val="22"/>
          <w:szCs w:val="22"/>
        </w:rPr>
        <w:t>……………………………………………………………</w:t>
      </w:r>
      <w:r w:rsidR="00447E0F">
        <w:rPr>
          <w:rFonts w:ascii="Arial" w:eastAsia="Arial" w:hAnsi="Arial" w:cs="Arial"/>
          <w:sz w:val="22"/>
          <w:szCs w:val="22"/>
        </w:rPr>
        <w:t xml:space="preserve"> 14</w:t>
      </w:r>
    </w:p>
    <w:p w14:paraId="0AC31DDA" w14:textId="638494A3" w:rsidR="00356587" w:rsidRDefault="00356587" w:rsidP="00357662">
      <w:pPr>
        <w:ind w:right="-50"/>
        <w:rPr>
          <w:rFonts w:ascii="Arial" w:eastAsia="Arial" w:hAnsi="Arial" w:cs="Arial"/>
          <w:sz w:val="22"/>
          <w:szCs w:val="22"/>
        </w:rPr>
      </w:pPr>
      <w:r>
        <w:rPr>
          <w:rFonts w:ascii="Arial" w:eastAsia="Arial" w:hAnsi="Arial" w:cs="Arial"/>
          <w:sz w:val="22"/>
          <w:szCs w:val="22"/>
        </w:rPr>
        <w:tab/>
        <w:t>3.2 structural model</w:t>
      </w:r>
      <w:r w:rsidR="00447E0F" w:rsidRPr="00B96AF5">
        <w:rPr>
          <w:rFonts w:ascii="Arial" w:eastAsia="Arial" w:hAnsi="Arial" w:cs="Arial"/>
          <w:sz w:val="22"/>
          <w:szCs w:val="22"/>
        </w:rPr>
        <w:t>……………………………………………………………</w:t>
      </w:r>
      <w:r w:rsidR="00447E0F">
        <w:rPr>
          <w:rFonts w:ascii="Arial" w:eastAsia="Arial" w:hAnsi="Arial" w:cs="Arial"/>
          <w:sz w:val="22"/>
          <w:szCs w:val="22"/>
        </w:rPr>
        <w:t>14</w:t>
      </w:r>
    </w:p>
    <w:p w14:paraId="36AD7BEB" w14:textId="2B453617" w:rsidR="00356587" w:rsidRDefault="00356587" w:rsidP="00357662">
      <w:pPr>
        <w:ind w:right="-50"/>
        <w:rPr>
          <w:rFonts w:ascii="Arial" w:eastAsia="Arial" w:hAnsi="Arial" w:cs="Arial"/>
          <w:sz w:val="22"/>
          <w:szCs w:val="22"/>
        </w:rPr>
      </w:pPr>
      <w:r>
        <w:rPr>
          <w:rFonts w:ascii="Arial" w:eastAsia="Arial" w:hAnsi="Arial" w:cs="Arial"/>
          <w:sz w:val="22"/>
          <w:szCs w:val="22"/>
        </w:rPr>
        <w:tab/>
        <w:t>3.3 behavioral model</w:t>
      </w:r>
      <w:r w:rsidR="00447E0F" w:rsidRPr="00B96AF5">
        <w:rPr>
          <w:rFonts w:ascii="Arial" w:eastAsia="Arial" w:hAnsi="Arial" w:cs="Arial"/>
          <w:sz w:val="22"/>
          <w:szCs w:val="22"/>
        </w:rPr>
        <w:t>……………………………………………………………</w:t>
      </w:r>
      <w:r w:rsidR="00447E0F">
        <w:rPr>
          <w:rFonts w:ascii="Arial" w:eastAsia="Arial" w:hAnsi="Arial" w:cs="Arial"/>
          <w:sz w:val="22"/>
          <w:szCs w:val="22"/>
        </w:rPr>
        <w:t xml:space="preserve"> 15</w:t>
      </w:r>
    </w:p>
    <w:p w14:paraId="1FD4C071" w14:textId="337DFFE1" w:rsidR="00356587" w:rsidRDefault="00356587" w:rsidP="00357662">
      <w:pPr>
        <w:ind w:right="-50"/>
        <w:rPr>
          <w:rFonts w:ascii="Arial" w:eastAsia="Arial" w:hAnsi="Arial" w:cs="Arial"/>
          <w:sz w:val="22"/>
          <w:szCs w:val="22"/>
        </w:rPr>
      </w:pPr>
      <w:r>
        <w:rPr>
          <w:rFonts w:ascii="Arial" w:eastAsia="Arial" w:hAnsi="Arial" w:cs="Arial"/>
          <w:sz w:val="22"/>
          <w:szCs w:val="22"/>
        </w:rPr>
        <w:tab/>
        <w:t>3.4 conclusion</w:t>
      </w:r>
      <w:r w:rsidR="00447E0F" w:rsidRPr="00B96AF5">
        <w:rPr>
          <w:rFonts w:ascii="Arial" w:eastAsia="Arial" w:hAnsi="Arial" w:cs="Arial"/>
          <w:sz w:val="22"/>
          <w:szCs w:val="22"/>
        </w:rPr>
        <w:t>……………………………………………………………</w:t>
      </w:r>
      <w:r w:rsidR="00447E0F">
        <w:rPr>
          <w:rFonts w:ascii="Arial" w:eastAsia="Arial" w:hAnsi="Arial" w:cs="Arial"/>
          <w:sz w:val="22"/>
          <w:szCs w:val="22"/>
        </w:rPr>
        <w:t>16</w:t>
      </w:r>
    </w:p>
    <w:p w14:paraId="2B51A491" w14:textId="76231FE5" w:rsidR="00356587" w:rsidRDefault="00356587" w:rsidP="00357662">
      <w:pPr>
        <w:ind w:right="-50"/>
        <w:rPr>
          <w:rFonts w:ascii="Arial" w:eastAsia="Arial" w:hAnsi="Arial" w:cs="Arial"/>
          <w:sz w:val="22"/>
          <w:szCs w:val="22"/>
        </w:rPr>
      </w:pPr>
    </w:p>
    <w:p w14:paraId="3C8B907F" w14:textId="3BC9504B" w:rsidR="00356587" w:rsidRPr="00414C54" w:rsidRDefault="00356587" w:rsidP="00357662">
      <w:pPr>
        <w:ind w:right="-50"/>
        <w:rPr>
          <w:rFonts w:ascii="Arial" w:eastAsia="Arial" w:hAnsi="Arial" w:cs="Arial"/>
          <w:b/>
          <w:bCs/>
          <w:sz w:val="22"/>
          <w:szCs w:val="22"/>
        </w:rPr>
      </w:pPr>
      <w:r w:rsidRPr="00414C54">
        <w:rPr>
          <w:rFonts w:ascii="Arial" w:eastAsia="Arial" w:hAnsi="Arial" w:cs="Arial"/>
          <w:b/>
          <w:bCs/>
          <w:sz w:val="22"/>
          <w:szCs w:val="22"/>
        </w:rPr>
        <w:t>CHAPTER 4 ……………………………………………………………………………………………</w:t>
      </w:r>
      <w:r w:rsidR="00447E0F" w:rsidRPr="00414C54">
        <w:rPr>
          <w:rFonts w:ascii="Arial" w:eastAsia="Arial" w:hAnsi="Arial" w:cs="Arial"/>
          <w:b/>
          <w:bCs/>
          <w:sz w:val="22"/>
          <w:szCs w:val="22"/>
        </w:rPr>
        <w:t xml:space="preserve"> 17</w:t>
      </w:r>
    </w:p>
    <w:p w14:paraId="53C73406" w14:textId="579F9A24" w:rsidR="00356587" w:rsidRDefault="00356587" w:rsidP="00357662">
      <w:pPr>
        <w:ind w:right="-50"/>
        <w:rPr>
          <w:rFonts w:ascii="Arial" w:eastAsia="Arial" w:hAnsi="Arial" w:cs="Arial"/>
          <w:sz w:val="22"/>
          <w:szCs w:val="22"/>
        </w:rPr>
      </w:pPr>
      <w:r>
        <w:rPr>
          <w:rFonts w:ascii="Arial" w:eastAsia="Arial" w:hAnsi="Arial" w:cs="Arial"/>
          <w:sz w:val="22"/>
          <w:szCs w:val="22"/>
        </w:rPr>
        <w:tab/>
        <w:t>4.1 Introduction</w:t>
      </w:r>
      <w:r w:rsidR="00447E0F" w:rsidRPr="00B96AF5">
        <w:rPr>
          <w:rFonts w:ascii="Arial" w:eastAsia="Arial" w:hAnsi="Arial" w:cs="Arial"/>
          <w:sz w:val="22"/>
          <w:szCs w:val="22"/>
        </w:rPr>
        <w:t>……………………………………………………………</w:t>
      </w:r>
      <w:r w:rsidR="00447E0F">
        <w:rPr>
          <w:rFonts w:ascii="Arial" w:eastAsia="Arial" w:hAnsi="Arial" w:cs="Arial"/>
          <w:sz w:val="22"/>
          <w:szCs w:val="22"/>
        </w:rPr>
        <w:t xml:space="preserve"> </w:t>
      </w:r>
      <w:r w:rsidR="00414C54">
        <w:rPr>
          <w:rFonts w:ascii="Arial" w:eastAsia="Arial" w:hAnsi="Arial" w:cs="Arial"/>
          <w:sz w:val="22"/>
          <w:szCs w:val="22"/>
        </w:rPr>
        <w:t>………………….</w:t>
      </w:r>
      <w:r w:rsidR="00447E0F">
        <w:rPr>
          <w:rFonts w:ascii="Arial" w:eastAsia="Arial" w:hAnsi="Arial" w:cs="Arial"/>
          <w:sz w:val="22"/>
          <w:szCs w:val="22"/>
        </w:rPr>
        <w:t>17</w:t>
      </w:r>
    </w:p>
    <w:p w14:paraId="46AFE5FC" w14:textId="4D21DB6E" w:rsidR="00356587" w:rsidRDefault="00356587" w:rsidP="00357662">
      <w:pPr>
        <w:ind w:right="-50"/>
        <w:rPr>
          <w:rFonts w:ascii="Arial" w:eastAsia="Arial" w:hAnsi="Arial" w:cs="Arial"/>
          <w:sz w:val="22"/>
          <w:szCs w:val="22"/>
        </w:rPr>
      </w:pPr>
      <w:r>
        <w:rPr>
          <w:rFonts w:ascii="Arial" w:eastAsia="Arial" w:hAnsi="Arial" w:cs="Arial"/>
          <w:sz w:val="22"/>
          <w:szCs w:val="22"/>
        </w:rPr>
        <w:tab/>
        <w:t>4.1 programming language choices</w:t>
      </w:r>
      <w:r w:rsidR="00447E0F" w:rsidRPr="00B96AF5">
        <w:rPr>
          <w:rFonts w:ascii="Arial" w:eastAsia="Arial" w:hAnsi="Arial" w:cs="Arial"/>
          <w:sz w:val="22"/>
          <w:szCs w:val="22"/>
        </w:rPr>
        <w:t>……………………………………………………………</w:t>
      </w:r>
      <w:r w:rsidR="00447E0F">
        <w:rPr>
          <w:rFonts w:ascii="Arial" w:eastAsia="Arial" w:hAnsi="Arial" w:cs="Arial"/>
          <w:sz w:val="22"/>
          <w:szCs w:val="22"/>
        </w:rPr>
        <w:t xml:space="preserve"> 17</w:t>
      </w:r>
    </w:p>
    <w:p w14:paraId="0D841295" w14:textId="355B142C" w:rsidR="00356587" w:rsidRDefault="00356587" w:rsidP="00357662">
      <w:pPr>
        <w:ind w:right="-50"/>
        <w:rPr>
          <w:rFonts w:ascii="Arial" w:eastAsia="Arial" w:hAnsi="Arial" w:cs="Arial"/>
          <w:sz w:val="22"/>
          <w:szCs w:val="22"/>
        </w:rPr>
      </w:pPr>
      <w:r>
        <w:rPr>
          <w:rFonts w:ascii="Arial" w:eastAsia="Arial" w:hAnsi="Arial" w:cs="Arial"/>
          <w:sz w:val="22"/>
          <w:szCs w:val="22"/>
        </w:rPr>
        <w:tab/>
        <w:t>4.2 system cutover</w:t>
      </w:r>
      <w:r w:rsidR="00447E0F" w:rsidRPr="00B96AF5">
        <w:rPr>
          <w:rFonts w:ascii="Arial" w:eastAsia="Arial" w:hAnsi="Arial" w:cs="Arial"/>
          <w:sz w:val="22"/>
          <w:szCs w:val="22"/>
        </w:rPr>
        <w:t>……………………………………………………………</w:t>
      </w:r>
      <w:r w:rsidR="00447E0F">
        <w:rPr>
          <w:rFonts w:ascii="Arial" w:eastAsia="Arial" w:hAnsi="Arial" w:cs="Arial"/>
          <w:sz w:val="22"/>
          <w:szCs w:val="22"/>
        </w:rPr>
        <w:t xml:space="preserve"> 18</w:t>
      </w:r>
    </w:p>
    <w:p w14:paraId="4EA3FF74" w14:textId="315F7035" w:rsidR="00356587" w:rsidRDefault="00356587" w:rsidP="00357662">
      <w:pPr>
        <w:ind w:right="-50"/>
        <w:rPr>
          <w:rFonts w:ascii="Arial" w:eastAsia="Arial" w:hAnsi="Arial" w:cs="Arial"/>
          <w:sz w:val="22"/>
          <w:szCs w:val="22"/>
        </w:rPr>
      </w:pPr>
      <w:r>
        <w:rPr>
          <w:rFonts w:ascii="Arial" w:eastAsia="Arial" w:hAnsi="Arial" w:cs="Arial"/>
          <w:sz w:val="22"/>
          <w:szCs w:val="22"/>
        </w:rPr>
        <w:tab/>
        <w:t>4.3 data migration</w:t>
      </w:r>
      <w:r w:rsidR="00447E0F" w:rsidRPr="00B96AF5">
        <w:rPr>
          <w:rFonts w:ascii="Arial" w:eastAsia="Arial" w:hAnsi="Arial" w:cs="Arial"/>
          <w:sz w:val="22"/>
          <w:szCs w:val="22"/>
        </w:rPr>
        <w:t>……………………………………………………………</w:t>
      </w:r>
      <w:r w:rsidR="00447E0F">
        <w:rPr>
          <w:rFonts w:ascii="Arial" w:eastAsia="Arial" w:hAnsi="Arial" w:cs="Arial"/>
          <w:sz w:val="22"/>
          <w:szCs w:val="22"/>
        </w:rPr>
        <w:t xml:space="preserve"> 19</w:t>
      </w:r>
    </w:p>
    <w:p w14:paraId="2B7B7C38" w14:textId="505F44E6" w:rsidR="00356587" w:rsidRDefault="00356587" w:rsidP="00357662">
      <w:pPr>
        <w:ind w:right="-50"/>
        <w:rPr>
          <w:rFonts w:ascii="Arial" w:eastAsia="Arial" w:hAnsi="Arial" w:cs="Arial"/>
          <w:sz w:val="22"/>
          <w:szCs w:val="22"/>
        </w:rPr>
      </w:pPr>
      <w:r>
        <w:rPr>
          <w:rFonts w:ascii="Arial" w:eastAsia="Arial" w:hAnsi="Arial" w:cs="Arial"/>
          <w:sz w:val="22"/>
          <w:szCs w:val="22"/>
        </w:rPr>
        <w:tab/>
        <w:t>4.4 training</w:t>
      </w:r>
      <w:r w:rsidR="00447E0F" w:rsidRPr="00B96AF5">
        <w:rPr>
          <w:rFonts w:ascii="Arial" w:eastAsia="Arial" w:hAnsi="Arial" w:cs="Arial"/>
          <w:sz w:val="22"/>
          <w:szCs w:val="22"/>
        </w:rPr>
        <w:t>……………………………………………………………</w:t>
      </w:r>
      <w:r w:rsidR="00447E0F">
        <w:rPr>
          <w:rFonts w:ascii="Arial" w:eastAsia="Arial" w:hAnsi="Arial" w:cs="Arial"/>
          <w:sz w:val="22"/>
          <w:szCs w:val="22"/>
        </w:rPr>
        <w:t>19</w:t>
      </w:r>
    </w:p>
    <w:p w14:paraId="7043EF65" w14:textId="307A8106" w:rsidR="00356587" w:rsidRDefault="00356587" w:rsidP="00357662">
      <w:pPr>
        <w:ind w:right="-50"/>
        <w:rPr>
          <w:rFonts w:ascii="Arial" w:eastAsia="Arial" w:hAnsi="Arial" w:cs="Arial"/>
          <w:sz w:val="22"/>
          <w:szCs w:val="22"/>
        </w:rPr>
      </w:pPr>
      <w:r>
        <w:rPr>
          <w:rFonts w:ascii="Arial" w:eastAsia="Arial" w:hAnsi="Arial" w:cs="Arial"/>
          <w:sz w:val="22"/>
          <w:szCs w:val="22"/>
        </w:rPr>
        <w:tab/>
        <w:t>4.5 conclusion</w:t>
      </w:r>
      <w:r w:rsidR="00447E0F" w:rsidRPr="00B96AF5">
        <w:rPr>
          <w:rFonts w:ascii="Arial" w:eastAsia="Arial" w:hAnsi="Arial" w:cs="Arial"/>
          <w:sz w:val="22"/>
          <w:szCs w:val="22"/>
        </w:rPr>
        <w:t>……………………………………………………………</w:t>
      </w:r>
      <w:r w:rsidR="00447E0F">
        <w:rPr>
          <w:rFonts w:ascii="Arial" w:eastAsia="Arial" w:hAnsi="Arial" w:cs="Arial"/>
          <w:sz w:val="22"/>
          <w:szCs w:val="22"/>
        </w:rPr>
        <w:t>19</w:t>
      </w:r>
    </w:p>
    <w:p w14:paraId="4CC4340D" w14:textId="0DBCDBAE" w:rsidR="00356587" w:rsidRDefault="00356587" w:rsidP="00357662">
      <w:pPr>
        <w:ind w:right="-50"/>
        <w:rPr>
          <w:rFonts w:ascii="Arial" w:eastAsia="Arial" w:hAnsi="Arial" w:cs="Arial"/>
          <w:sz w:val="22"/>
          <w:szCs w:val="22"/>
        </w:rPr>
      </w:pPr>
      <w:r>
        <w:rPr>
          <w:rFonts w:ascii="Arial" w:eastAsia="Arial" w:hAnsi="Arial" w:cs="Arial"/>
          <w:sz w:val="22"/>
          <w:szCs w:val="22"/>
        </w:rPr>
        <w:tab/>
      </w:r>
    </w:p>
    <w:p w14:paraId="21444AC0" w14:textId="1790F8CA" w:rsidR="00356587" w:rsidRPr="00414C54" w:rsidRDefault="00356587" w:rsidP="00357662">
      <w:pPr>
        <w:ind w:right="-50"/>
        <w:rPr>
          <w:rFonts w:ascii="Arial" w:eastAsia="Arial" w:hAnsi="Arial" w:cs="Arial"/>
          <w:b/>
          <w:bCs/>
          <w:sz w:val="22"/>
          <w:szCs w:val="22"/>
        </w:rPr>
      </w:pPr>
      <w:r w:rsidRPr="00414C54">
        <w:rPr>
          <w:rFonts w:ascii="Arial" w:eastAsia="Arial" w:hAnsi="Arial" w:cs="Arial"/>
          <w:b/>
          <w:bCs/>
          <w:sz w:val="22"/>
          <w:szCs w:val="22"/>
        </w:rPr>
        <w:t>CHAPTER 5 ……………………………………………………………………………………………</w:t>
      </w:r>
      <w:r w:rsidR="00414C54" w:rsidRPr="00414C54">
        <w:rPr>
          <w:rFonts w:ascii="Arial" w:eastAsia="Arial" w:hAnsi="Arial" w:cs="Arial"/>
          <w:b/>
          <w:bCs/>
          <w:sz w:val="22"/>
          <w:szCs w:val="22"/>
        </w:rPr>
        <w:t xml:space="preserve"> 20</w:t>
      </w:r>
    </w:p>
    <w:p w14:paraId="091900FD" w14:textId="6F0F6980" w:rsidR="00356587" w:rsidRDefault="00356587" w:rsidP="00357662">
      <w:pPr>
        <w:ind w:right="-50"/>
        <w:rPr>
          <w:rFonts w:ascii="Arial" w:eastAsia="Arial" w:hAnsi="Arial" w:cs="Arial"/>
          <w:sz w:val="22"/>
          <w:szCs w:val="22"/>
        </w:rPr>
      </w:pPr>
      <w:r>
        <w:rPr>
          <w:rFonts w:ascii="Arial" w:eastAsia="Arial" w:hAnsi="Arial" w:cs="Arial"/>
          <w:sz w:val="22"/>
          <w:szCs w:val="22"/>
        </w:rPr>
        <w:tab/>
        <w:t>5.1 Introduction</w:t>
      </w:r>
      <w:r w:rsidR="00447E0F" w:rsidRPr="00B96AF5">
        <w:rPr>
          <w:rFonts w:ascii="Arial" w:eastAsia="Arial" w:hAnsi="Arial" w:cs="Arial"/>
          <w:sz w:val="22"/>
          <w:szCs w:val="22"/>
        </w:rPr>
        <w:t>……………………………………………………………</w:t>
      </w:r>
      <w:r w:rsidR="00414C54">
        <w:rPr>
          <w:rFonts w:ascii="Arial" w:eastAsia="Arial" w:hAnsi="Arial" w:cs="Arial"/>
          <w:sz w:val="22"/>
          <w:szCs w:val="22"/>
        </w:rPr>
        <w:t xml:space="preserve"> …………………20</w:t>
      </w:r>
    </w:p>
    <w:p w14:paraId="40D95DF6" w14:textId="7E59C45F" w:rsidR="00356587" w:rsidRDefault="00356587" w:rsidP="00357662">
      <w:pPr>
        <w:ind w:right="-50"/>
        <w:rPr>
          <w:rFonts w:ascii="Arial" w:eastAsia="Arial" w:hAnsi="Arial" w:cs="Arial"/>
          <w:sz w:val="22"/>
          <w:szCs w:val="22"/>
        </w:rPr>
      </w:pPr>
      <w:r>
        <w:rPr>
          <w:rFonts w:ascii="Arial" w:eastAsia="Arial" w:hAnsi="Arial" w:cs="Arial"/>
          <w:sz w:val="22"/>
          <w:szCs w:val="22"/>
        </w:rPr>
        <w:tab/>
        <w:t xml:space="preserve">5.2 project management </w:t>
      </w:r>
      <w:r w:rsidR="00447E0F" w:rsidRPr="00B96AF5">
        <w:rPr>
          <w:rFonts w:ascii="Arial" w:eastAsia="Arial" w:hAnsi="Arial" w:cs="Arial"/>
          <w:sz w:val="22"/>
          <w:szCs w:val="22"/>
        </w:rPr>
        <w:t>……………………………………………………………</w:t>
      </w:r>
      <w:r w:rsidR="00414C54">
        <w:rPr>
          <w:rFonts w:ascii="Arial" w:eastAsia="Arial" w:hAnsi="Arial" w:cs="Arial"/>
          <w:sz w:val="22"/>
          <w:szCs w:val="22"/>
        </w:rPr>
        <w:t>20</w:t>
      </w:r>
    </w:p>
    <w:p w14:paraId="1609F514" w14:textId="334103F5" w:rsidR="00356587" w:rsidRDefault="00356587" w:rsidP="00357662">
      <w:pPr>
        <w:ind w:right="-50"/>
        <w:rPr>
          <w:rFonts w:ascii="Arial" w:eastAsia="Arial" w:hAnsi="Arial" w:cs="Arial"/>
          <w:sz w:val="22"/>
          <w:szCs w:val="22"/>
        </w:rPr>
      </w:pPr>
      <w:r>
        <w:rPr>
          <w:rFonts w:ascii="Arial" w:eastAsia="Arial" w:hAnsi="Arial" w:cs="Arial"/>
          <w:sz w:val="22"/>
          <w:szCs w:val="22"/>
        </w:rPr>
        <w:tab/>
        <w:t>5.3 risk management</w:t>
      </w:r>
      <w:r w:rsidR="00447E0F" w:rsidRPr="00B96AF5">
        <w:rPr>
          <w:rFonts w:ascii="Arial" w:eastAsia="Arial" w:hAnsi="Arial" w:cs="Arial"/>
          <w:sz w:val="22"/>
          <w:szCs w:val="22"/>
        </w:rPr>
        <w:t>……………………………………………………………</w:t>
      </w:r>
      <w:r w:rsidR="00414C54">
        <w:rPr>
          <w:rFonts w:ascii="Arial" w:eastAsia="Arial" w:hAnsi="Arial" w:cs="Arial"/>
          <w:sz w:val="22"/>
          <w:szCs w:val="22"/>
        </w:rPr>
        <w:t>21</w:t>
      </w:r>
    </w:p>
    <w:p w14:paraId="5F26E7C7" w14:textId="4D502F00" w:rsidR="00356587" w:rsidRDefault="00356587" w:rsidP="00357662">
      <w:pPr>
        <w:ind w:right="-50"/>
        <w:rPr>
          <w:rFonts w:ascii="Arial" w:eastAsia="Arial" w:hAnsi="Arial" w:cs="Arial"/>
          <w:sz w:val="22"/>
          <w:szCs w:val="22"/>
        </w:rPr>
      </w:pPr>
      <w:r>
        <w:rPr>
          <w:rFonts w:ascii="Arial" w:eastAsia="Arial" w:hAnsi="Arial" w:cs="Arial"/>
          <w:sz w:val="22"/>
          <w:szCs w:val="22"/>
        </w:rPr>
        <w:tab/>
        <w:t>5.4 configuration management</w:t>
      </w:r>
      <w:r w:rsidR="00447E0F" w:rsidRPr="00B96AF5">
        <w:rPr>
          <w:rFonts w:ascii="Arial" w:eastAsia="Arial" w:hAnsi="Arial" w:cs="Arial"/>
          <w:sz w:val="22"/>
          <w:szCs w:val="22"/>
        </w:rPr>
        <w:t>……………………………………………………………</w:t>
      </w:r>
      <w:r w:rsidR="00414C54">
        <w:rPr>
          <w:rFonts w:ascii="Arial" w:eastAsia="Arial" w:hAnsi="Arial" w:cs="Arial"/>
          <w:sz w:val="22"/>
          <w:szCs w:val="22"/>
        </w:rPr>
        <w:t>22</w:t>
      </w:r>
    </w:p>
    <w:p w14:paraId="788C8E04" w14:textId="12368196" w:rsidR="00356587" w:rsidRDefault="00356587" w:rsidP="00357662">
      <w:pPr>
        <w:ind w:right="-50"/>
        <w:rPr>
          <w:rFonts w:ascii="Arial" w:eastAsia="Arial" w:hAnsi="Arial" w:cs="Arial"/>
          <w:sz w:val="22"/>
          <w:szCs w:val="22"/>
        </w:rPr>
      </w:pPr>
      <w:r>
        <w:rPr>
          <w:rFonts w:ascii="Arial" w:eastAsia="Arial" w:hAnsi="Arial" w:cs="Arial"/>
          <w:sz w:val="22"/>
          <w:szCs w:val="22"/>
        </w:rPr>
        <w:tab/>
        <w:t>5.5 testing</w:t>
      </w:r>
      <w:r w:rsidR="00447E0F" w:rsidRPr="00B96AF5">
        <w:rPr>
          <w:rFonts w:ascii="Arial" w:eastAsia="Arial" w:hAnsi="Arial" w:cs="Arial"/>
          <w:sz w:val="22"/>
          <w:szCs w:val="22"/>
        </w:rPr>
        <w:t>……………………………………………………………</w:t>
      </w:r>
      <w:r w:rsidR="00414C54">
        <w:rPr>
          <w:rFonts w:ascii="Arial" w:eastAsia="Arial" w:hAnsi="Arial" w:cs="Arial"/>
          <w:sz w:val="22"/>
          <w:szCs w:val="22"/>
        </w:rPr>
        <w:t>…………………….22</w:t>
      </w:r>
    </w:p>
    <w:p w14:paraId="6F09DD84" w14:textId="092586A4" w:rsidR="00356587" w:rsidRDefault="00356587" w:rsidP="00357662">
      <w:pPr>
        <w:ind w:right="-50"/>
        <w:rPr>
          <w:rFonts w:ascii="Arial" w:eastAsia="Arial" w:hAnsi="Arial" w:cs="Arial"/>
          <w:sz w:val="22"/>
          <w:szCs w:val="22"/>
        </w:rPr>
      </w:pPr>
      <w:r>
        <w:rPr>
          <w:rFonts w:ascii="Arial" w:eastAsia="Arial" w:hAnsi="Arial" w:cs="Arial"/>
          <w:sz w:val="22"/>
          <w:szCs w:val="22"/>
        </w:rPr>
        <w:tab/>
        <w:t>5.6 conclusion</w:t>
      </w:r>
      <w:r w:rsidR="00447E0F" w:rsidRPr="00B96AF5">
        <w:rPr>
          <w:rFonts w:ascii="Arial" w:eastAsia="Arial" w:hAnsi="Arial" w:cs="Arial"/>
          <w:sz w:val="22"/>
          <w:szCs w:val="22"/>
        </w:rPr>
        <w:t>……………………………………………………………</w:t>
      </w:r>
      <w:r w:rsidR="00414C54">
        <w:rPr>
          <w:rFonts w:ascii="Arial" w:eastAsia="Arial" w:hAnsi="Arial" w:cs="Arial"/>
          <w:sz w:val="22"/>
          <w:szCs w:val="22"/>
        </w:rPr>
        <w:t>…………….22</w:t>
      </w:r>
    </w:p>
    <w:p w14:paraId="3E142691" w14:textId="2618599A" w:rsidR="00356587" w:rsidRDefault="00356587" w:rsidP="00357662">
      <w:pPr>
        <w:ind w:right="-50"/>
        <w:rPr>
          <w:rFonts w:ascii="Arial" w:eastAsia="Arial" w:hAnsi="Arial" w:cs="Arial"/>
          <w:sz w:val="22"/>
          <w:szCs w:val="22"/>
        </w:rPr>
      </w:pPr>
    </w:p>
    <w:p w14:paraId="0F322305" w14:textId="3737BB75" w:rsidR="00356587" w:rsidRPr="00414C54" w:rsidRDefault="00356587" w:rsidP="00357662">
      <w:pPr>
        <w:ind w:right="-50"/>
        <w:rPr>
          <w:rFonts w:ascii="Arial" w:eastAsia="Arial" w:hAnsi="Arial" w:cs="Arial"/>
          <w:b/>
          <w:bCs/>
          <w:sz w:val="22"/>
          <w:szCs w:val="22"/>
        </w:rPr>
      </w:pPr>
      <w:r w:rsidRPr="00414C54">
        <w:rPr>
          <w:rFonts w:ascii="Arial" w:eastAsia="Arial" w:hAnsi="Arial" w:cs="Arial"/>
          <w:b/>
          <w:bCs/>
          <w:sz w:val="22"/>
          <w:szCs w:val="22"/>
        </w:rPr>
        <w:t xml:space="preserve">CHAPTER 6 </w:t>
      </w:r>
      <w:r w:rsidR="00414C54" w:rsidRPr="00414C54">
        <w:rPr>
          <w:rFonts w:ascii="Arial" w:eastAsia="Arial" w:hAnsi="Arial" w:cs="Arial"/>
          <w:b/>
          <w:bCs/>
          <w:sz w:val="22"/>
          <w:szCs w:val="22"/>
        </w:rPr>
        <w:t>…………………………………………………………… ……………………23</w:t>
      </w:r>
    </w:p>
    <w:p w14:paraId="378C9951" w14:textId="7E90F972" w:rsidR="00356587" w:rsidRDefault="00356587" w:rsidP="00357662">
      <w:pPr>
        <w:ind w:right="-50"/>
        <w:rPr>
          <w:rFonts w:ascii="Arial" w:eastAsia="Arial" w:hAnsi="Arial" w:cs="Arial"/>
          <w:sz w:val="22"/>
          <w:szCs w:val="22"/>
        </w:rPr>
      </w:pPr>
      <w:r>
        <w:rPr>
          <w:rFonts w:ascii="Arial" w:eastAsia="Arial" w:hAnsi="Arial" w:cs="Arial"/>
          <w:sz w:val="22"/>
          <w:szCs w:val="22"/>
        </w:rPr>
        <w:tab/>
        <w:t>6.1 Introduction</w:t>
      </w:r>
      <w:r w:rsidR="00447E0F" w:rsidRPr="00B96AF5">
        <w:rPr>
          <w:rFonts w:ascii="Arial" w:eastAsia="Arial" w:hAnsi="Arial" w:cs="Arial"/>
          <w:sz w:val="22"/>
          <w:szCs w:val="22"/>
        </w:rPr>
        <w:t>……………………………………………………………</w:t>
      </w:r>
      <w:r w:rsidR="00414C54">
        <w:rPr>
          <w:rFonts w:ascii="Arial" w:eastAsia="Arial" w:hAnsi="Arial" w:cs="Arial"/>
          <w:sz w:val="22"/>
          <w:szCs w:val="22"/>
        </w:rPr>
        <w:t xml:space="preserve"> ……………………23</w:t>
      </w:r>
    </w:p>
    <w:p w14:paraId="2E749CBC" w14:textId="40FE08BB" w:rsidR="00356587" w:rsidRDefault="00356587" w:rsidP="00357662">
      <w:pPr>
        <w:ind w:right="-50"/>
        <w:rPr>
          <w:rFonts w:ascii="Arial" w:eastAsia="Arial" w:hAnsi="Arial" w:cs="Arial"/>
          <w:sz w:val="22"/>
          <w:szCs w:val="22"/>
        </w:rPr>
      </w:pPr>
      <w:r>
        <w:rPr>
          <w:rFonts w:ascii="Arial" w:eastAsia="Arial" w:hAnsi="Arial" w:cs="Arial"/>
          <w:sz w:val="22"/>
          <w:szCs w:val="22"/>
        </w:rPr>
        <w:tab/>
        <w:t>6.2 Achievement of aims and objectives</w:t>
      </w:r>
      <w:r w:rsidR="00447E0F" w:rsidRPr="00B96AF5">
        <w:rPr>
          <w:rFonts w:ascii="Arial" w:eastAsia="Arial" w:hAnsi="Arial" w:cs="Arial"/>
          <w:sz w:val="22"/>
          <w:szCs w:val="22"/>
        </w:rPr>
        <w:t>……………………………………………………………</w:t>
      </w:r>
      <w:r w:rsidR="00414C54">
        <w:rPr>
          <w:rFonts w:ascii="Arial" w:eastAsia="Arial" w:hAnsi="Arial" w:cs="Arial"/>
          <w:sz w:val="22"/>
          <w:szCs w:val="22"/>
        </w:rPr>
        <w:t>23</w:t>
      </w:r>
    </w:p>
    <w:p w14:paraId="666314AC" w14:textId="130724CC" w:rsidR="00356587" w:rsidRDefault="00356587" w:rsidP="00357662">
      <w:pPr>
        <w:ind w:right="-50"/>
        <w:rPr>
          <w:rFonts w:ascii="Arial" w:eastAsia="Arial" w:hAnsi="Arial" w:cs="Arial"/>
          <w:sz w:val="22"/>
          <w:szCs w:val="22"/>
        </w:rPr>
      </w:pPr>
      <w:r>
        <w:rPr>
          <w:rFonts w:ascii="Arial" w:eastAsia="Arial" w:hAnsi="Arial" w:cs="Arial"/>
          <w:sz w:val="22"/>
          <w:szCs w:val="22"/>
        </w:rPr>
        <w:tab/>
        <w:t xml:space="preserve">6.3 problems encountered and how they were resolved </w:t>
      </w:r>
      <w:r w:rsidR="00447E0F" w:rsidRPr="00B96AF5">
        <w:rPr>
          <w:rFonts w:ascii="Arial" w:eastAsia="Arial" w:hAnsi="Arial" w:cs="Arial"/>
          <w:sz w:val="22"/>
          <w:szCs w:val="22"/>
        </w:rPr>
        <w:t>………………………………</w:t>
      </w:r>
      <w:r w:rsidR="00414C54">
        <w:rPr>
          <w:rFonts w:ascii="Arial" w:eastAsia="Arial" w:hAnsi="Arial" w:cs="Arial"/>
          <w:sz w:val="22"/>
          <w:szCs w:val="22"/>
        </w:rPr>
        <w:t>23</w:t>
      </w:r>
    </w:p>
    <w:p w14:paraId="7F7DE7BB" w14:textId="7A9E8643" w:rsidR="00356587" w:rsidRDefault="00356587" w:rsidP="00357662">
      <w:pPr>
        <w:ind w:right="-50"/>
        <w:rPr>
          <w:rFonts w:ascii="Arial" w:eastAsia="Arial" w:hAnsi="Arial" w:cs="Arial"/>
          <w:sz w:val="22"/>
          <w:szCs w:val="22"/>
        </w:rPr>
      </w:pPr>
      <w:r>
        <w:rPr>
          <w:rFonts w:ascii="Arial" w:eastAsia="Arial" w:hAnsi="Arial" w:cs="Arial"/>
          <w:sz w:val="22"/>
          <w:szCs w:val="22"/>
        </w:rPr>
        <w:tab/>
        <w:t>6.4 actions that would be performed differently</w:t>
      </w:r>
      <w:r w:rsidR="00447E0F" w:rsidRPr="00B96AF5">
        <w:rPr>
          <w:rFonts w:ascii="Arial" w:eastAsia="Arial" w:hAnsi="Arial" w:cs="Arial"/>
          <w:sz w:val="22"/>
          <w:szCs w:val="22"/>
        </w:rPr>
        <w:t>………………………………………</w:t>
      </w:r>
      <w:r w:rsidR="00414C54">
        <w:rPr>
          <w:rFonts w:ascii="Arial" w:eastAsia="Arial" w:hAnsi="Arial" w:cs="Arial"/>
          <w:sz w:val="22"/>
          <w:szCs w:val="22"/>
        </w:rPr>
        <w:t>24</w:t>
      </w:r>
    </w:p>
    <w:p w14:paraId="3DCE6FC1" w14:textId="255655C8" w:rsidR="00356587" w:rsidRDefault="00356587" w:rsidP="00357662">
      <w:pPr>
        <w:ind w:right="-50"/>
        <w:rPr>
          <w:rFonts w:ascii="Arial" w:eastAsia="Arial" w:hAnsi="Arial" w:cs="Arial"/>
          <w:sz w:val="22"/>
          <w:szCs w:val="22"/>
        </w:rPr>
      </w:pPr>
      <w:r>
        <w:rPr>
          <w:rFonts w:ascii="Arial" w:eastAsia="Arial" w:hAnsi="Arial" w:cs="Arial"/>
          <w:sz w:val="22"/>
          <w:szCs w:val="22"/>
        </w:rPr>
        <w:tab/>
        <w:t>6.5 future development</w:t>
      </w:r>
      <w:r w:rsidR="00447E0F" w:rsidRPr="00B96AF5">
        <w:rPr>
          <w:rFonts w:ascii="Arial" w:eastAsia="Arial" w:hAnsi="Arial" w:cs="Arial"/>
          <w:sz w:val="22"/>
          <w:szCs w:val="22"/>
        </w:rPr>
        <w:t>……………………………………………………………</w:t>
      </w:r>
      <w:r w:rsidR="00414C54">
        <w:rPr>
          <w:rFonts w:ascii="Arial" w:eastAsia="Arial" w:hAnsi="Arial" w:cs="Arial"/>
          <w:sz w:val="22"/>
          <w:szCs w:val="22"/>
        </w:rPr>
        <w:t>24</w:t>
      </w:r>
    </w:p>
    <w:p w14:paraId="57CE46D7" w14:textId="1F807F7F" w:rsidR="00356587" w:rsidRDefault="00356587" w:rsidP="00357662">
      <w:pPr>
        <w:ind w:right="-50"/>
        <w:rPr>
          <w:rFonts w:ascii="Arial" w:eastAsia="Arial" w:hAnsi="Arial" w:cs="Arial"/>
          <w:sz w:val="22"/>
          <w:szCs w:val="22"/>
        </w:rPr>
      </w:pPr>
    </w:p>
    <w:p w14:paraId="1FA7F95D" w14:textId="0A16308B" w:rsidR="00356587" w:rsidRDefault="00356587" w:rsidP="00357662">
      <w:pPr>
        <w:ind w:right="-50"/>
        <w:rPr>
          <w:rFonts w:ascii="Arial" w:eastAsia="Arial" w:hAnsi="Arial" w:cs="Arial"/>
          <w:sz w:val="22"/>
          <w:szCs w:val="22"/>
        </w:rPr>
      </w:pPr>
    </w:p>
    <w:p w14:paraId="1050EA1D" w14:textId="0B32150F" w:rsidR="00356587" w:rsidRDefault="00356587" w:rsidP="00357662">
      <w:pPr>
        <w:ind w:right="-50"/>
        <w:rPr>
          <w:rFonts w:ascii="Arial" w:eastAsia="Arial" w:hAnsi="Arial" w:cs="Arial"/>
          <w:sz w:val="22"/>
          <w:szCs w:val="22"/>
        </w:rPr>
      </w:pPr>
    </w:p>
    <w:p w14:paraId="1B5E8E9C" w14:textId="1591A5F4" w:rsidR="00356587" w:rsidRDefault="00356587" w:rsidP="00357662">
      <w:pPr>
        <w:ind w:right="-50"/>
        <w:rPr>
          <w:rFonts w:ascii="Arial" w:eastAsia="Arial" w:hAnsi="Arial" w:cs="Arial"/>
          <w:sz w:val="22"/>
          <w:szCs w:val="22"/>
        </w:rPr>
      </w:pPr>
    </w:p>
    <w:p w14:paraId="0F984CB9" w14:textId="60C408D5" w:rsidR="00356587" w:rsidRDefault="00356587" w:rsidP="00357662">
      <w:pPr>
        <w:ind w:right="-50"/>
        <w:rPr>
          <w:rFonts w:ascii="Arial" w:eastAsia="Arial" w:hAnsi="Arial" w:cs="Arial"/>
          <w:sz w:val="22"/>
          <w:szCs w:val="22"/>
        </w:rPr>
      </w:pPr>
    </w:p>
    <w:p w14:paraId="5B93B2FC" w14:textId="0280950E" w:rsidR="00356587" w:rsidRPr="00414C54" w:rsidRDefault="00356587" w:rsidP="00357662">
      <w:pPr>
        <w:ind w:right="-50"/>
        <w:rPr>
          <w:rFonts w:ascii="Arial" w:eastAsia="Arial" w:hAnsi="Arial" w:cs="Arial"/>
          <w:b/>
          <w:bCs/>
          <w:sz w:val="22"/>
          <w:szCs w:val="22"/>
        </w:rPr>
      </w:pPr>
      <w:r w:rsidRPr="00414C54">
        <w:rPr>
          <w:rFonts w:ascii="Arial" w:eastAsia="Arial" w:hAnsi="Arial" w:cs="Arial"/>
          <w:b/>
          <w:bCs/>
          <w:sz w:val="22"/>
          <w:szCs w:val="22"/>
        </w:rPr>
        <w:lastRenderedPageBreak/>
        <w:t xml:space="preserve">CHAPTER 7 </w:t>
      </w:r>
      <w:r w:rsidR="00414C54" w:rsidRPr="00414C54">
        <w:rPr>
          <w:rFonts w:ascii="Arial" w:eastAsia="Arial" w:hAnsi="Arial" w:cs="Arial"/>
          <w:b/>
          <w:bCs/>
          <w:sz w:val="22"/>
          <w:szCs w:val="22"/>
        </w:rPr>
        <w:t>…………………………………………………………… 25</w:t>
      </w:r>
    </w:p>
    <w:p w14:paraId="02528131" w14:textId="398568E1" w:rsidR="00356587" w:rsidRDefault="00356587" w:rsidP="00357662">
      <w:pPr>
        <w:ind w:right="-50"/>
        <w:rPr>
          <w:rFonts w:ascii="Arial" w:eastAsia="Arial" w:hAnsi="Arial" w:cs="Arial"/>
          <w:sz w:val="22"/>
          <w:szCs w:val="22"/>
        </w:rPr>
      </w:pPr>
      <w:r>
        <w:rPr>
          <w:rFonts w:ascii="Arial" w:eastAsia="Arial" w:hAnsi="Arial" w:cs="Arial"/>
          <w:sz w:val="22"/>
          <w:szCs w:val="22"/>
        </w:rPr>
        <w:tab/>
        <w:t>7.1 Description</w:t>
      </w:r>
      <w:r w:rsidR="00414C54" w:rsidRPr="00B96AF5">
        <w:rPr>
          <w:rFonts w:ascii="Arial" w:eastAsia="Arial" w:hAnsi="Arial" w:cs="Arial"/>
          <w:sz w:val="22"/>
          <w:szCs w:val="22"/>
        </w:rPr>
        <w:t>……………………………………………………………</w:t>
      </w:r>
      <w:r w:rsidR="00414C54">
        <w:rPr>
          <w:rFonts w:ascii="Arial" w:eastAsia="Arial" w:hAnsi="Arial" w:cs="Arial"/>
          <w:sz w:val="22"/>
          <w:szCs w:val="22"/>
        </w:rPr>
        <w:t>25</w:t>
      </w:r>
    </w:p>
    <w:p w14:paraId="03614191" w14:textId="2F31112B" w:rsidR="00356587" w:rsidRDefault="00356587" w:rsidP="00357662">
      <w:pPr>
        <w:ind w:right="-50"/>
        <w:rPr>
          <w:rFonts w:ascii="Arial" w:eastAsia="Arial" w:hAnsi="Arial" w:cs="Arial"/>
          <w:sz w:val="22"/>
          <w:szCs w:val="22"/>
        </w:rPr>
      </w:pPr>
      <w:r>
        <w:rPr>
          <w:rFonts w:ascii="Arial" w:eastAsia="Arial" w:hAnsi="Arial" w:cs="Arial"/>
          <w:sz w:val="22"/>
          <w:szCs w:val="22"/>
        </w:rPr>
        <w:tab/>
        <w:t>7.2 Analysis</w:t>
      </w:r>
      <w:r w:rsidR="00414C54" w:rsidRPr="00B96AF5">
        <w:rPr>
          <w:rFonts w:ascii="Arial" w:eastAsia="Arial" w:hAnsi="Arial" w:cs="Arial"/>
          <w:sz w:val="22"/>
          <w:szCs w:val="22"/>
        </w:rPr>
        <w:t>……………………………………………………………</w:t>
      </w:r>
      <w:r w:rsidR="00414C54">
        <w:rPr>
          <w:rFonts w:ascii="Arial" w:eastAsia="Arial" w:hAnsi="Arial" w:cs="Arial"/>
          <w:sz w:val="22"/>
          <w:szCs w:val="22"/>
        </w:rPr>
        <w:t>25</w:t>
      </w:r>
    </w:p>
    <w:p w14:paraId="19EF196C" w14:textId="4098E39B" w:rsidR="00356587" w:rsidRDefault="00356587" w:rsidP="00357662">
      <w:pPr>
        <w:ind w:right="-50"/>
        <w:rPr>
          <w:rFonts w:ascii="Arial" w:eastAsia="Arial" w:hAnsi="Arial" w:cs="Arial"/>
          <w:sz w:val="22"/>
          <w:szCs w:val="22"/>
        </w:rPr>
      </w:pPr>
      <w:r>
        <w:rPr>
          <w:rFonts w:ascii="Arial" w:eastAsia="Arial" w:hAnsi="Arial" w:cs="Arial"/>
          <w:sz w:val="22"/>
          <w:szCs w:val="22"/>
        </w:rPr>
        <w:tab/>
        <w:t>7.3 Action plan</w:t>
      </w:r>
      <w:r w:rsidR="00414C54" w:rsidRPr="00B96AF5">
        <w:rPr>
          <w:rFonts w:ascii="Arial" w:eastAsia="Arial" w:hAnsi="Arial" w:cs="Arial"/>
          <w:sz w:val="22"/>
          <w:szCs w:val="22"/>
        </w:rPr>
        <w:t>……………………………………………………………</w:t>
      </w:r>
      <w:r w:rsidR="00414C54">
        <w:rPr>
          <w:rFonts w:ascii="Arial" w:eastAsia="Arial" w:hAnsi="Arial" w:cs="Arial"/>
          <w:sz w:val="22"/>
          <w:szCs w:val="22"/>
        </w:rPr>
        <w:t>25</w:t>
      </w:r>
    </w:p>
    <w:p w14:paraId="3B53F143" w14:textId="0BF0BAD4" w:rsidR="00356587" w:rsidRDefault="00356587" w:rsidP="00357662">
      <w:pPr>
        <w:ind w:right="-50"/>
        <w:rPr>
          <w:rFonts w:ascii="Arial" w:eastAsia="Arial" w:hAnsi="Arial" w:cs="Arial"/>
          <w:sz w:val="22"/>
          <w:szCs w:val="22"/>
        </w:rPr>
      </w:pPr>
    </w:p>
    <w:p w14:paraId="2D3C0852" w14:textId="7438DFB4" w:rsidR="00356587" w:rsidRPr="00414C54" w:rsidRDefault="00356587" w:rsidP="00357662">
      <w:pPr>
        <w:ind w:right="-50"/>
        <w:rPr>
          <w:rFonts w:ascii="Arial" w:eastAsia="Arial" w:hAnsi="Arial" w:cs="Arial"/>
          <w:b/>
          <w:bCs/>
          <w:sz w:val="22"/>
          <w:szCs w:val="22"/>
        </w:rPr>
      </w:pPr>
      <w:r w:rsidRPr="00414C54">
        <w:rPr>
          <w:rFonts w:ascii="Arial" w:eastAsia="Arial" w:hAnsi="Arial" w:cs="Arial"/>
          <w:b/>
          <w:bCs/>
          <w:sz w:val="22"/>
          <w:szCs w:val="22"/>
        </w:rPr>
        <w:t>REFERENCES</w:t>
      </w:r>
      <w:r w:rsidR="00414C54" w:rsidRPr="00414C54">
        <w:rPr>
          <w:rFonts w:ascii="Arial" w:eastAsia="Arial" w:hAnsi="Arial" w:cs="Arial"/>
          <w:b/>
          <w:bCs/>
          <w:sz w:val="22"/>
          <w:szCs w:val="22"/>
        </w:rPr>
        <w:t xml:space="preserve"> …………………………………………………………… 26</w:t>
      </w:r>
    </w:p>
    <w:p w14:paraId="4F5CA88B" w14:textId="44EB01EA" w:rsidR="00356587" w:rsidRDefault="00414C54" w:rsidP="00357662">
      <w:pPr>
        <w:ind w:right="-50"/>
        <w:rPr>
          <w:rFonts w:ascii="Arial" w:eastAsia="Arial" w:hAnsi="Arial" w:cs="Arial"/>
          <w:sz w:val="22"/>
          <w:szCs w:val="22"/>
        </w:rPr>
      </w:pPr>
      <w:r>
        <w:rPr>
          <w:rFonts w:ascii="Arial" w:eastAsia="Arial" w:hAnsi="Arial" w:cs="Arial"/>
          <w:sz w:val="22"/>
          <w:szCs w:val="22"/>
        </w:rPr>
        <w:t xml:space="preserve"> </w:t>
      </w:r>
    </w:p>
    <w:p w14:paraId="0456C569" w14:textId="72FD9BBE" w:rsidR="00356587" w:rsidRPr="00414C54" w:rsidRDefault="00356587" w:rsidP="00357662">
      <w:pPr>
        <w:ind w:right="-50"/>
        <w:rPr>
          <w:rFonts w:ascii="Arial" w:eastAsia="Arial" w:hAnsi="Arial" w:cs="Arial"/>
          <w:b/>
          <w:bCs/>
          <w:sz w:val="22"/>
          <w:szCs w:val="22"/>
        </w:rPr>
      </w:pPr>
      <w:r w:rsidRPr="00414C54">
        <w:rPr>
          <w:rFonts w:ascii="Arial" w:eastAsia="Arial" w:hAnsi="Arial" w:cs="Arial"/>
          <w:b/>
          <w:bCs/>
          <w:sz w:val="22"/>
          <w:szCs w:val="22"/>
        </w:rPr>
        <w:t>APPENDIX</w:t>
      </w:r>
      <w:r w:rsidR="00414C54" w:rsidRPr="00414C54">
        <w:rPr>
          <w:rFonts w:ascii="Arial" w:eastAsia="Arial" w:hAnsi="Arial" w:cs="Arial"/>
          <w:b/>
          <w:bCs/>
          <w:sz w:val="22"/>
          <w:szCs w:val="22"/>
        </w:rPr>
        <w:t xml:space="preserve"> …………………………………………………………… </w:t>
      </w:r>
      <w:r w:rsidR="00B546F1">
        <w:rPr>
          <w:rFonts w:ascii="Arial" w:eastAsia="Arial" w:hAnsi="Arial" w:cs="Arial"/>
          <w:b/>
          <w:bCs/>
          <w:sz w:val="22"/>
          <w:szCs w:val="22"/>
        </w:rPr>
        <w:t xml:space="preserve">page </w:t>
      </w:r>
      <w:r w:rsidR="00414C54" w:rsidRPr="00414C54">
        <w:rPr>
          <w:rFonts w:ascii="Arial" w:eastAsia="Arial" w:hAnsi="Arial" w:cs="Arial"/>
          <w:b/>
          <w:bCs/>
          <w:sz w:val="22"/>
          <w:szCs w:val="22"/>
        </w:rPr>
        <w:t>27</w:t>
      </w:r>
      <w:r w:rsidR="00B546F1">
        <w:rPr>
          <w:rFonts w:ascii="Arial" w:eastAsia="Arial" w:hAnsi="Arial" w:cs="Arial"/>
          <w:b/>
          <w:bCs/>
          <w:sz w:val="22"/>
          <w:szCs w:val="22"/>
        </w:rPr>
        <w:t xml:space="preserve"> to page 50</w:t>
      </w:r>
    </w:p>
    <w:p w14:paraId="507085EE" w14:textId="07CEDB73" w:rsidR="00356587" w:rsidRDefault="00356587" w:rsidP="00357662">
      <w:pPr>
        <w:ind w:right="-50"/>
        <w:rPr>
          <w:rFonts w:ascii="Arial" w:eastAsia="Arial" w:hAnsi="Arial" w:cs="Arial"/>
          <w:sz w:val="22"/>
          <w:szCs w:val="22"/>
        </w:rPr>
      </w:pPr>
    </w:p>
    <w:p w14:paraId="25C5720B" w14:textId="77777777" w:rsidR="00356587" w:rsidRDefault="00356587" w:rsidP="00357662">
      <w:pPr>
        <w:ind w:right="-50"/>
        <w:rPr>
          <w:rFonts w:ascii="Arial" w:eastAsia="Arial" w:hAnsi="Arial" w:cs="Arial"/>
          <w:sz w:val="22"/>
          <w:szCs w:val="22"/>
        </w:rPr>
      </w:pPr>
    </w:p>
    <w:p w14:paraId="6D4DD914" w14:textId="77777777" w:rsidR="00356587" w:rsidRDefault="00356587" w:rsidP="00357662">
      <w:pPr>
        <w:ind w:right="-50"/>
        <w:rPr>
          <w:rFonts w:ascii="Arial" w:eastAsia="Arial" w:hAnsi="Arial" w:cs="Arial"/>
          <w:sz w:val="22"/>
          <w:szCs w:val="22"/>
        </w:rPr>
      </w:pPr>
    </w:p>
    <w:p w14:paraId="0D6D9EF5" w14:textId="77777777" w:rsidR="00AB52A4" w:rsidRDefault="00AB52A4" w:rsidP="00357662">
      <w:pPr>
        <w:ind w:right="-50"/>
        <w:rPr>
          <w:rFonts w:ascii="Arial" w:eastAsia="Arial" w:hAnsi="Arial" w:cs="Arial"/>
          <w:sz w:val="22"/>
          <w:szCs w:val="22"/>
        </w:rPr>
      </w:pPr>
    </w:p>
    <w:p w14:paraId="2D51E72D" w14:textId="77777777" w:rsidR="00AB52A4" w:rsidRDefault="00AB52A4" w:rsidP="00357662">
      <w:pPr>
        <w:ind w:right="-50"/>
        <w:rPr>
          <w:rFonts w:ascii="Arial" w:eastAsia="Arial" w:hAnsi="Arial" w:cs="Arial"/>
          <w:sz w:val="22"/>
          <w:szCs w:val="22"/>
        </w:rPr>
      </w:pPr>
    </w:p>
    <w:p w14:paraId="3BEFA466" w14:textId="77777777" w:rsidR="00AB52A4" w:rsidRDefault="00AB52A4" w:rsidP="00357662">
      <w:pPr>
        <w:ind w:right="-50"/>
        <w:rPr>
          <w:rFonts w:ascii="Arial" w:eastAsia="Arial" w:hAnsi="Arial" w:cs="Arial"/>
          <w:sz w:val="22"/>
          <w:szCs w:val="22"/>
        </w:rPr>
      </w:pPr>
    </w:p>
    <w:p w14:paraId="7958D93B" w14:textId="77777777" w:rsidR="00AB52A4" w:rsidRDefault="00AB52A4" w:rsidP="00357662">
      <w:pPr>
        <w:ind w:right="-50"/>
        <w:rPr>
          <w:rFonts w:ascii="Arial" w:eastAsia="Arial" w:hAnsi="Arial" w:cs="Arial"/>
          <w:sz w:val="22"/>
          <w:szCs w:val="22"/>
        </w:rPr>
      </w:pPr>
    </w:p>
    <w:p w14:paraId="73F611FB" w14:textId="77777777" w:rsidR="00AB52A4" w:rsidRDefault="00AB52A4" w:rsidP="00357662">
      <w:pPr>
        <w:ind w:right="-50"/>
        <w:rPr>
          <w:rFonts w:ascii="Arial" w:eastAsia="Arial" w:hAnsi="Arial" w:cs="Arial"/>
          <w:sz w:val="22"/>
          <w:szCs w:val="22"/>
        </w:rPr>
      </w:pPr>
    </w:p>
    <w:p w14:paraId="61799895" w14:textId="77777777" w:rsidR="00AB52A4" w:rsidRDefault="00AB52A4" w:rsidP="00357662">
      <w:pPr>
        <w:ind w:right="-50"/>
        <w:rPr>
          <w:rFonts w:ascii="Arial" w:eastAsia="Arial" w:hAnsi="Arial" w:cs="Arial"/>
          <w:sz w:val="22"/>
          <w:szCs w:val="22"/>
        </w:rPr>
      </w:pPr>
    </w:p>
    <w:p w14:paraId="653DCDED" w14:textId="77777777" w:rsidR="00AB52A4" w:rsidRDefault="00AB52A4" w:rsidP="00357662">
      <w:pPr>
        <w:ind w:right="-50"/>
        <w:rPr>
          <w:rFonts w:ascii="Arial" w:eastAsia="Arial" w:hAnsi="Arial" w:cs="Arial"/>
          <w:sz w:val="22"/>
          <w:szCs w:val="22"/>
        </w:rPr>
      </w:pPr>
    </w:p>
    <w:p w14:paraId="3FED279F" w14:textId="77777777" w:rsidR="00AB52A4" w:rsidRDefault="00AB52A4" w:rsidP="00357662">
      <w:pPr>
        <w:ind w:right="-50"/>
        <w:rPr>
          <w:rFonts w:ascii="Arial" w:eastAsia="Arial" w:hAnsi="Arial" w:cs="Arial"/>
          <w:sz w:val="22"/>
          <w:szCs w:val="22"/>
        </w:rPr>
      </w:pPr>
    </w:p>
    <w:p w14:paraId="46072171" w14:textId="77777777" w:rsidR="00AB52A4" w:rsidRDefault="00AB52A4" w:rsidP="00357662">
      <w:pPr>
        <w:ind w:right="-50"/>
        <w:rPr>
          <w:rFonts w:ascii="Arial" w:eastAsia="Arial" w:hAnsi="Arial" w:cs="Arial"/>
          <w:sz w:val="22"/>
          <w:szCs w:val="22"/>
        </w:rPr>
      </w:pPr>
    </w:p>
    <w:p w14:paraId="3D2DFE71" w14:textId="77777777" w:rsidR="00AB52A4" w:rsidRDefault="00AB52A4" w:rsidP="00357662">
      <w:pPr>
        <w:ind w:right="-50"/>
        <w:rPr>
          <w:rFonts w:ascii="Arial" w:eastAsia="Arial" w:hAnsi="Arial" w:cs="Arial"/>
          <w:sz w:val="22"/>
          <w:szCs w:val="22"/>
        </w:rPr>
      </w:pPr>
    </w:p>
    <w:p w14:paraId="60AC2E7D" w14:textId="77777777" w:rsidR="00AB52A4" w:rsidRDefault="00AB52A4" w:rsidP="00357662">
      <w:pPr>
        <w:ind w:right="-50"/>
        <w:rPr>
          <w:rFonts w:ascii="Arial" w:eastAsia="Arial" w:hAnsi="Arial" w:cs="Arial"/>
          <w:sz w:val="22"/>
          <w:szCs w:val="22"/>
        </w:rPr>
      </w:pPr>
    </w:p>
    <w:p w14:paraId="009C5C58" w14:textId="77777777" w:rsidR="00AB52A4" w:rsidRDefault="00AB52A4" w:rsidP="00357662">
      <w:pPr>
        <w:ind w:right="-50"/>
        <w:rPr>
          <w:rFonts w:ascii="Arial" w:eastAsia="Arial" w:hAnsi="Arial" w:cs="Arial"/>
          <w:sz w:val="22"/>
          <w:szCs w:val="22"/>
        </w:rPr>
      </w:pPr>
    </w:p>
    <w:p w14:paraId="58AE482F" w14:textId="77777777" w:rsidR="00AB52A4" w:rsidRDefault="00AB52A4" w:rsidP="00357662">
      <w:pPr>
        <w:ind w:right="-50"/>
        <w:rPr>
          <w:rFonts w:ascii="Arial" w:eastAsia="Arial" w:hAnsi="Arial" w:cs="Arial"/>
          <w:sz w:val="22"/>
          <w:szCs w:val="22"/>
        </w:rPr>
      </w:pPr>
    </w:p>
    <w:p w14:paraId="693BEED6" w14:textId="77777777" w:rsidR="00AB52A4" w:rsidRDefault="00AB52A4" w:rsidP="00357662">
      <w:pPr>
        <w:ind w:right="-50"/>
        <w:rPr>
          <w:rFonts w:ascii="Arial" w:eastAsia="Arial" w:hAnsi="Arial" w:cs="Arial"/>
          <w:sz w:val="22"/>
          <w:szCs w:val="22"/>
        </w:rPr>
      </w:pPr>
    </w:p>
    <w:p w14:paraId="16709EED" w14:textId="77777777" w:rsidR="00AB52A4" w:rsidRDefault="00AB52A4" w:rsidP="00357662">
      <w:pPr>
        <w:ind w:right="-50"/>
        <w:rPr>
          <w:rFonts w:ascii="Arial" w:eastAsia="Arial" w:hAnsi="Arial" w:cs="Arial"/>
          <w:sz w:val="22"/>
          <w:szCs w:val="22"/>
        </w:rPr>
      </w:pPr>
    </w:p>
    <w:p w14:paraId="4789F198" w14:textId="77777777" w:rsidR="00AB52A4" w:rsidRDefault="00AB52A4" w:rsidP="00357662">
      <w:pPr>
        <w:ind w:right="-50"/>
        <w:rPr>
          <w:rFonts w:ascii="Arial" w:eastAsia="Arial" w:hAnsi="Arial" w:cs="Arial"/>
          <w:sz w:val="22"/>
          <w:szCs w:val="22"/>
        </w:rPr>
      </w:pPr>
    </w:p>
    <w:p w14:paraId="11754EE2" w14:textId="77777777" w:rsidR="00AB52A4" w:rsidRDefault="00AB52A4" w:rsidP="00357662">
      <w:pPr>
        <w:ind w:right="-50"/>
        <w:rPr>
          <w:rFonts w:ascii="Arial" w:eastAsia="Arial" w:hAnsi="Arial" w:cs="Arial"/>
          <w:sz w:val="22"/>
          <w:szCs w:val="22"/>
        </w:rPr>
      </w:pPr>
    </w:p>
    <w:p w14:paraId="68C20DBA" w14:textId="77777777" w:rsidR="00AB52A4" w:rsidRDefault="00AB52A4" w:rsidP="00357662">
      <w:pPr>
        <w:ind w:right="-50"/>
        <w:rPr>
          <w:rFonts w:ascii="Arial" w:eastAsia="Arial" w:hAnsi="Arial" w:cs="Arial"/>
          <w:sz w:val="22"/>
          <w:szCs w:val="22"/>
        </w:rPr>
      </w:pPr>
    </w:p>
    <w:p w14:paraId="3C21EE81" w14:textId="77777777" w:rsidR="00AB52A4" w:rsidRDefault="00AB52A4" w:rsidP="00357662">
      <w:pPr>
        <w:ind w:right="-50"/>
        <w:rPr>
          <w:rFonts w:ascii="Arial" w:eastAsia="Arial" w:hAnsi="Arial" w:cs="Arial"/>
          <w:sz w:val="22"/>
          <w:szCs w:val="22"/>
        </w:rPr>
      </w:pPr>
    </w:p>
    <w:p w14:paraId="1381CDFF" w14:textId="77777777" w:rsidR="00AB52A4" w:rsidRDefault="00AB52A4" w:rsidP="00357662">
      <w:pPr>
        <w:ind w:right="-50"/>
        <w:rPr>
          <w:rFonts w:ascii="Arial" w:eastAsia="Arial" w:hAnsi="Arial" w:cs="Arial"/>
          <w:sz w:val="22"/>
          <w:szCs w:val="22"/>
        </w:rPr>
      </w:pPr>
    </w:p>
    <w:p w14:paraId="227B2DA0" w14:textId="77777777" w:rsidR="00AB52A4" w:rsidRDefault="00AB52A4" w:rsidP="00357662">
      <w:pPr>
        <w:ind w:right="-50"/>
        <w:rPr>
          <w:rFonts w:ascii="Arial" w:eastAsia="Arial" w:hAnsi="Arial" w:cs="Arial"/>
          <w:sz w:val="22"/>
          <w:szCs w:val="22"/>
        </w:rPr>
      </w:pPr>
    </w:p>
    <w:p w14:paraId="00D47F72" w14:textId="77777777" w:rsidR="00AB52A4" w:rsidRDefault="00AB52A4" w:rsidP="00357662">
      <w:pPr>
        <w:ind w:right="-50"/>
        <w:rPr>
          <w:rFonts w:ascii="Arial" w:eastAsia="Arial" w:hAnsi="Arial" w:cs="Arial"/>
          <w:sz w:val="22"/>
          <w:szCs w:val="22"/>
        </w:rPr>
      </w:pPr>
    </w:p>
    <w:p w14:paraId="2B9E8C3E" w14:textId="77777777" w:rsidR="00AB52A4" w:rsidRDefault="00AB52A4" w:rsidP="00357662">
      <w:pPr>
        <w:ind w:right="-50"/>
        <w:rPr>
          <w:rFonts w:ascii="Arial" w:eastAsia="Arial" w:hAnsi="Arial" w:cs="Arial"/>
          <w:sz w:val="22"/>
          <w:szCs w:val="22"/>
        </w:rPr>
      </w:pPr>
    </w:p>
    <w:p w14:paraId="7A1C9B0F" w14:textId="77777777" w:rsidR="00AB52A4" w:rsidRDefault="00AB52A4" w:rsidP="00357662">
      <w:pPr>
        <w:ind w:right="-50"/>
        <w:rPr>
          <w:rFonts w:ascii="Arial" w:eastAsia="Arial" w:hAnsi="Arial" w:cs="Arial"/>
          <w:sz w:val="22"/>
          <w:szCs w:val="22"/>
        </w:rPr>
      </w:pPr>
    </w:p>
    <w:p w14:paraId="5869DD58" w14:textId="77777777" w:rsidR="00AB52A4" w:rsidRDefault="00AB52A4" w:rsidP="00357662">
      <w:pPr>
        <w:ind w:right="-50"/>
        <w:rPr>
          <w:rFonts w:ascii="Arial" w:eastAsia="Arial" w:hAnsi="Arial" w:cs="Arial"/>
          <w:sz w:val="22"/>
          <w:szCs w:val="22"/>
        </w:rPr>
      </w:pPr>
    </w:p>
    <w:p w14:paraId="47304185" w14:textId="77777777" w:rsidR="00AB52A4" w:rsidRDefault="00AB52A4" w:rsidP="00357662">
      <w:pPr>
        <w:ind w:right="-50"/>
        <w:rPr>
          <w:rFonts w:ascii="Arial" w:eastAsia="Arial" w:hAnsi="Arial" w:cs="Arial"/>
          <w:sz w:val="22"/>
          <w:szCs w:val="22"/>
        </w:rPr>
      </w:pPr>
    </w:p>
    <w:p w14:paraId="54D3E080" w14:textId="77777777" w:rsidR="00AB52A4" w:rsidRDefault="00AB52A4" w:rsidP="00357662">
      <w:pPr>
        <w:ind w:right="-50"/>
        <w:rPr>
          <w:rFonts w:ascii="Arial" w:eastAsia="Arial" w:hAnsi="Arial" w:cs="Arial"/>
          <w:sz w:val="22"/>
          <w:szCs w:val="22"/>
        </w:rPr>
      </w:pPr>
    </w:p>
    <w:p w14:paraId="5D90A44F" w14:textId="77777777" w:rsidR="00AB52A4" w:rsidRDefault="00AB52A4" w:rsidP="00357662">
      <w:pPr>
        <w:ind w:right="-50"/>
        <w:rPr>
          <w:rFonts w:ascii="Arial" w:eastAsia="Arial" w:hAnsi="Arial" w:cs="Arial"/>
          <w:sz w:val="22"/>
          <w:szCs w:val="22"/>
        </w:rPr>
      </w:pPr>
    </w:p>
    <w:p w14:paraId="3DBDBBAD" w14:textId="77777777" w:rsidR="00AB52A4" w:rsidRDefault="00AB52A4" w:rsidP="00357662">
      <w:pPr>
        <w:ind w:right="-50"/>
        <w:rPr>
          <w:rFonts w:ascii="Arial" w:eastAsia="Arial" w:hAnsi="Arial" w:cs="Arial"/>
          <w:sz w:val="22"/>
          <w:szCs w:val="22"/>
        </w:rPr>
      </w:pPr>
    </w:p>
    <w:p w14:paraId="4DC45A4C" w14:textId="77777777" w:rsidR="00AB52A4" w:rsidRDefault="00AB52A4" w:rsidP="00357662">
      <w:pPr>
        <w:ind w:right="-50"/>
        <w:rPr>
          <w:rFonts w:ascii="Arial" w:eastAsia="Arial" w:hAnsi="Arial" w:cs="Arial"/>
          <w:sz w:val="22"/>
          <w:szCs w:val="22"/>
        </w:rPr>
      </w:pPr>
    </w:p>
    <w:p w14:paraId="36662E29" w14:textId="77777777" w:rsidR="00AB52A4" w:rsidRDefault="00AB52A4" w:rsidP="00357662">
      <w:pPr>
        <w:ind w:right="-50"/>
        <w:rPr>
          <w:rFonts w:ascii="Arial" w:eastAsia="Arial" w:hAnsi="Arial" w:cs="Arial"/>
          <w:sz w:val="22"/>
          <w:szCs w:val="22"/>
        </w:rPr>
      </w:pPr>
    </w:p>
    <w:p w14:paraId="375B96D1" w14:textId="77777777" w:rsidR="00AB52A4" w:rsidRDefault="00AB52A4" w:rsidP="00357662">
      <w:pPr>
        <w:ind w:right="-50"/>
        <w:rPr>
          <w:rFonts w:ascii="Arial" w:eastAsia="Arial" w:hAnsi="Arial" w:cs="Arial"/>
          <w:sz w:val="22"/>
          <w:szCs w:val="22"/>
        </w:rPr>
      </w:pPr>
    </w:p>
    <w:p w14:paraId="0821ABA9" w14:textId="77777777" w:rsidR="00AB52A4" w:rsidRDefault="00AB52A4" w:rsidP="00357662">
      <w:pPr>
        <w:ind w:right="-50"/>
        <w:rPr>
          <w:rFonts w:ascii="Arial" w:eastAsia="Arial" w:hAnsi="Arial" w:cs="Arial"/>
          <w:sz w:val="22"/>
          <w:szCs w:val="22"/>
        </w:rPr>
      </w:pPr>
    </w:p>
    <w:p w14:paraId="72736C72" w14:textId="77777777" w:rsidR="00AB52A4" w:rsidRDefault="00AB52A4" w:rsidP="00357662">
      <w:pPr>
        <w:ind w:right="-50"/>
        <w:rPr>
          <w:rFonts w:ascii="Arial" w:eastAsia="Arial" w:hAnsi="Arial" w:cs="Arial"/>
          <w:sz w:val="22"/>
          <w:szCs w:val="22"/>
        </w:rPr>
      </w:pPr>
    </w:p>
    <w:p w14:paraId="0FFCB538" w14:textId="77777777" w:rsidR="00AB52A4" w:rsidRDefault="00AB52A4" w:rsidP="00357662">
      <w:pPr>
        <w:ind w:right="-50"/>
        <w:rPr>
          <w:rFonts w:ascii="Arial" w:eastAsia="Arial" w:hAnsi="Arial" w:cs="Arial"/>
          <w:sz w:val="22"/>
          <w:szCs w:val="22"/>
        </w:rPr>
      </w:pPr>
    </w:p>
    <w:p w14:paraId="3F9DC731" w14:textId="77777777" w:rsidR="00AB52A4" w:rsidRDefault="00AB52A4" w:rsidP="00357662">
      <w:pPr>
        <w:ind w:right="-50"/>
        <w:rPr>
          <w:rFonts w:ascii="Arial" w:eastAsia="Arial" w:hAnsi="Arial" w:cs="Arial"/>
          <w:sz w:val="22"/>
          <w:szCs w:val="22"/>
        </w:rPr>
      </w:pPr>
    </w:p>
    <w:p w14:paraId="5723418B" w14:textId="77777777" w:rsidR="00AB52A4" w:rsidRDefault="00AB52A4" w:rsidP="00357662">
      <w:pPr>
        <w:ind w:right="-50"/>
        <w:rPr>
          <w:rFonts w:ascii="Arial" w:eastAsia="Arial" w:hAnsi="Arial" w:cs="Arial"/>
          <w:sz w:val="22"/>
          <w:szCs w:val="22"/>
        </w:rPr>
      </w:pPr>
    </w:p>
    <w:p w14:paraId="69D75141" w14:textId="77777777" w:rsidR="00AB52A4" w:rsidRDefault="00AB52A4" w:rsidP="00357662">
      <w:pPr>
        <w:ind w:right="-50"/>
        <w:rPr>
          <w:rFonts w:ascii="Arial" w:eastAsia="Arial" w:hAnsi="Arial" w:cs="Arial"/>
          <w:sz w:val="22"/>
          <w:szCs w:val="22"/>
        </w:rPr>
      </w:pPr>
    </w:p>
    <w:p w14:paraId="4DC39A5D" w14:textId="77777777" w:rsidR="00AB52A4" w:rsidRDefault="00AB52A4" w:rsidP="00357662">
      <w:pPr>
        <w:ind w:right="-50"/>
        <w:rPr>
          <w:rFonts w:ascii="Arial" w:eastAsia="Arial" w:hAnsi="Arial" w:cs="Arial"/>
          <w:sz w:val="22"/>
          <w:szCs w:val="22"/>
        </w:rPr>
      </w:pPr>
    </w:p>
    <w:p w14:paraId="49ED86F4" w14:textId="77777777" w:rsidR="00AB52A4" w:rsidRDefault="00AB52A4" w:rsidP="00357662">
      <w:pPr>
        <w:ind w:right="-50"/>
        <w:rPr>
          <w:rFonts w:ascii="Arial" w:eastAsia="Arial" w:hAnsi="Arial" w:cs="Arial"/>
          <w:sz w:val="22"/>
          <w:szCs w:val="22"/>
        </w:rPr>
      </w:pPr>
    </w:p>
    <w:p w14:paraId="33B972AB" w14:textId="77777777" w:rsidR="00AB52A4" w:rsidRDefault="00AB52A4" w:rsidP="00357662">
      <w:pPr>
        <w:ind w:right="-50"/>
        <w:rPr>
          <w:rFonts w:ascii="Arial" w:eastAsia="Arial" w:hAnsi="Arial" w:cs="Arial"/>
          <w:sz w:val="22"/>
          <w:szCs w:val="22"/>
        </w:rPr>
      </w:pPr>
    </w:p>
    <w:p w14:paraId="3DA796ED" w14:textId="77777777" w:rsidR="00AB52A4" w:rsidRDefault="00AB52A4" w:rsidP="00357662">
      <w:pPr>
        <w:ind w:right="-50"/>
        <w:rPr>
          <w:rFonts w:ascii="Arial" w:eastAsia="Arial" w:hAnsi="Arial" w:cs="Arial"/>
          <w:sz w:val="22"/>
          <w:szCs w:val="22"/>
        </w:rPr>
      </w:pPr>
    </w:p>
    <w:p w14:paraId="338D72C3" w14:textId="77777777" w:rsidR="00AB52A4" w:rsidRDefault="00AB52A4" w:rsidP="00357662">
      <w:pPr>
        <w:ind w:right="-50"/>
        <w:rPr>
          <w:rFonts w:ascii="Arial" w:eastAsia="Arial" w:hAnsi="Arial" w:cs="Arial"/>
          <w:sz w:val="22"/>
          <w:szCs w:val="22"/>
        </w:rPr>
      </w:pPr>
    </w:p>
    <w:p w14:paraId="297CDD1D" w14:textId="77777777" w:rsidR="00AB52A4" w:rsidRDefault="00AB52A4" w:rsidP="00357662">
      <w:pPr>
        <w:ind w:right="-50"/>
        <w:rPr>
          <w:rFonts w:ascii="Arial" w:eastAsia="Arial" w:hAnsi="Arial" w:cs="Arial"/>
          <w:sz w:val="22"/>
          <w:szCs w:val="22"/>
        </w:rPr>
      </w:pPr>
    </w:p>
    <w:p w14:paraId="216675A8" w14:textId="77777777" w:rsidR="00AB52A4" w:rsidRDefault="00AB52A4" w:rsidP="00357662">
      <w:pPr>
        <w:ind w:right="-50"/>
        <w:rPr>
          <w:rFonts w:ascii="Arial" w:eastAsia="Arial" w:hAnsi="Arial" w:cs="Arial"/>
          <w:sz w:val="22"/>
          <w:szCs w:val="22"/>
        </w:rPr>
      </w:pPr>
    </w:p>
    <w:p w14:paraId="401DC817" w14:textId="77777777" w:rsidR="00AB52A4" w:rsidRDefault="00AB52A4" w:rsidP="00357662">
      <w:pPr>
        <w:ind w:right="-50"/>
        <w:rPr>
          <w:rFonts w:ascii="Arial" w:eastAsia="Arial" w:hAnsi="Arial" w:cs="Arial"/>
          <w:sz w:val="22"/>
          <w:szCs w:val="22"/>
        </w:rPr>
      </w:pPr>
    </w:p>
    <w:p w14:paraId="645B15FA" w14:textId="77777777" w:rsidR="00AB52A4" w:rsidRDefault="00AB52A4" w:rsidP="00357662">
      <w:pPr>
        <w:ind w:right="-50"/>
        <w:rPr>
          <w:rFonts w:ascii="Arial" w:eastAsia="Arial" w:hAnsi="Arial" w:cs="Arial"/>
          <w:sz w:val="22"/>
          <w:szCs w:val="22"/>
        </w:rPr>
      </w:pPr>
    </w:p>
    <w:p w14:paraId="48200F8D" w14:textId="77777777" w:rsidR="00AB52A4" w:rsidRDefault="00AB52A4" w:rsidP="00357662">
      <w:pPr>
        <w:ind w:right="-50"/>
        <w:rPr>
          <w:rFonts w:ascii="Arial" w:eastAsia="Arial" w:hAnsi="Arial" w:cs="Arial"/>
          <w:sz w:val="22"/>
          <w:szCs w:val="22"/>
        </w:rPr>
      </w:pPr>
    </w:p>
    <w:p w14:paraId="7CF41AFD" w14:textId="77777777" w:rsidR="00AB52A4" w:rsidRDefault="00AB52A4" w:rsidP="00357662">
      <w:pPr>
        <w:ind w:right="-50"/>
        <w:rPr>
          <w:rFonts w:ascii="Arial" w:eastAsia="Arial" w:hAnsi="Arial" w:cs="Arial"/>
          <w:sz w:val="22"/>
          <w:szCs w:val="22"/>
        </w:rPr>
      </w:pPr>
    </w:p>
    <w:p w14:paraId="40F35B37" w14:textId="77777777" w:rsidR="00AB52A4" w:rsidRDefault="00AB52A4" w:rsidP="00357662">
      <w:pPr>
        <w:ind w:right="-50"/>
        <w:rPr>
          <w:rFonts w:ascii="Arial" w:eastAsia="Arial" w:hAnsi="Arial" w:cs="Arial"/>
          <w:sz w:val="22"/>
          <w:szCs w:val="22"/>
        </w:rPr>
      </w:pPr>
    </w:p>
    <w:p w14:paraId="21503A29" w14:textId="14327F6B" w:rsidR="00AB52A4" w:rsidRDefault="00AB52A4" w:rsidP="00357662">
      <w:pPr>
        <w:ind w:right="-50"/>
        <w:rPr>
          <w:rFonts w:ascii="Arial" w:eastAsia="Arial" w:hAnsi="Arial" w:cs="Arial"/>
          <w:sz w:val="22"/>
          <w:szCs w:val="22"/>
        </w:rPr>
      </w:pPr>
    </w:p>
    <w:p w14:paraId="704EF3A6" w14:textId="5D7ED1F5" w:rsidR="00AB52A4" w:rsidRDefault="00AB52A4" w:rsidP="00357662">
      <w:pPr>
        <w:ind w:right="-50"/>
        <w:rPr>
          <w:rFonts w:ascii="Arial" w:eastAsia="Arial" w:hAnsi="Arial" w:cs="Arial"/>
          <w:sz w:val="22"/>
          <w:szCs w:val="22"/>
        </w:rPr>
      </w:pPr>
    </w:p>
    <w:p w14:paraId="65499A04" w14:textId="77777777" w:rsidR="00447E0F" w:rsidRDefault="00447E0F" w:rsidP="00357662">
      <w:pPr>
        <w:ind w:right="-50"/>
        <w:rPr>
          <w:rFonts w:ascii="Arial" w:eastAsia="Arial" w:hAnsi="Arial" w:cs="Arial"/>
          <w:sz w:val="22"/>
          <w:szCs w:val="22"/>
        </w:rPr>
      </w:pPr>
    </w:p>
    <w:p w14:paraId="6A81BA41" w14:textId="77777777" w:rsidR="00AB52A4" w:rsidRDefault="00AB52A4" w:rsidP="00357662">
      <w:pPr>
        <w:ind w:right="-50"/>
        <w:rPr>
          <w:rFonts w:ascii="Arial" w:eastAsia="Arial" w:hAnsi="Arial" w:cs="Arial"/>
          <w:sz w:val="22"/>
          <w:szCs w:val="22"/>
        </w:rPr>
      </w:pPr>
    </w:p>
    <w:p w14:paraId="7A06AC02" w14:textId="77777777" w:rsidR="00AB52A4" w:rsidRDefault="00AB52A4" w:rsidP="00357662">
      <w:pPr>
        <w:ind w:right="-50"/>
        <w:rPr>
          <w:rFonts w:ascii="Arial" w:eastAsia="Arial" w:hAnsi="Arial" w:cs="Arial"/>
          <w:sz w:val="22"/>
          <w:szCs w:val="22"/>
        </w:rPr>
      </w:pPr>
    </w:p>
    <w:p w14:paraId="02C1C845" w14:textId="77777777" w:rsidR="00867EC2" w:rsidRPr="00357662" w:rsidRDefault="00867EC2" w:rsidP="00867EC2">
      <w:pPr>
        <w:ind w:right="-50"/>
        <w:rPr>
          <w:rFonts w:ascii="Arial" w:eastAsia="Arial" w:hAnsi="Arial" w:cs="Arial"/>
          <w:b/>
          <w:bCs/>
          <w:sz w:val="24"/>
          <w:szCs w:val="24"/>
        </w:rPr>
      </w:pPr>
      <w:r w:rsidRPr="00357662">
        <w:rPr>
          <w:rFonts w:ascii="Arial" w:eastAsia="Arial" w:hAnsi="Arial" w:cs="Arial"/>
          <w:b/>
          <w:bCs/>
          <w:sz w:val="24"/>
          <w:szCs w:val="24"/>
        </w:rPr>
        <w:t>ACKNOWLEGEMENTS:</w:t>
      </w:r>
    </w:p>
    <w:p w14:paraId="5F2CA368" w14:textId="77777777" w:rsidR="00867EC2" w:rsidRDefault="00867EC2" w:rsidP="00867EC2">
      <w:pPr>
        <w:ind w:right="-50"/>
        <w:rPr>
          <w:rFonts w:ascii="Arial" w:eastAsia="Arial" w:hAnsi="Arial" w:cs="Arial"/>
          <w:sz w:val="22"/>
          <w:szCs w:val="22"/>
        </w:rPr>
      </w:pPr>
    </w:p>
    <w:p w14:paraId="4E85AA4B" w14:textId="77777777" w:rsidR="00867EC2" w:rsidRPr="00120430" w:rsidRDefault="00867EC2" w:rsidP="00867EC2">
      <w:pPr>
        <w:ind w:right="-50"/>
        <w:rPr>
          <w:rFonts w:ascii="Arial" w:eastAsia="Arial" w:hAnsi="Arial" w:cs="Arial"/>
          <w:sz w:val="22"/>
          <w:szCs w:val="22"/>
        </w:rPr>
      </w:pPr>
    </w:p>
    <w:p w14:paraId="78E2E419" w14:textId="77777777" w:rsidR="00867EC2" w:rsidRDefault="00867EC2" w:rsidP="00867EC2">
      <w:pPr>
        <w:ind w:right="-50"/>
        <w:rPr>
          <w:rFonts w:asciiTheme="minorHAnsi" w:eastAsia="Arial" w:hAnsiTheme="minorHAnsi" w:cstheme="minorHAnsi"/>
          <w:sz w:val="24"/>
          <w:szCs w:val="24"/>
        </w:rPr>
      </w:pPr>
      <w:r>
        <w:rPr>
          <w:rFonts w:asciiTheme="minorHAnsi" w:eastAsia="Arial" w:hAnsiTheme="minorHAnsi" w:cstheme="minorHAnsi"/>
          <w:sz w:val="24"/>
          <w:szCs w:val="24"/>
        </w:rPr>
        <w:t xml:space="preserve">First and foremost, </w:t>
      </w:r>
      <w:r w:rsidRPr="006A1C0A">
        <w:rPr>
          <w:rFonts w:asciiTheme="minorHAnsi" w:eastAsia="Arial" w:hAnsiTheme="minorHAnsi" w:cstheme="minorHAnsi"/>
          <w:sz w:val="24"/>
          <w:szCs w:val="24"/>
        </w:rPr>
        <w:t>I show my heartfelt gratitude towards my parents who sponsored me for this journey and provided unwavering support throughout</w:t>
      </w:r>
      <w:r>
        <w:rPr>
          <w:rFonts w:asciiTheme="minorHAnsi" w:eastAsia="Arial" w:hAnsiTheme="minorHAnsi" w:cstheme="minorHAnsi"/>
          <w:sz w:val="24"/>
          <w:szCs w:val="24"/>
        </w:rPr>
        <w:t xml:space="preserve"> it</w:t>
      </w:r>
      <w:r w:rsidRPr="006A1C0A">
        <w:rPr>
          <w:rFonts w:asciiTheme="minorHAnsi" w:eastAsia="Arial" w:hAnsiTheme="minorHAnsi" w:cstheme="minorHAnsi"/>
          <w:sz w:val="24"/>
          <w:szCs w:val="24"/>
        </w:rPr>
        <w:t>. Additionally, I thank VTE for providing me with the opportunity to produce a computing project/solution for them. I also thank VTE staff for helping me with any queries I had regarding their business processes. Finally, I extend my appreciation towards all the supervisors, lecturers and colleagues that helped me during the development phase of the system.</w:t>
      </w:r>
    </w:p>
    <w:p w14:paraId="3DB852E0" w14:textId="77777777" w:rsidR="00867EC2" w:rsidRDefault="00867EC2" w:rsidP="00357662">
      <w:pPr>
        <w:ind w:right="-50"/>
        <w:rPr>
          <w:rFonts w:ascii="Arial" w:eastAsia="Arial" w:hAnsi="Arial" w:cs="Arial"/>
          <w:b/>
          <w:bCs/>
          <w:sz w:val="22"/>
          <w:szCs w:val="22"/>
        </w:rPr>
      </w:pPr>
    </w:p>
    <w:p w14:paraId="140873D5" w14:textId="77777777" w:rsidR="00867EC2" w:rsidRDefault="00867EC2" w:rsidP="00357662">
      <w:pPr>
        <w:ind w:right="-50"/>
        <w:rPr>
          <w:rFonts w:ascii="Arial" w:eastAsia="Arial" w:hAnsi="Arial" w:cs="Arial"/>
          <w:b/>
          <w:bCs/>
          <w:sz w:val="22"/>
          <w:szCs w:val="22"/>
        </w:rPr>
      </w:pPr>
    </w:p>
    <w:p w14:paraId="07582D1D" w14:textId="635020D5" w:rsidR="00CB70CB" w:rsidRPr="00AB52A4" w:rsidRDefault="00A72508" w:rsidP="00357662">
      <w:pPr>
        <w:ind w:right="-50"/>
        <w:rPr>
          <w:rFonts w:ascii="Arial" w:eastAsia="Arial" w:hAnsi="Arial" w:cs="Arial"/>
          <w:b/>
          <w:bCs/>
          <w:sz w:val="22"/>
          <w:szCs w:val="22"/>
        </w:rPr>
      </w:pPr>
      <w:r w:rsidRPr="00AB52A4">
        <w:rPr>
          <w:rFonts w:ascii="Arial" w:eastAsia="Arial" w:hAnsi="Arial" w:cs="Arial"/>
          <w:b/>
          <w:bCs/>
          <w:sz w:val="22"/>
          <w:szCs w:val="22"/>
        </w:rPr>
        <w:t>ABSTRACT</w:t>
      </w:r>
    </w:p>
    <w:p w14:paraId="11057A12" w14:textId="1A28C355" w:rsidR="00A72508" w:rsidRDefault="00A72508" w:rsidP="00357662">
      <w:pPr>
        <w:ind w:right="-50"/>
        <w:rPr>
          <w:rFonts w:ascii="Arial" w:eastAsia="Arial" w:hAnsi="Arial" w:cs="Arial"/>
          <w:sz w:val="22"/>
          <w:szCs w:val="22"/>
        </w:rPr>
      </w:pPr>
    </w:p>
    <w:p w14:paraId="0D2CBD0B" w14:textId="4506E3B6" w:rsidR="00AB52A4" w:rsidRPr="006A1C0A" w:rsidRDefault="00120430" w:rsidP="00722B10">
      <w:pPr>
        <w:ind w:right="-51"/>
        <w:rPr>
          <w:rFonts w:asciiTheme="minorHAnsi" w:eastAsia="Arial" w:hAnsiTheme="minorHAnsi" w:cstheme="minorHAnsi"/>
          <w:sz w:val="24"/>
          <w:szCs w:val="24"/>
        </w:rPr>
      </w:pPr>
      <w:r w:rsidRPr="006A1C0A">
        <w:rPr>
          <w:rFonts w:asciiTheme="minorHAnsi" w:eastAsia="Arial" w:hAnsiTheme="minorHAnsi" w:cstheme="minorHAnsi"/>
          <w:sz w:val="24"/>
          <w:szCs w:val="24"/>
        </w:rPr>
        <w:t>The scope and nature of this project is such that it involved the analysis, design, implementation and lastly, testing of the system developed for VTE (Visionary Technologies Enterprise). the analysis step consisted of interviewing or just generally conversing with the VTE staff. The design step was short and usually involved coming up with Backend architecture</w:t>
      </w:r>
      <w:r w:rsidR="00AB52A4" w:rsidRPr="006A1C0A">
        <w:rPr>
          <w:rFonts w:asciiTheme="minorHAnsi" w:eastAsia="Arial" w:hAnsiTheme="minorHAnsi" w:cstheme="minorHAnsi"/>
          <w:sz w:val="24"/>
          <w:szCs w:val="24"/>
        </w:rPr>
        <w:t xml:space="preserve"> using class diagrams etc.</w:t>
      </w:r>
      <w:r w:rsidRPr="006A1C0A">
        <w:rPr>
          <w:rFonts w:asciiTheme="minorHAnsi" w:eastAsia="Arial" w:hAnsiTheme="minorHAnsi" w:cstheme="minorHAnsi"/>
          <w:sz w:val="24"/>
          <w:szCs w:val="24"/>
        </w:rPr>
        <w:t>, frontend architecture</w:t>
      </w:r>
      <w:r w:rsidR="00AB52A4" w:rsidRPr="006A1C0A">
        <w:rPr>
          <w:rFonts w:asciiTheme="minorHAnsi" w:eastAsia="Arial" w:hAnsiTheme="minorHAnsi" w:cstheme="minorHAnsi"/>
          <w:sz w:val="24"/>
          <w:szCs w:val="24"/>
        </w:rPr>
        <w:t xml:space="preserve"> and design</w:t>
      </w:r>
      <w:r w:rsidRPr="006A1C0A">
        <w:rPr>
          <w:rFonts w:asciiTheme="minorHAnsi" w:eastAsia="Arial" w:hAnsiTheme="minorHAnsi" w:cstheme="minorHAnsi"/>
          <w:sz w:val="24"/>
          <w:szCs w:val="24"/>
        </w:rPr>
        <w:t xml:space="preserve"> </w:t>
      </w:r>
      <w:r w:rsidR="00AB52A4" w:rsidRPr="006A1C0A">
        <w:rPr>
          <w:rFonts w:asciiTheme="minorHAnsi" w:eastAsia="Arial" w:hAnsiTheme="minorHAnsi" w:cstheme="minorHAnsi"/>
          <w:sz w:val="24"/>
          <w:szCs w:val="24"/>
        </w:rPr>
        <w:t>using</w:t>
      </w:r>
      <w:r w:rsidRPr="006A1C0A">
        <w:rPr>
          <w:rFonts w:asciiTheme="minorHAnsi" w:eastAsia="Arial" w:hAnsiTheme="minorHAnsi" w:cstheme="minorHAnsi"/>
          <w:sz w:val="24"/>
          <w:szCs w:val="24"/>
        </w:rPr>
        <w:t xml:space="preserve"> Figma and the necessary Database ERDs. The implementation or coding of the system was done using the MERN stack (Mongo dB, Express.js, React.js (With typescript) and Node.js). However, MySQL was also used as the primary data store.</w:t>
      </w:r>
      <w:r w:rsidR="00AB52A4" w:rsidRPr="006A1C0A">
        <w:rPr>
          <w:rFonts w:asciiTheme="minorHAnsi" w:eastAsia="Arial" w:hAnsiTheme="minorHAnsi" w:cstheme="minorHAnsi"/>
          <w:sz w:val="24"/>
          <w:szCs w:val="24"/>
        </w:rPr>
        <w:t xml:space="preserve"> The system was developed in a responsive manner to allow mobile users to also use it effectively. </w:t>
      </w:r>
    </w:p>
    <w:p w14:paraId="36A3339E" w14:textId="0A3B5C79" w:rsidR="00AB52A4" w:rsidRPr="006A1C0A" w:rsidRDefault="00AB52A4" w:rsidP="00722B10">
      <w:pPr>
        <w:ind w:right="-51"/>
        <w:rPr>
          <w:rFonts w:asciiTheme="minorHAnsi" w:hAnsiTheme="minorHAnsi" w:cstheme="minorHAnsi"/>
          <w:sz w:val="24"/>
          <w:szCs w:val="24"/>
        </w:rPr>
      </w:pPr>
      <w:r w:rsidRPr="006A1C0A">
        <w:rPr>
          <w:rFonts w:asciiTheme="minorHAnsi" w:eastAsia="Arial" w:hAnsiTheme="minorHAnsi" w:cstheme="minorHAnsi"/>
          <w:sz w:val="24"/>
          <w:szCs w:val="24"/>
        </w:rPr>
        <w:t>The testing strategy used was</w:t>
      </w:r>
      <w:r w:rsidR="001A0601" w:rsidRPr="006A1C0A">
        <w:rPr>
          <w:rFonts w:asciiTheme="minorHAnsi" w:eastAsia="Arial" w:hAnsiTheme="minorHAnsi" w:cstheme="minorHAnsi"/>
          <w:sz w:val="24"/>
          <w:szCs w:val="24"/>
        </w:rPr>
        <w:t xml:space="preserve"> black</w:t>
      </w:r>
      <w:r w:rsidRPr="006A1C0A">
        <w:rPr>
          <w:rFonts w:asciiTheme="minorHAnsi" w:eastAsia="Arial" w:hAnsiTheme="minorHAnsi" w:cstheme="minorHAnsi"/>
          <w:sz w:val="24"/>
          <w:szCs w:val="24"/>
        </w:rPr>
        <w:t xml:space="preserve"> </w:t>
      </w:r>
      <w:r w:rsidRPr="006A1C0A">
        <w:rPr>
          <w:rFonts w:asciiTheme="minorHAnsi" w:hAnsiTheme="minorHAnsi" w:cstheme="minorHAnsi"/>
          <w:sz w:val="24"/>
          <w:szCs w:val="24"/>
        </w:rPr>
        <w:t xml:space="preserve">box testing to find anything that is not working </w:t>
      </w:r>
      <w:r w:rsidR="001A0601" w:rsidRPr="006A1C0A">
        <w:rPr>
          <w:rFonts w:asciiTheme="minorHAnsi" w:hAnsiTheme="minorHAnsi" w:cstheme="minorHAnsi"/>
          <w:sz w:val="24"/>
          <w:szCs w:val="24"/>
        </w:rPr>
        <w:t xml:space="preserve">or having bugs </w:t>
      </w:r>
      <w:r w:rsidRPr="006A1C0A">
        <w:rPr>
          <w:rFonts w:asciiTheme="minorHAnsi" w:hAnsiTheme="minorHAnsi" w:cstheme="minorHAnsi"/>
          <w:sz w:val="24"/>
          <w:szCs w:val="24"/>
        </w:rPr>
        <w:t>and apply an immediate fix to it.</w:t>
      </w:r>
    </w:p>
    <w:p w14:paraId="07A32461" w14:textId="18B75D01" w:rsidR="00AB52A4" w:rsidRPr="006A1C0A" w:rsidRDefault="00AB52A4" w:rsidP="00722B10">
      <w:pPr>
        <w:ind w:right="-51"/>
        <w:rPr>
          <w:rFonts w:asciiTheme="minorHAnsi" w:hAnsiTheme="minorHAnsi" w:cstheme="minorHAnsi"/>
          <w:sz w:val="24"/>
          <w:szCs w:val="24"/>
        </w:rPr>
      </w:pPr>
      <w:r w:rsidRPr="006A1C0A">
        <w:rPr>
          <w:rFonts w:asciiTheme="minorHAnsi" w:eastAsia="Arial" w:hAnsiTheme="minorHAnsi" w:cstheme="minorHAnsi"/>
          <w:sz w:val="24"/>
          <w:szCs w:val="24"/>
        </w:rPr>
        <w:t xml:space="preserve">The system was given the nickname/name </w:t>
      </w:r>
      <w:r w:rsidRPr="006A1C0A">
        <w:rPr>
          <w:rFonts w:asciiTheme="minorHAnsi" w:eastAsia="Arial" w:hAnsiTheme="minorHAnsi" w:cstheme="minorHAnsi"/>
          <w:b/>
          <w:bCs/>
          <w:i/>
          <w:iCs/>
          <w:sz w:val="24"/>
          <w:szCs w:val="24"/>
        </w:rPr>
        <w:t>“Tasked.it”</w:t>
      </w:r>
      <w:r w:rsidRPr="006A1C0A">
        <w:rPr>
          <w:rFonts w:asciiTheme="minorHAnsi" w:eastAsia="Arial" w:hAnsiTheme="minorHAnsi" w:cstheme="minorHAnsi"/>
          <w:sz w:val="24"/>
          <w:szCs w:val="24"/>
        </w:rPr>
        <w:t>.</w:t>
      </w:r>
    </w:p>
    <w:p w14:paraId="2420905C" w14:textId="0D70DD64" w:rsidR="00120430" w:rsidRPr="006A1C0A" w:rsidRDefault="00AB52A4" w:rsidP="00722B10">
      <w:pPr>
        <w:ind w:right="-51"/>
        <w:rPr>
          <w:rFonts w:asciiTheme="minorHAnsi" w:eastAsia="Arial" w:hAnsiTheme="minorHAnsi" w:cstheme="minorHAnsi"/>
          <w:sz w:val="24"/>
          <w:szCs w:val="24"/>
        </w:rPr>
      </w:pPr>
      <w:r w:rsidRPr="006A1C0A">
        <w:rPr>
          <w:rFonts w:asciiTheme="minorHAnsi" w:eastAsia="Arial" w:hAnsiTheme="minorHAnsi" w:cstheme="minorHAnsi"/>
          <w:sz w:val="24"/>
          <w:szCs w:val="24"/>
        </w:rPr>
        <w:t xml:space="preserve">The website </w:t>
      </w:r>
      <w:r w:rsidR="001A0601" w:rsidRPr="006A1C0A">
        <w:rPr>
          <w:rFonts w:asciiTheme="minorHAnsi" w:eastAsia="Arial" w:hAnsiTheme="minorHAnsi" w:cstheme="minorHAnsi"/>
          <w:sz w:val="24"/>
          <w:szCs w:val="24"/>
        </w:rPr>
        <w:t>is</w:t>
      </w:r>
      <w:r w:rsidRPr="006A1C0A">
        <w:rPr>
          <w:rFonts w:asciiTheme="minorHAnsi" w:eastAsia="Arial" w:hAnsiTheme="minorHAnsi" w:cstheme="minorHAnsi"/>
          <w:sz w:val="24"/>
          <w:szCs w:val="24"/>
        </w:rPr>
        <w:t xml:space="preserve"> an admin dashboard style website, so it is only to be used by VTE staff.</w:t>
      </w:r>
    </w:p>
    <w:p w14:paraId="665BE728" w14:textId="77777777" w:rsidR="00AB52A4" w:rsidRPr="006A1C0A" w:rsidRDefault="00AB52A4" w:rsidP="00722B10">
      <w:pPr>
        <w:ind w:right="-51"/>
        <w:rPr>
          <w:rFonts w:asciiTheme="minorHAnsi" w:eastAsia="Arial" w:hAnsiTheme="minorHAnsi" w:cstheme="minorHAnsi"/>
          <w:sz w:val="24"/>
          <w:szCs w:val="24"/>
        </w:rPr>
      </w:pPr>
    </w:p>
    <w:p w14:paraId="414FF018" w14:textId="408AE759" w:rsidR="00AB52A4" w:rsidRPr="006A1C0A" w:rsidRDefault="00AB52A4" w:rsidP="00722B10">
      <w:pPr>
        <w:ind w:right="-51"/>
        <w:rPr>
          <w:rFonts w:asciiTheme="minorHAnsi" w:eastAsia="Arial" w:hAnsiTheme="minorHAnsi" w:cstheme="minorHAnsi"/>
          <w:sz w:val="24"/>
          <w:szCs w:val="24"/>
        </w:rPr>
      </w:pPr>
      <w:r w:rsidRPr="006A1C0A">
        <w:rPr>
          <w:rFonts w:asciiTheme="minorHAnsi" w:eastAsia="Arial" w:hAnsiTheme="minorHAnsi" w:cstheme="minorHAnsi"/>
          <w:sz w:val="24"/>
          <w:szCs w:val="24"/>
        </w:rPr>
        <w:t>A summary of the outcome</w:t>
      </w:r>
      <w:r w:rsidR="001A0601" w:rsidRPr="006A1C0A">
        <w:rPr>
          <w:rFonts w:asciiTheme="minorHAnsi" w:eastAsia="Arial" w:hAnsiTheme="minorHAnsi" w:cstheme="minorHAnsi"/>
          <w:sz w:val="24"/>
          <w:szCs w:val="24"/>
        </w:rPr>
        <w:t>s</w:t>
      </w:r>
      <w:r w:rsidRPr="006A1C0A">
        <w:rPr>
          <w:rFonts w:asciiTheme="minorHAnsi" w:eastAsia="Arial" w:hAnsiTheme="minorHAnsi" w:cstheme="minorHAnsi"/>
          <w:sz w:val="24"/>
          <w:szCs w:val="24"/>
        </w:rPr>
        <w:t>:</w:t>
      </w:r>
    </w:p>
    <w:p w14:paraId="0F89A745" w14:textId="2EE2B7CB" w:rsidR="00AB52A4" w:rsidRPr="006A1C0A" w:rsidRDefault="00AB52A4" w:rsidP="00722B10">
      <w:pPr>
        <w:ind w:right="-51"/>
        <w:rPr>
          <w:rFonts w:asciiTheme="minorHAnsi" w:eastAsia="Arial" w:hAnsiTheme="minorHAnsi" w:cstheme="minorHAnsi"/>
          <w:sz w:val="24"/>
          <w:szCs w:val="24"/>
        </w:rPr>
      </w:pPr>
    </w:p>
    <w:p w14:paraId="50EBB073" w14:textId="25F8A3E2" w:rsidR="00AB52A4" w:rsidRPr="006A1C0A" w:rsidRDefault="00AB52A4" w:rsidP="00722B10">
      <w:pPr>
        <w:ind w:right="-51"/>
        <w:rPr>
          <w:rFonts w:asciiTheme="minorHAnsi" w:eastAsia="Arial" w:hAnsiTheme="minorHAnsi" w:cstheme="minorHAnsi"/>
          <w:sz w:val="24"/>
          <w:szCs w:val="24"/>
        </w:rPr>
      </w:pPr>
      <w:r w:rsidRPr="006A1C0A">
        <w:rPr>
          <w:rFonts w:asciiTheme="minorHAnsi" w:eastAsia="Arial" w:hAnsiTheme="minorHAnsi" w:cstheme="minorHAnsi"/>
          <w:sz w:val="24"/>
          <w:szCs w:val="24"/>
        </w:rPr>
        <w:t>Easier freelancer management: The admins can now easily manage the freelancers by assigning projects to them, creating new</w:t>
      </w:r>
      <w:r w:rsidR="001A0601" w:rsidRPr="006A1C0A">
        <w:rPr>
          <w:rFonts w:asciiTheme="minorHAnsi" w:eastAsia="Arial" w:hAnsiTheme="minorHAnsi" w:cstheme="minorHAnsi"/>
          <w:sz w:val="24"/>
          <w:szCs w:val="24"/>
        </w:rPr>
        <w:t xml:space="preserve"> freelancers</w:t>
      </w:r>
      <w:r w:rsidRPr="006A1C0A">
        <w:rPr>
          <w:rFonts w:asciiTheme="minorHAnsi" w:eastAsia="Arial" w:hAnsiTheme="minorHAnsi" w:cstheme="minorHAnsi"/>
          <w:sz w:val="24"/>
          <w:szCs w:val="24"/>
        </w:rPr>
        <w:t xml:space="preserve"> and editing existing freelancers.</w:t>
      </w:r>
    </w:p>
    <w:p w14:paraId="759A7C11" w14:textId="42967C94" w:rsidR="001A0601" w:rsidRPr="006A1C0A" w:rsidRDefault="001A0601" w:rsidP="00722B10">
      <w:pPr>
        <w:ind w:right="-51"/>
        <w:rPr>
          <w:rFonts w:asciiTheme="minorHAnsi" w:eastAsia="Arial" w:hAnsiTheme="minorHAnsi" w:cstheme="minorHAnsi"/>
          <w:sz w:val="24"/>
          <w:szCs w:val="24"/>
        </w:rPr>
      </w:pPr>
    </w:p>
    <w:p w14:paraId="223622E4" w14:textId="7207A3C1" w:rsidR="001A0601" w:rsidRPr="006A1C0A" w:rsidRDefault="001A0601" w:rsidP="00722B10">
      <w:pPr>
        <w:ind w:right="-51"/>
        <w:rPr>
          <w:rFonts w:asciiTheme="minorHAnsi" w:eastAsia="Arial" w:hAnsiTheme="minorHAnsi" w:cstheme="minorHAnsi"/>
          <w:sz w:val="24"/>
          <w:szCs w:val="24"/>
        </w:rPr>
      </w:pPr>
      <w:r w:rsidRPr="006A1C0A">
        <w:rPr>
          <w:rFonts w:asciiTheme="minorHAnsi" w:eastAsia="Arial" w:hAnsiTheme="minorHAnsi" w:cstheme="minorHAnsi"/>
          <w:sz w:val="24"/>
          <w:szCs w:val="24"/>
        </w:rPr>
        <w:t>Better communication: Freelancers and admins can easily exchange messages through the system. Without the need of third-party apps.</w:t>
      </w:r>
    </w:p>
    <w:p w14:paraId="6E7067C6" w14:textId="6949F76F" w:rsidR="00AB52A4" w:rsidRPr="006A1C0A" w:rsidRDefault="00AB52A4" w:rsidP="00722B10">
      <w:pPr>
        <w:ind w:right="-51"/>
        <w:rPr>
          <w:rFonts w:asciiTheme="minorHAnsi" w:eastAsia="Arial" w:hAnsiTheme="minorHAnsi" w:cstheme="minorHAnsi"/>
          <w:sz w:val="24"/>
          <w:szCs w:val="24"/>
        </w:rPr>
      </w:pPr>
    </w:p>
    <w:p w14:paraId="7D6B9DFA" w14:textId="2A22256A" w:rsidR="001A0601" w:rsidRPr="006A1C0A" w:rsidRDefault="00AB52A4" w:rsidP="00722B10">
      <w:pPr>
        <w:ind w:right="-51"/>
        <w:rPr>
          <w:rFonts w:asciiTheme="minorHAnsi" w:eastAsia="Arial" w:hAnsiTheme="minorHAnsi" w:cstheme="minorHAnsi"/>
          <w:sz w:val="24"/>
          <w:szCs w:val="24"/>
        </w:rPr>
      </w:pPr>
      <w:r w:rsidRPr="006A1C0A">
        <w:rPr>
          <w:rFonts w:asciiTheme="minorHAnsi" w:eastAsia="Arial" w:hAnsiTheme="minorHAnsi" w:cstheme="minorHAnsi"/>
          <w:sz w:val="24"/>
          <w:szCs w:val="24"/>
        </w:rPr>
        <w:t>Easier project management: Projects can easily be added</w:t>
      </w:r>
      <w:r w:rsidR="001A0601" w:rsidRPr="006A1C0A">
        <w:rPr>
          <w:rFonts w:asciiTheme="minorHAnsi" w:eastAsia="Arial" w:hAnsiTheme="minorHAnsi" w:cstheme="minorHAnsi"/>
          <w:sz w:val="24"/>
          <w:szCs w:val="24"/>
        </w:rPr>
        <w:t>,</w:t>
      </w:r>
      <w:r w:rsidRPr="006A1C0A">
        <w:rPr>
          <w:rFonts w:asciiTheme="minorHAnsi" w:eastAsia="Arial" w:hAnsiTheme="minorHAnsi" w:cstheme="minorHAnsi"/>
          <w:sz w:val="24"/>
          <w:szCs w:val="24"/>
        </w:rPr>
        <w:t xml:space="preserve"> </w:t>
      </w:r>
      <w:r w:rsidR="001A0601" w:rsidRPr="006A1C0A">
        <w:rPr>
          <w:rFonts w:asciiTheme="minorHAnsi" w:eastAsia="Arial" w:hAnsiTheme="minorHAnsi" w:cstheme="minorHAnsi"/>
          <w:sz w:val="24"/>
          <w:szCs w:val="24"/>
        </w:rPr>
        <w:t>removed</w:t>
      </w:r>
      <w:r w:rsidRPr="006A1C0A">
        <w:rPr>
          <w:rFonts w:asciiTheme="minorHAnsi" w:eastAsia="Arial" w:hAnsiTheme="minorHAnsi" w:cstheme="minorHAnsi"/>
          <w:sz w:val="24"/>
          <w:szCs w:val="24"/>
        </w:rPr>
        <w:t xml:space="preserve"> and broken down into smaller tasks which can then be </w:t>
      </w:r>
      <w:r w:rsidR="001A0601" w:rsidRPr="006A1C0A">
        <w:rPr>
          <w:rFonts w:asciiTheme="minorHAnsi" w:eastAsia="Arial" w:hAnsiTheme="minorHAnsi" w:cstheme="minorHAnsi"/>
          <w:sz w:val="24"/>
          <w:szCs w:val="24"/>
        </w:rPr>
        <w:t xml:space="preserve">assigned to the freelancers with the appropriate skill roles. </w:t>
      </w:r>
    </w:p>
    <w:p w14:paraId="4B781D1D" w14:textId="3EB0D6C2" w:rsidR="001A0601" w:rsidRPr="006A1C0A" w:rsidRDefault="001A0601" w:rsidP="00722B10">
      <w:pPr>
        <w:ind w:right="-51"/>
        <w:rPr>
          <w:rFonts w:asciiTheme="minorHAnsi" w:eastAsia="Arial" w:hAnsiTheme="minorHAnsi" w:cstheme="minorHAnsi"/>
          <w:sz w:val="24"/>
          <w:szCs w:val="24"/>
        </w:rPr>
      </w:pPr>
    </w:p>
    <w:p w14:paraId="3BB6F961" w14:textId="10CFD6FE" w:rsidR="00AB52A4" w:rsidRPr="006A1C0A" w:rsidRDefault="001A0601" w:rsidP="00722B10">
      <w:pPr>
        <w:ind w:right="-51"/>
        <w:rPr>
          <w:rFonts w:asciiTheme="minorHAnsi" w:eastAsia="Arial" w:hAnsiTheme="minorHAnsi" w:cstheme="minorHAnsi"/>
          <w:sz w:val="24"/>
          <w:szCs w:val="24"/>
        </w:rPr>
      </w:pPr>
      <w:r w:rsidRPr="006A1C0A">
        <w:rPr>
          <w:rFonts w:asciiTheme="minorHAnsi" w:eastAsia="Arial" w:hAnsiTheme="minorHAnsi" w:cstheme="minorHAnsi"/>
          <w:sz w:val="24"/>
          <w:szCs w:val="24"/>
        </w:rPr>
        <w:t>Client satisfaction: Clients more satisfied with well managed projects that are of high quality and are produced within ample time.</w:t>
      </w:r>
    </w:p>
    <w:p w14:paraId="1B62199C" w14:textId="77777777" w:rsidR="001A0601" w:rsidRPr="001A0601" w:rsidRDefault="001A0601" w:rsidP="001A0601">
      <w:pPr>
        <w:ind w:left="134" w:right="-50"/>
        <w:rPr>
          <w:rFonts w:ascii="Arial" w:eastAsia="Arial" w:hAnsi="Arial" w:cs="Arial"/>
          <w:sz w:val="22"/>
          <w:szCs w:val="22"/>
        </w:rPr>
      </w:pPr>
    </w:p>
    <w:p w14:paraId="6A606FFF" w14:textId="10B566C7" w:rsidR="00AB52A4" w:rsidRDefault="00AB52A4" w:rsidP="00357662">
      <w:pPr>
        <w:ind w:right="-50"/>
        <w:rPr>
          <w:rFonts w:ascii="Arial" w:eastAsia="Arial" w:hAnsi="Arial" w:cs="Arial"/>
          <w:sz w:val="22"/>
          <w:szCs w:val="22"/>
        </w:rPr>
      </w:pPr>
    </w:p>
    <w:p w14:paraId="74B8B5D7" w14:textId="6D24E17A" w:rsidR="006A1C0A" w:rsidRDefault="006A1C0A" w:rsidP="00357662">
      <w:pPr>
        <w:ind w:right="-50"/>
        <w:rPr>
          <w:rFonts w:asciiTheme="minorHAnsi" w:eastAsia="Arial" w:hAnsiTheme="minorHAnsi" w:cstheme="minorHAnsi"/>
          <w:sz w:val="24"/>
          <w:szCs w:val="24"/>
        </w:rPr>
      </w:pPr>
    </w:p>
    <w:p w14:paraId="3AEB0692" w14:textId="6567F59D" w:rsidR="006A1C0A" w:rsidRDefault="006A1C0A" w:rsidP="00357662">
      <w:pPr>
        <w:ind w:right="-50"/>
        <w:rPr>
          <w:rFonts w:asciiTheme="minorHAnsi" w:eastAsia="Arial" w:hAnsiTheme="minorHAnsi" w:cstheme="minorHAnsi"/>
          <w:sz w:val="24"/>
          <w:szCs w:val="24"/>
        </w:rPr>
      </w:pPr>
    </w:p>
    <w:p w14:paraId="60467B6C" w14:textId="0AF9D3F3" w:rsidR="006A1C0A" w:rsidRDefault="006A1C0A" w:rsidP="00357662">
      <w:pPr>
        <w:ind w:right="-50"/>
        <w:rPr>
          <w:rFonts w:asciiTheme="minorHAnsi" w:eastAsia="Arial" w:hAnsiTheme="minorHAnsi" w:cstheme="minorHAnsi"/>
          <w:sz w:val="24"/>
          <w:szCs w:val="24"/>
        </w:rPr>
      </w:pPr>
    </w:p>
    <w:p w14:paraId="43B5F90F" w14:textId="5D20EBC5" w:rsidR="006A1C0A" w:rsidRDefault="006A1C0A" w:rsidP="00357662">
      <w:pPr>
        <w:ind w:right="-50"/>
        <w:rPr>
          <w:rFonts w:asciiTheme="minorHAnsi" w:eastAsia="Arial" w:hAnsiTheme="minorHAnsi" w:cstheme="minorHAnsi"/>
          <w:sz w:val="24"/>
          <w:szCs w:val="24"/>
        </w:rPr>
      </w:pPr>
    </w:p>
    <w:p w14:paraId="5301C599" w14:textId="77777777" w:rsidR="00075476" w:rsidRDefault="00075476" w:rsidP="00357662">
      <w:pPr>
        <w:ind w:right="-50"/>
        <w:rPr>
          <w:rFonts w:asciiTheme="minorHAnsi" w:eastAsia="Arial" w:hAnsiTheme="minorHAnsi" w:cstheme="minorHAnsi"/>
          <w:sz w:val="24"/>
          <w:szCs w:val="24"/>
        </w:rPr>
      </w:pPr>
    </w:p>
    <w:p w14:paraId="767864A1" w14:textId="03B9761E" w:rsidR="006A1C0A" w:rsidRDefault="006A1C0A" w:rsidP="00357662">
      <w:pPr>
        <w:ind w:right="-50"/>
        <w:rPr>
          <w:rFonts w:asciiTheme="minorHAnsi" w:eastAsia="Arial" w:hAnsiTheme="minorHAnsi" w:cstheme="minorHAnsi"/>
          <w:sz w:val="24"/>
          <w:szCs w:val="24"/>
        </w:rPr>
      </w:pPr>
    </w:p>
    <w:p w14:paraId="6DDF27AC" w14:textId="59E17A62" w:rsidR="00033FF0" w:rsidRPr="00B30E30" w:rsidRDefault="00033FF0" w:rsidP="00033FF0">
      <w:pPr>
        <w:ind w:right="-50"/>
        <w:rPr>
          <w:rFonts w:asciiTheme="minorHAnsi" w:eastAsia="Arial" w:hAnsiTheme="minorHAnsi" w:cstheme="minorHAnsi"/>
          <w:b/>
          <w:bCs/>
          <w:sz w:val="32"/>
          <w:szCs w:val="32"/>
          <w:u w:val="single"/>
        </w:rPr>
      </w:pPr>
      <w:r w:rsidRPr="00B30E30">
        <w:rPr>
          <w:rFonts w:asciiTheme="minorHAnsi" w:eastAsia="Arial" w:hAnsiTheme="minorHAnsi" w:cstheme="minorHAnsi"/>
          <w:b/>
          <w:bCs/>
          <w:sz w:val="32"/>
          <w:szCs w:val="32"/>
          <w:u w:val="single"/>
        </w:rPr>
        <w:lastRenderedPageBreak/>
        <w:t xml:space="preserve">Chapter 1 - </w:t>
      </w:r>
      <w:r w:rsidR="006A1C0A" w:rsidRPr="00B30E30">
        <w:rPr>
          <w:rFonts w:asciiTheme="minorHAnsi" w:eastAsia="Arial" w:hAnsiTheme="minorHAnsi" w:cstheme="minorHAnsi"/>
          <w:b/>
          <w:bCs/>
          <w:sz w:val="32"/>
          <w:szCs w:val="32"/>
          <w:u w:val="single"/>
        </w:rPr>
        <w:t>INTRODUCTION</w:t>
      </w:r>
    </w:p>
    <w:p w14:paraId="546B783C" w14:textId="77777777" w:rsidR="00033FF0" w:rsidRDefault="00033FF0" w:rsidP="00033FF0">
      <w:pPr>
        <w:ind w:right="-50"/>
        <w:rPr>
          <w:rFonts w:asciiTheme="minorHAnsi" w:eastAsia="Arial" w:hAnsiTheme="minorHAnsi" w:cstheme="minorHAnsi"/>
          <w:b/>
          <w:bCs/>
          <w:sz w:val="28"/>
          <w:szCs w:val="28"/>
        </w:rPr>
      </w:pPr>
    </w:p>
    <w:p w14:paraId="6A18BABD" w14:textId="27B9AAB9" w:rsidR="000D4A65" w:rsidRPr="00E66957" w:rsidRDefault="0080627A" w:rsidP="000D4A65">
      <w:pPr>
        <w:pStyle w:val="ListParagraph"/>
        <w:numPr>
          <w:ilvl w:val="1"/>
          <w:numId w:val="7"/>
        </w:numPr>
        <w:ind w:right="-50"/>
        <w:rPr>
          <w:rFonts w:asciiTheme="minorHAnsi" w:eastAsia="Arial" w:hAnsiTheme="minorHAnsi" w:cstheme="minorHAnsi"/>
          <w:b/>
          <w:bCs/>
          <w:sz w:val="28"/>
          <w:szCs w:val="28"/>
        </w:rPr>
      </w:pPr>
      <w:r>
        <w:rPr>
          <w:rFonts w:asciiTheme="minorHAnsi" w:eastAsia="Arial" w:hAnsiTheme="minorHAnsi" w:cstheme="minorHAnsi"/>
          <w:b/>
          <w:bCs/>
          <w:sz w:val="28"/>
          <w:szCs w:val="28"/>
        </w:rPr>
        <w:t xml:space="preserve"> S</w:t>
      </w:r>
      <w:r w:rsidR="00033FF0" w:rsidRPr="00033FF0">
        <w:rPr>
          <w:rFonts w:asciiTheme="minorHAnsi" w:eastAsia="Arial" w:hAnsiTheme="minorHAnsi" w:cstheme="minorHAnsi"/>
          <w:b/>
          <w:bCs/>
          <w:sz w:val="28"/>
          <w:szCs w:val="28"/>
        </w:rPr>
        <w:t>ystem developed</w:t>
      </w:r>
      <w:r w:rsidR="00764C7A">
        <w:rPr>
          <w:rFonts w:asciiTheme="minorHAnsi" w:eastAsia="Arial" w:hAnsiTheme="minorHAnsi" w:cstheme="minorHAnsi"/>
          <w:b/>
          <w:bCs/>
          <w:sz w:val="28"/>
          <w:szCs w:val="28"/>
        </w:rPr>
        <w:t>.</w:t>
      </w:r>
    </w:p>
    <w:p w14:paraId="4614D666" w14:textId="719C7C99" w:rsidR="00033FF0" w:rsidRPr="000D4A65" w:rsidRDefault="00033FF0" w:rsidP="00033FF0">
      <w:pPr>
        <w:ind w:right="-50"/>
        <w:rPr>
          <w:rFonts w:asciiTheme="minorHAnsi" w:eastAsia="Arial" w:hAnsiTheme="minorHAnsi" w:cstheme="minorHAnsi"/>
          <w:sz w:val="24"/>
          <w:szCs w:val="24"/>
        </w:rPr>
      </w:pPr>
      <w:r w:rsidRPr="000D4A65">
        <w:rPr>
          <w:rFonts w:asciiTheme="minorHAnsi" w:eastAsia="Arial" w:hAnsiTheme="minorHAnsi" w:cstheme="minorHAnsi"/>
          <w:sz w:val="24"/>
          <w:szCs w:val="24"/>
        </w:rPr>
        <w:t>The system that was developed was a multifunctional admin dashboard which was later nicknamed or name</w:t>
      </w:r>
      <w:r w:rsidR="00E66957">
        <w:rPr>
          <w:rFonts w:asciiTheme="minorHAnsi" w:eastAsia="Arial" w:hAnsiTheme="minorHAnsi" w:cstheme="minorHAnsi"/>
          <w:sz w:val="24"/>
          <w:szCs w:val="24"/>
        </w:rPr>
        <w:t>d</w:t>
      </w:r>
      <w:r w:rsidRPr="000D4A65">
        <w:rPr>
          <w:rFonts w:asciiTheme="minorHAnsi" w:eastAsia="Arial" w:hAnsiTheme="minorHAnsi" w:cstheme="minorHAnsi"/>
          <w:sz w:val="24"/>
          <w:szCs w:val="24"/>
        </w:rPr>
        <w:t xml:space="preserve"> “Tasked.it”. The system has a login page for freelancers that are registered with VTE and a login page for Admins which </w:t>
      </w:r>
      <w:r w:rsidR="0080627A" w:rsidRPr="000D4A65">
        <w:rPr>
          <w:rFonts w:asciiTheme="minorHAnsi" w:eastAsia="Arial" w:hAnsiTheme="minorHAnsi" w:cstheme="minorHAnsi"/>
          <w:sz w:val="24"/>
          <w:szCs w:val="24"/>
        </w:rPr>
        <w:t>will</w:t>
      </w:r>
      <w:r w:rsidRPr="000D4A65">
        <w:rPr>
          <w:rFonts w:asciiTheme="minorHAnsi" w:eastAsia="Arial" w:hAnsiTheme="minorHAnsi" w:cstheme="minorHAnsi"/>
          <w:sz w:val="24"/>
          <w:szCs w:val="24"/>
        </w:rPr>
        <w:t xml:space="preserve"> be </w:t>
      </w:r>
      <w:r w:rsidR="0080627A" w:rsidRPr="000D4A65">
        <w:rPr>
          <w:rFonts w:asciiTheme="minorHAnsi" w:eastAsia="Arial" w:hAnsiTheme="minorHAnsi" w:cstheme="minorHAnsi"/>
          <w:sz w:val="24"/>
          <w:szCs w:val="24"/>
        </w:rPr>
        <w:t xml:space="preserve">the </w:t>
      </w:r>
      <w:r w:rsidRPr="000D4A65">
        <w:rPr>
          <w:rFonts w:asciiTheme="minorHAnsi" w:eastAsia="Arial" w:hAnsiTheme="minorHAnsi" w:cstheme="minorHAnsi"/>
          <w:sz w:val="24"/>
          <w:szCs w:val="24"/>
        </w:rPr>
        <w:t>VTE staff.</w:t>
      </w:r>
    </w:p>
    <w:p w14:paraId="531C419C" w14:textId="63E37D39" w:rsidR="00033FF0" w:rsidRPr="000D4A65" w:rsidRDefault="00033FF0" w:rsidP="00033FF0">
      <w:pPr>
        <w:ind w:right="-50"/>
        <w:rPr>
          <w:rFonts w:asciiTheme="minorHAnsi" w:eastAsia="Arial" w:hAnsiTheme="minorHAnsi" w:cstheme="minorHAnsi"/>
          <w:sz w:val="24"/>
          <w:szCs w:val="24"/>
        </w:rPr>
      </w:pPr>
      <w:r w:rsidRPr="000D4A65">
        <w:rPr>
          <w:rFonts w:asciiTheme="minorHAnsi" w:eastAsia="Arial" w:hAnsiTheme="minorHAnsi" w:cstheme="minorHAnsi"/>
          <w:sz w:val="24"/>
          <w:szCs w:val="24"/>
        </w:rPr>
        <w:t>The admins of the system are able to add or create new freelancer</w:t>
      </w:r>
      <w:r w:rsidR="0080627A" w:rsidRPr="000D4A65">
        <w:rPr>
          <w:rFonts w:asciiTheme="minorHAnsi" w:eastAsia="Arial" w:hAnsiTheme="minorHAnsi" w:cstheme="minorHAnsi"/>
          <w:sz w:val="24"/>
          <w:szCs w:val="24"/>
        </w:rPr>
        <w:t>s</w:t>
      </w:r>
      <w:r w:rsidRPr="000D4A65">
        <w:rPr>
          <w:rFonts w:asciiTheme="minorHAnsi" w:eastAsia="Arial" w:hAnsiTheme="minorHAnsi" w:cstheme="minorHAnsi"/>
          <w:sz w:val="24"/>
          <w:szCs w:val="24"/>
        </w:rPr>
        <w:t xml:space="preserve"> or even create new admins</w:t>
      </w:r>
      <w:r w:rsidR="0080627A" w:rsidRPr="000D4A65">
        <w:rPr>
          <w:rFonts w:asciiTheme="minorHAnsi" w:eastAsia="Arial" w:hAnsiTheme="minorHAnsi" w:cstheme="minorHAnsi"/>
          <w:sz w:val="24"/>
          <w:szCs w:val="24"/>
        </w:rPr>
        <w:t xml:space="preserve"> using an admin key</w:t>
      </w:r>
      <w:r w:rsidRPr="000D4A65">
        <w:rPr>
          <w:rFonts w:asciiTheme="minorHAnsi" w:eastAsia="Arial" w:hAnsiTheme="minorHAnsi" w:cstheme="minorHAnsi"/>
          <w:sz w:val="24"/>
          <w:szCs w:val="24"/>
        </w:rPr>
        <w:t>. During the creation of freelancers, they are assigned with roles or skills that they are qualified with e.g., front end developer, database administrator, UI designer etc.</w:t>
      </w:r>
    </w:p>
    <w:p w14:paraId="722BAC1A" w14:textId="4F24BCEF" w:rsidR="00033FF0" w:rsidRPr="000D4A65" w:rsidRDefault="00033FF0" w:rsidP="00033FF0">
      <w:pPr>
        <w:ind w:right="-50"/>
        <w:rPr>
          <w:rFonts w:asciiTheme="minorHAnsi" w:eastAsia="Arial" w:hAnsiTheme="minorHAnsi" w:cstheme="minorHAnsi"/>
          <w:sz w:val="24"/>
          <w:szCs w:val="24"/>
        </w:rPr>
      </w:pPr>
      <w:r w:rsidRPr="000D4A65">
        <w:rPr>
          <w:rFonts w:asciiTheme="minorHAnsi" w:eastAsia="Arial" w:hAnsiTheme="minorHAnsi" w:cstheme="minorHAnsi"/>
          <w:sz w:val="24"/>
          <w:szCs w:val="24"/>
        </w:rPr>
        <w:t>The admins can also create, edit and remove projects</w:t>
      </w:r>
      <w:r w:rsidR="0080627A" w:rsidRPr="000D4A65">
        <w:rPr>
          <w:rFonts w:asciiTheme="minorHAnsi" w:eastAsia="Arial" w:hAnsiTheme="minorHAnsi" w:cstheme="minorHAnsi"/>
          <w:sz w:val="24"/>
          <w:szCs w:val="24"/>
        </w:rPr>
        <w:t xml:space="preserve"> and freelancer roles</w:t>
      </w:r>
      <w:r w:rsidRPr="000D4A65">
        <w:rPr>
          <w:rFonts w:asciiTheme="minorHAnsi" w:eastAsia="Arial" w:hAnsiTheme="minorHAnsi" w:cstheme="minorHAnsi"/>
          <w:sz w:val="24"/>
          <w:szCs w:val="24"/>
        </w:rPr>
        <w:t xml:space="preserve"> from the system. </w:t>
      </w:r>
      <w:r w:rsidR="0080627A" w:rsidRPr="000D4A65">
        <w:rPr>
          <w:rFonts w:asciiTheme="minorHAnsi" w:eastAsia="Arial" w:hAnsiTheme="minorHAnsi" w:cstheme="minorHAnsi"/>
          <w:sz w:val="24"/>
          <w:szCs w:val="24"/>
        </w:rPr>
        <w:t>During the</w:t>
      </w:r>
      <w:r w:rsidRPr="000D4A65">
        <w:rPr>
          <w:rFonts w:asciiTheme="minorHAnsi" w:eastAsia="Arial" w:hAnsiTheme="minorHAnsi" w:cstheme="minorHAnsi"/>
          <w:sz w:val="24"/>
          <w:szCs w:val="24"/>
        </w:rPr>
        <w:t xml:space="preserve"> creation of a project, the project is broken down into what’s known as “tasks” and these “tasks” are then assigned to freelancers and given a due date to finish.</w:t>
      </w:r>
    </w:p>
    <w:p w14:paraId="343C7C33" w14:textId="48A4260F" w:rsidR="00033FF0" w:rsidRPr="000D4A65" w:rsidRDefault="00033FF0" w:rsidP="00357662">
      <w:pPr>
        <w:ind w:right="-50"/>
        <w:rPr>
          <w:rFonts w:asciiTheme="minorHAnsi" w:eastAsia="Arial" w:hAnsiTheme="minorHAnsi" w:cstheme="minorHAnsi"/>
          <w:sz w:val="24"/>
          <w:szCs w:val="24"/>
        </w:rPr>
      </w:pPr>
      <w:r w:rsidRPr="000D4A65">
        <w:rPr>
          <w:rFonts w:asciiTheme="minorHAnsi" w:eastAsia="Arial" w:hAnsiTheme="minorHAnsi" w:cstheme="minorHAnsi"/>
          <w:sz w:val="24"/>
          <w:szCs w:val="24"/>
        </w:rPr>
        <w:t>The admins can also view (on the home page of admin panel) high level anal</w:t>
      </w:r>
      <w:r w:rsidR="00B30E30">
        <w:rPr>
          <w:rFonts w:asciiTheme="minorHAnsi" w:eastAsia="Arial" w:hAnsiTheme="minorHAnsi" w:cstheme="minorHAnsi"/>
          <w:sz w:val="24"/>
          <w:szCs w:val="24"/>
        </w:rPr>
        <w:t>ytics</w:t>
      </w:r>
      <w:r w:rsidRPr="000D4A65">
        <w:rPr>
          <w:rFonts w:asciiTheme="minorHAnsi" w:eastAsia="Arial" w:hAnsiTheme="minorHAnsi" w:cstheme="minorHAnsi"/>
          <w:sz w:val="24"/>
          <w:szCs w:val="24"/>
        </w:rPr>
        <w:t xml:space="preserve"> and statistics such as: the number of freelancers in the system, number of tasks finished. Freelancer to task ratio, admin and freelancer engagement etc.</w:t>
      </w:r>
    </w:p>
    <w:p w14:paraId="2AD9EEDE" w14:textId="11FEF6CA" w:rsidR="00033FF0" w:rsidRPr="000D4A65" w:rsidRDefault="00033FF0" w:rsidP="00357662">
      <w:pPr>
        <w:ind w:right="-50"/>
        <w:rPr>
          <w:rFonts w:asciiTheme="minorHAnsi" w:eastAsia="Arial" w:hAnsiTheme="minorHAnsi" w:cstheme="minorHAnsi"/>
          <w:sz w:val="24"/>
          <w:szCs w:val="24"/>
        </w:rPr>
      </w:pPr>
      <w:r w:rsidRPr="000D4A65">
        <w:rPr>
          <w:rFonts w:asciiTheme="minorHAnsi" w:eastAsia="Arial" w:hAnsiTheme="minorHAnsi" w:cstheme="minorHAnsi"/>
          <w:sz w:val="24"/>
          <w:szCs w:val="24"/>
        </w:rPr>
        <w:t>Other functions are also available such as exchanging messages between freelancers and admins, editing profile, changing password, Freelancers being able to see the projects they are working on; they can mark a task as complete if its complete etc.</w:t>
      </w:r>
    </w:p>
    <w:p w14:paraId="3C0D5E18" w14:textId="67DFA12C" w:rsidR="00033FF0" w:rsidRDefault="00033FF0" w:rsidP="00357662">
      <w:pPr>
        <w:ind w:right="-50"/>
        <w:rPr>
          <w:rFonts w:asciiTheme="minorHAnsi" w:eastAsia="Arial" w:hAnsiTheme="minorHAnsi" w:cstheme="minorHAnsi"/>
          <w:sz w:val="22"/>
          <w:szCs w:val="22"/>
        </w:rPr>
      </w:pPr>
    </w:p>
    <w:p w14:paraId="2DD99160" w14:textId="52B226D7" w:rsidR="0080627A" w:rsidRPr="00E66957" w:rsidRDefault="0080627A" w:rsidP="0080627A">
      <w:pPr>
        <w:pStyle w:val="ListParagraph"/>
        <w:numPr>
          <w:ilvl w:val="1"/>
          <w:numId w:val="7"/>
        </w:numPr>
        <w:ind w:right="-50"/>
        <w:rPr>
          <w:rFonts w:asciiTheme="minorHAnsi" w:eastAsia="Arial" w:hAnsiTheme="minorHAnsi" w:cstheme="minorHAnsi"/>
          <w:b/>
          <w:bCs/>
          <w:sz w:val="28"/>
          <w:szCs w:val="28"/>
        </w:rPr>
      </w:pPr>
      <w:r w:rsidRPr="0080627A">
        <w:rPr>
          <w:rFonts w:asciiTheme="minorHAnsi" w:eastAsia="Arial" w:hAnsiTheme="minorHAnsi" w:cstheme="minorHAnsi"/>
          <w:b/>
          <w:bCs/>
          <w:sz w:val="28"/>
          <w:szCs w:val="28"/>
        </w:rPr>
        <w:t>Justification of method</w:t>
      </w:r>
      <w:r w:rsidR="000D4A65">
        <w:rPr>
          <w:rFonts w:asciiTheme="minorHAnsi" w:eastAsia="Arial" w:hAnsiTheme="minorHAnsi" w:cstheme="minorHAnsi"/>
          <w:b/>
          <w:bCs/>
          <w:sz w:val="28"/>
          <w:szCs w:val="28"/>
        </w:rPr>
        <w:t>s</w:t>
      </w:r>
      <w:r w:rsidRPr="0080627A">
        <w:rPr>
          <w:rFonts w:asciiTheme="minorHAnsi" w:eastAsia="Arial" w:hAnsiTheme="minorHAnsi" w:cstheme="minorHAnsi"/>
          <w:b/>
          <w:bCs/>
          <w:sz w:val="28"/>
          <w:szCs w:val="28"/>
        </w:rPr>
        <w:t xml:space="preserve"> used</w:t>
      </w:r>
      <w:r w:rsidR="00764C7A">
        <w:rPr>
          <w:rFonts w:asciiTheme="minorHAnsi" w:eastAsia="Arial" w:hAnsiTheme="minorHAnsi" w:cstheme="minorHAnsi"/>
          <w:b/>
          <w:bCs/>
          <w:sz w:val="28"/>
          <w:szCs w:val="28"/>
        </w:rPr>
        <w:t>.</w:t>
      </w:r>
    </w:p>
    <w:p w14:paraId="32D2941A" w14:textId="64F35D39" w:rsidR="00A92B24" w:rsidRPr="000D4A65" w:rsidRDefault="0080627A" w:rsidP="0080627A">
      <w:pPr>
        <w:ind w:right="-50"/>
        <w:rPr>
          <w:rFonts w:asciiTheme="minorHAnsi" w:eastAsia="Arial" w:hAnsiTheme="minorHAnsi" w:cstheme="minorHAnsi"/>
          <w:i/>
          <w:iCs/>
          <w:sz w:val="24"/>
          <w:szCs w:val="24"/>
        </w:rPr>
      </w:pPr>
      <w:r w:rsidRPr="000D4A65">
        <w:rPr>
          <w:rFonts w:asciiTheme="minorHAnsi" w:eastAsia="Arial" w:hAnsiTheme="minorHAnsi" w:cstheme="minorHAnsi"/>
          <w:sz w:val="24"/>
          <w:szCs w:val="24"/>
        </w:rPr>
        <w:t>The Methodologies</w:t>
      </w:r>
      <w:r w:rsidR="00484832" w:rsidRPr="000D4A65">
        <w:rPr>
          <w:rFonts w:asciiTheme="minorHAnsi" w:eastAsia="Arial" w:hAnsiTheme="minorHAnsi" w:cstheme="minorHAnsi"/>
          <w:sz w:val="24"/>
          <w:szCs w:val="24"/>
        </w:rPr>
        <w:t xml:space="preserve"> and frameworks</w:t>
      </w:r>
      <w:r w:rsidRPr="000D4A65">
        <w:rPr>
          <w:rFonts w:asciiTheme="minorHAnsi" w:eastAsia="Arial" w:hAnsiTheme="minorHAnsi" w:cstheme="minorHAnsi"/>
          <w:sz w:val="24"/>
          <w:szCs w:val="24"/>
        </w:rPr>
        <w:t xml:space="preserve"> used </w:t>
      </w:r>
      <w:r w:rsidR="00484832" w:rsidRPr="000D4A65">
        <w:rPr>
          <w:rFonts w:asciiTheme="minorHAnsi" w:eastAsia="Arial" w:hAnsiTheme="minorHAnsi" w:cstheme="minorHAnsi"/>
          <w:sz w:val="24"/>
          <w:szCs w:val="24"/>
        </w:rPr>
        <w:t>during the lifecycle of</w:t>
      </w:r>
      <w:r w:rsidRPr="000D4A65">
        <w:rPr>
          <w:rFonts w:asciiTheme="minorHAnsi" w:eastAsia="Arial" w:hAnsiTheme="minorHAnsi" w:cstheme="minorHAnsi"/>
          <w:sz w:val="24"/>
          <w:szCs w:val="24"/>
        </w:rPr>
        <w:t xml:space="preserve"> the system was mainly the agile</w:t>
      </w:r>
      <w:r w:rsidR="00484832" w:rsidRPr="000D4A65">
        <w:rPr>
          <w:rFonts w:asciiTheme="minorHAnsi" w:eastAsia="Arial" w:hAnsiTheme="minorHAnsi" w:cstheme="minorHAnsi"/>
          <w:sz w:val="24"/>
          <w:szCs w:val="24"/>
        </w:rPr>
        <w:t xml:space="preserve"> methodology and the</w:t>
      </w:r>
      <w:r w:rsidR="00A92B24" w:rsidRPr="000D4A65">
        <w:rPr>
          <w:rFonts w:asciiTheme="minorHAnsi" w:eastAsia="Arial" w:hAnsiTheme="minorHAnsi" w:cstheme="minorHAnsi"/>
          <w:sz w:val="24"/>
          <w:szCs w:val="24"/>
        </w:rPr>
        <w:t xml:space="preserve"> object-oriented methodolog</w:t>
      </w:r>
      <w:r w:rsidR="0055085A" w:rsidRPr="000D4A65">
        <w:rPr>
          <w:rFonts w:asciiTheme="minorHAnsi" w:eastAsia="Arial" w:hAnsiTheme="minorHAnsi" w:cstheme="minorHAnsi"/>
          <w:sz w:val="24"/>
          <w:szCs w:val="24"/>
        </w:rPr>
        <w:t>y</w:t>
      </w:r>
      <w:r w:rsidR="00484832" w:rsidRPr="000D4A65">
        <w:rPr>
          <w:rFonts w:asciiTheme="minorHAnsi" w:eastAsia="Arial" w:hAnsiTheme="minorHAnsi" w:cstheme="minorHAnsi"/>
          <w:sz w:val="24"/>
          <w:szCs w:val="24"/>
        </w:rPr>
        <w:t>.</w:t>
      </w:r>
      <w:r w:rsidRPr="000D4A65">
        <w:rPr>
          <w:rFonts w:asciiTheme="minorHAnsi" w:eastAsia="Arial" w:hAnsiTheme="minorHAnsi" w:cstheme="minorHAnsi"/>
          <w:sz w:val="24"/>
          <w:szCs w:val="24"/>
        </w:rPr>
        <w:t xml:space="preserve"> The Agile approach is a technique for overseeing a project by dividing it into numerous stages. It necessitates continuous communication with stakeholders and constant enhancement at each step. When the project commences, teams undergo a cycle of preparation, implementation, and assessment.</w:t>
      </w:r>
      <w:r w:rsidR="00484832" w:rsidRPr="000D4A65">
        <w:rPr>
          <w:rFonts w:asciiTheme="minorHAnsi" w:eastAsia="Arial" w:hAnsiTheme="minorHAnsi" w:cstheme="minorHAnsi"/>
          <w:sz w:val="24"/>
          <w:szCs w:val="24"/>
        </w:rPr>
        <w:t xml:space="preserve"> (</w:t>
      </w:r>
      <w:r w:rsidR="00484832" w:rsidRPr="000D4A65">
        <w:rPr>
          <w:rFonts w:asciiTheme="minorHAnsi" w:eastAsia="Arial" w:hAnsiTheme="minorHAnsi" w:cstheme="minorHAnsi"/>
          <w:i/>
          <w:iCs/>
          <w:sz w:val="24"/>
          <w:szCs w:val="24"/>
        </w:rPr>
        <w:t>asana.com, October 15</w:t>
      </w:r>
      <w:r w:rsidR="00484832" w:rsidRPr="000D4A65">
        <w:rPr>
          <w:rFonts w:asciiTheme="minorHAnsi" w:eastAsia="Arial" w:hAnsiTheme="minorHAnsi" w:cstheme="minorHAnsi"/>
          <w:i/>
          <w:iCs/>
          <w:sz w:val="24"/>
          <w:szCs w:val="24"/>
          <w:vertAlign w:val="superscript"/>
        </w:rPr>
        <w:t>th</w:t>
      </w:r>
      <w:r w:rsidR="00484832" w:rsidRPr="000D4A65">
        <w:rPr>
          <w:rFonts w:asciiTheme="minorHAnsi" w:eastAsia="Arial" w:hAnsiTheme="minorHAnsi" w:cstheme="minorHAnsi"/>
          <w:i/>
          <w:iCs/>
          <w:sz w:val="24"/>
          <w:szCs w:val="24"/>
        </w:rPr>
        <w:t xml:space="preserve"> 2022</w:t>
      </w:r>
      <w:r w:rsidR="00A92B24" w:rsidRPr="000D4A65">
        <w:rPr>
          <w:rFonts w:asciiTheme="minorHAnsi" w:eastAsia="Arial" w:hAnsiTheme="minorHAnsi" w:cstheme="minorHAnsi"/>
          <w:i/>
          <w:iCs/>
          <w:sz w:val="24"/>
          <w:szCs w:val="24"/>
        </w:rPr>
        <w:t xml:space="preserve">). </w:t>
      </w:r>
    </w:p>
    <w:p w14:paraId="35864BB0" w14:textId="360B43AD" w:rsidR="00A92B24" w:rsidRPr="000D4A65" w:rsidRDefault="00A92B24" w:rsidP="0080627A">
      <w:pPr>
        <w:ind w:right="-50"/>
        <w:rPr>
          <w:rFonts w:asciiTheme="minorHAnsi" w:eastAsia="Arial" w:hAnsiTheme="minorHAnsi" w:cstheme="minorHAnsi"/>
          <w:sz w:val="24"/>
          <w:szCs w:val="24"/>
        </w:rPr>
      </w:pPr>
      <w:r w:rsidRPr="000D4A65">
        <w:rPr>
          <w:rFonts w:asciiTheme="minorHAnsi" w:eastAsia="Arial" w:hAnsiTheme="minorHAnsi" w:cstheme="minorHAnsi"/>
          <w:sz w:val="24"/>
          <w:szCs w:val="24"/>
        </w:rPr>
        <w:t>The</w:t>
      </w:r>
      <w:r w:rsidR="0055085A" w:rsidRPr="000D4A65">
        <w:rPr>
          <w:rFonts w:asciiTheme="minorHAnsi" w:eastAsia="Arial" w:hAnsiTheme="minorHAnsi" w:cstheme="minorHAnsi"/>
          <w:sz w:val="24"/>
          <w:szCs w:val="24"/>
        </w:rPr>
        <w:t xml:space="preserve"> object-oriented</w:t>
      </w:r>
      <w:r w:rsidRPr="000D4A65">
        <w:rPr>
          <w:rFonts w:asciiTheme="minorHAnsi" w:eastAsia="Arial" w:hAnsiTheme="minorHAnsi" w:cstheme="minorHAnsi"/>
          <w:sz w:val="24"/>
          <w:szCs w:val="24"/>
        </w:rPr>
        <w:t xml:space="preserve"> methodology objects </w:t>
      </w:r>
      <w:r w:rsidR="0055085A" w:rsidRPr="000D4A65">
        <w:rPr>
          <w:rFonts w:asciiTheme="minorHAnsi" w:eastAsia="Arial" w:hAnsiTheme="minorHAnsi" w:cstheme="minorHAnsi"/>
          <w:sz w:val="24"/>
          <w:szCs w:val="24"/>
        </w:rPr>
        <w:t>prioritize</w:t>
      </w:r>
      <w:r w:rsidRPr="000D4A65">
        <w:rPr>
          <w:rFonts w:asciiTheme="minorHAnsi" w:eastAsia="Arial" w:hAnsiTheme="minorHAnsi" w:cstheme="minorHAnsi"/>
          <w:sz w:val="24"/>
          <w:szCs w:val="24"/>
        </w:rPr>
        <w:t xml:space="preserve"> analysis, design, and implementation. During the analysis stage of this approach, UML diagrams are crafted to create a visualization of the software, which facilitates the comprehension of the system by those who are not technically inclined </w:t>
      </w:r>
      <w:r w:rsidRPr="000D4A65">
        <w:rPr>
          <w:rFonts w:asciiTheme="minorHAnsi" w:eastAsia="Arial" w:hAnsiTheme="minorHAnsi" w:cstheme="minorHAnsi"/>
          <w:i/>
          <w:iCs/>
          <w:sz w:val="24"/>
          <w:szCs w:val="24"/>
        </w:rPr>
        <w:t>(</w:t>
      </w:r>
      <w:r w:rsidR="008F4BC7">
        <w:rPr>
          <w:rFonts w:asciiTheme="minorHAnsi" w:eastAsia="Arial" w:hAnsiTheme="minorHAnsi" w:cstheme="minorHAnsi"/>
          <w:i/>
          <w:iCs/>
          <w:sz w:val="24"/>
          <w:szCs w:val="24"/>
        </w:rPr>
        <w:t>ogcio.gov.hk</w:t>
      </w:r>
      <w:r w:rsidRPr="000D4A65">
        <w:rPr>
          <w:rFonts w:asciiTheme="minorHAnsi" w:eastAsia="Arial" w:hAnsiTheme="minorHAnsi" w:cstheme="minorHAnsi"/>
          <w:i/>
          <w:iCs/>
          <w:sz w:val="24"/>
          <w:szCs w:val="24"/>
        </w:rPr>
        <w:t>, date unknown).</w:t>
      </w:r>
      <w:r w:rsidRPr="000D4A65">
        <w:rPr>
          <w:rFonts w:asciiTheme="minorHAnsi" w:eastAsia="Arial" w:hAnsiTheme="minorHAnsi" w:cstheme="minorHAnsi"/>
          <w:sz w:val="24"/>
          <w:szCs w:val="24"/>
        </w:rPr>
        <w:t xml:space="preserve"> At the analysis stage of </w:t>
      </w:r>
      <w:r w:rsidR="0055085A" w:rsidRPr="000D4A65">
        <w:rPr>
          <w:rFonts w:asciiTheme="minorHAnsi" w:eastAsia="Arial" w:hAnsiTheme="minorHAnsi" w:cstheme="minorHAnsi"/>
          <w:sz w:val="24"/>
          <w:szCs w:val="24"/>
        </w:rPr>
        <w:t>VTE</w:t>
      </w:r>
      <w:r w:rsidRPr="000D4A65">
        <w:rPr>
          <w:rFonts w:asciiTheme="minorHAnsi" w:eastAsia="Arial" w:hAnsiTheme="minorHAnsi" w:cstheme="minorHAnsi"/>
          <w:sz w:val="24"/>
          <w:szCs w:val="24"/>
        </w:rPr>
        <w:t xml:space="preserve">, the object-oriented methodology was </w:t>
      </w:r>
      <w:r w:rsidR="00E66957">
        <w:rPr>
          <w:rFonts w:asciiTheme="minorHAnsi" w:eastAsia="Arial" w:hAnsiTheme="minorHAnsi" w:cstheme="minorHAnsi"/>
          <w:sz w:val="24"/>
          <w:szCs w:val="24"/>
        </w:rPr>
        <w:t>used</w:t>
      </w:r>
      <w:r w:rsidRPr="000D4A65">
        <w:rPr>
          <w:rFonts w:asciiTheme="minorHAnsi" w:eastAsia="Arial" w:hAnsiTheme="minorHAnsi" w:cstheme="minorHAnsi"/>
          <w:sz w:val="24"/>
          <w:szCs w:val="24"/>
        </w:rPr>
        <w:t xml:space="preserve"> to provide a lucid and non-technical visual representation of the system to stakeholders, to help them fully </w:t>
      </w:r>
      <w:r w:rsidR="00E66957">
        <w:rPr>
          <w:rFonts w:asciiTheme="minorHAnsi" w:eastAsia="Arial" w:hAnsiTheme="minorHAnsi" w:cstheme="minorHAnsi"/>
          <w:sz w:val="24"/>
          <w:szCs w:val="24"/>
        </w:rPr>
        <w:t>understand</w:t>
      </w:r>
      <w:r w:rsidRPr="000D4A65">
        <w:rPr>
          <w:rFonts w:asciiTheme="minorHAnsi" w:eastAsia="Arial" w:hAnsiTheme="minorHAnsi" w:cstheme="minorHAnsi"/>
          <w:sz w:val="24"/>
          <w:szCs w:val="24"/>
        </w:rPr>
        <w:t xml:space="preserve"> its intended purpose. For the remainder of the project, the Agile methodology was utilized to fragment the work into iterations with set timeframes for completion, and evaluated based on the objectives of the project.</w:t>
      </w:r>
    </w:p>
    <w:p w14:paraId="25EF46D0" w14:textId="677C55D7" w:rsidR="0055085A" w:rsidRDefault="0055085A" w:rsidP="0080627A">
      <w:pPr>
        <w:ind w:right="-50"/>
        <w:rPr>
          <w:rFonts w:asciiTheme="minorHAnsi" w:eastAsia="Arial" w:hAnsiTheme="minorHAnsi" w:cstheme="minorHAnsi"/>
          <w:sz w:val="22"/>
          <w:szCs w:val="22"/>
        </w:rPr>
      </w:pPr>
    </w:p>
    <w:p w14:paraId="1F9AC34B" w14:textId="1BB39043" w:rsidR="0055085A" w:rsidRPr="00E66957" w:rsidRDefault="0055085A" w:rsidP="0055085A">
      <w:pPr>
        <w:pStyle w:val="ListParagraph"/>
        <w:numPr>
          <w:ilvl w:val="1"/>
          <w:numId w:val="7"/>
        </w:numPr>
        <w:ind w:right="-50"/>
        <w:rPr>
          <w:rFonts w:asciiTheme="minorHAnsi" w:eastAsia="Arial" w:hAnsiTheme="minorHAnsi" w:cstheme="minorHAnsi"/>
          <w:b/>
          <w:bCs/>
          <w:sz w:val="28"/>
          <w:szCs w:val="28"/>
        </w:rPr>
      </w:pPr>
      <w:r w:rsidRPr="0055085A">
        <w:rPr>
          <w:rFonts w:asciiTheme="minorHAnsi" w:eastAsia="Arial" w:hAnsiTheme="minorHAnsi" w:cstheme="minorHAnsi"/>
          <w:b/>
          <w:bCs/>
          <w:sz w:val="28"/>
          <w:szCs w:val="28"/>
        </w:rPr>
        <w:t>Solution that emerged</w:t>
      </w:r>
      <w:r w:rsidR="00764C7A">
        <w:rPr>
          <w:rFonts w:asciiTheme="minorHAnsi" w:eastAsia="Arial" w:hAnsiTheme="minorHAnsi" w:cstheme="minorHAnsi"/>
          <w:b/>
          <w:bCs/>
          <w:sz w:val="28"/>
          <w:szCs w:val="28"/>
        </w:rPr>
        <w:t>.</w:t>
      </w:r>
    </w:p>
    <w:p w14:paraId="0CE16C5E" w14:textId="7125BDE6" w:rsidR="000D4A65" w:rsidRPr="000D4A65" w:rsidRDefault="0055085A" w:rsidP="0055085A">
      <w:pPr>
        <w:ind w:right="-50"/>
        <w:rPr>
          <w:rFonts w:asciiTheme="minorHAnsi" w:eastAsia="Arial" w:hAnsiTheme="minorHAnsi" w:cstheme="minorHAnsi"/>
          <w:sz w:val="24"/>
          <w:szCs w:val="24"/>
        </w:rPr>
      </w:pPr>
      <w:r w:rsidRPr="000D4A65">
        <w:rPr>
          <w:rFonts w:asciiTheme="minorHAnsi" w:eastAsia="Arial" w:hAnsiTheme="minorHAnsi" w:cstheme="minorHAnsi"/>
          <w:sz w:val="24"/>
          <w:szCs w:val="24"/>
        </w:rPr>
        <w:t>The final solution that had emerged was a web-based admin dashboard style</w:t>
      </w:r>
      <w:r w:rsidR="008802B3" w:rsidRPr="000D4A65">
        <w:rPr>
          <w:rFonts w:asciiTheme="minorHAnsi" w:eastAsia="Arial" w:hAnsiTheme="minorHAnsi" w:cstheme="minorHAnsi"/>
          <w:sz w:val="24"/>
          <w:szCs w:val="24"/>
        </w:rPr>
        <w:t xml:space="preserve"> website that allowed VTE registered freelancers to easily see the tasks they are assigned to for the projects they are working on and admins to manage freelancers and projects. The website</w:t>
      </w:r>
      <w:r w:rsidR="000D4A65" w:rsidRPr="000D4A65">
        <w:rPr>
          <w:rFonts w:asciiTheme="minorHAnsi" w:eastAsia="Arial" w:hAnsiTheme="minorHAnsi" w:cstheme="minorHAnsi"/>
          <w:sz w:val="24"/>
          <w:szCs w:val="24"/>
        </w:rPr>
        <w:t xml:space="preserve"> enhances the work flow for VTE causing a boosted level of confidence in their projects that they make for their clients, hence increasing revenue.</w:t>
      </w:r>
    </w:p>
    <w:p w14:paraId="0685BAFC" w14:textId="674C31F7" w:rsidR="000D4A65" w:rsidRPr="000D4A65" w:rsidRDefault="000D4A65" w:rsidP="0055085A">
      <w:pPr>
        <w:ind w:right="-50"/>
        <w:rPr>
          <w:rFonts w:asciiTheme="minorHAnsi" w:eastAsia="Arial" w:hAnsiTheme="minorHAnsi" w:cstheme="minorHAnsi"/>
          <w:sz w:val="24"/>
          <w:szCs w:val="24"/>
        </w:rPr>
      </w:pPr>
      <w:r w:rsidRPr="000D4A65">
        <w:rPr>
          <w:rFonts w:asciiTheme="minorHAnsi" w:eastAsia="Arial" w:hAnsiTheme="minorHAnsi" w:cstheme="minorHAnsi"/>
          <w:sz w:val="24"/>
          <w:szCs w:val="24"/>
        </w:rPr>
        <w:t>The system allows admins to create new projects with tasks mentioning the due dates and assign them to the appropriately skilled freelancers to complete them. The tasks are given a price allocation for freelancers to see how much they will get after they complete the task. This will cause more freelancers to come and register with VTE hence causing a net increase in the number of projects VTE can take on at once.</w:t>
      </w:r>
    </w:p>
    <w:p w14:paraId="4C7CC66E" w14:textId="0606610B" w:rsidR="00E66957" w:rsidRPr="000D4A65" w:rsidRDefault="000D4A65" w:rsidP="000D4A65">
      <w:pPr>
        <w:ind w:right="-50"/>
        <w:rPr>
          <w:rFonts w:asciiTheme="minorHAnsi" w:eastAsia="Arial" w:hAnsiTheme="minorHAnsi" w:cstheme="minorHAnsi"/>
          <w:sz w:val="24"/>
          <w:szCs w:val="24"/>
        </w:rPr>
      </w:pPr>
      <w:r w:rsidRPr="000D4A65">
        <w:rPr>
          <w:rFonts w:asciiTheme="minorHAnsi" w:eastAsia="Arial" w:hAnsiTheme="minorHAnsi" w:cstheme="minorHAnsi"/>
          <w:sz w:val="24"/>
          <w:szCs w:val="24"/>
        </w:rPr>
        <w:t>The Home page of the admin panel shows various statistics. Such as the number of projects completed. The type of projects completed</w:t>
      </w:r>
      <w:r w:rsidRPr="000D4A65">
        <w:rPr>
          <w:rFonts w:asciiTheme="minorHAnsi" w:eastAsia="Arial" w:hAnsiTheme="minorHAnsi" w:cstheme="minorHAnsi"/>
          <w:sz w:val="28"/>
          <w:szCs w:val="28"/>
        </w:rPr>
        <w:t xml:space="preserve">, </w:t>
      </w:r>
      <w:r w:rsidRPr="000D4A65">
        <w:rPr>
          <w:rFonts w:asciiTheme="minorHAnsi" w:eastAsia="Arial" w:hAnsiTheme="minorHAnsi" w:cstheme="minorHAnsi"/>
          <w:sz w:val="24"/>
          <w:szCs w:val="24"/>
        </w:rPr>
        <w:t>the number of freelancers in the system, number of tasks finished. Freelancer to task ratio, admin and freelancer engagement etc. VTE can benefit from quick and precise decision-making by senior management, which is facilitated by the information provided by these statistics. As a result, the company can reduce mistakes and financial losses, leading to overall growth of the business.</w:t>
      </w:r>
    </w:p>
    <w:p w14:paraId="7F68A10B" w14:textId="69A5E0F2" w:rsidR="000D4A65" w:rsidRPr="000D4A65" w:rsidRDefault="000D4A65" w:rsidP="000D4A65">
      <w:pPr>
        <w:pStyle w:val="ListParagraph"/>
        <w:numPr>
          <w:ilvl w:val="1"/>
          <w:numId w:val="7"/>
        </w:numPr>
        <w:ind w:right="-50"/>
        <w:rPr>
          <w:rFonts w:asciiTheme="minorHAnsi" w:eastAsia="Arial" w:hAnsiTheme="minorHAnsi" w:cstheme="minorHAnsi"/>
          <w:b/>
          <w:bCs/>
          <w:sz w:val="28"/>
          <w:szCs w:val="28"/>
        </w:rPr>
      </w:pPr>
      <w:r w:rsidRPr="000D4A65">
        <w:rPr>
          <w:rFonts w:asciiTheme="minorHAnsi" w:eastAsia="Arial" w:hAnsiTheme="minorHAnsi" w:cstheme="minorHAnsi"/>
          <w:b/>
          <w:bCs/>
          <w:sz w:val="28"/>
          <w:szCs w:val="28"/>
        </w:rPr>
        <w:lastRenderedPageBreak/>
        <w:t>A</w:t>
      </w:r>
      <w:r w:rsidR="002B55FD">
        <w:rPr>
          <w:rFonts w:asciiTheme="minorHAnsi" w:eastAsia="Arial" w:hAnsiTheme="minorHAnsi" w:cstheme="minorHAnsi"/>
          <w:b/>
          <w:bCs/>
          <w:sz w:val="28"/>
          <w:szCs w:val="28"/>
        </w:rPr>
        <w:t>ims</w:t>
      </w:r>
      <w:r w:rsidR="00764C7A">
        <w:rPr>
          <w:rFonts w:asciiTheme="minorHAnsi" w:eastAsia="Arial" w:hAnsiTheme="minorHAnsi" w:cstheme="minorHAnsi"/>
          <w:b/>
          <w:bCs/>
          <w:sz w:val="28"/>
          <w:szCs w:val="28"/>
        </w:rPr>
        <w:t>.</w:t>
      </w:r>
    </w:p>
    <w:p w14:paraId="27BCA44F" w14:textId="09ACD488" w:rsidR="000D4A65" w:rsidRDefault="000D4A65" w:rsidP="000D4A65">
      <w:pPr>
        <w:ind w:right="-50"/>
        <w:rPr>
          <w:rFonts w:asciiTheme="minorHAnsi" w:eastAsia="Arial" w:hAnsiTheme="minorHAnsi" w:cstheme="minorHAnsi"/>
          <w:sz w:val="28"/>
          <w:szCs w:val="28"/>
        </w:rPr>
      </w:pPr>
    </w:p>
    <w:p w14:paraId="59AAD6C1" w14:textId="6FB0AB8B" w:rsidR="000D4A65" w:rsidRPr="007D2B42" w:rsidRDefault="000D4A65" w:rsidP="000D4A65">
      <w:pPr>
        <w:pStyle w:val="ListParagraph"/>
        <w:numPr>
          <w:ilvl w:val="0"/>
          <w:numId w:val="8"/>
        </w:numPr>
        <w:ind w:right="-50"/>
        <w:rPr>
          <w:rFonts w:asciiTheme="minorHAnsi" w:eastAsia="Arial" w:hAnsiTheme="minorHAnsi" w:cstheme="minorHAnsi"/>
          <w:sz w:val="24"/>
          <w:szCs w:val="24"/>
        </w:rPr>
      </w:pPr>
      <w:r w:rsidRPr="007D2B42">
        <w:rPr>
          <w:rFonts w:asciiTheme="minorHAnsi" w:eastAsia="Arial" w:hAnsiTheme="minorHAnsi" w:cstheme="minorHAnsi"/>
          <w:sz w:val="24"/>
          <w:szCs w:val="24"/>
        </w:rPr>
        <w:t>Design and develop a flexible and multipurpose web-based application</w:t>
      </w:r>
    </w:p>
    <w:p w14:paraId="09FD9351" w14:textId="67B1E1B7" w:rsidR="000D4A65" w:rsidRPr="007D2B42" w:rsidRDefault="000D4A65" w:rsidP="000D4A65">
      <w:pPr>
        <w:pStyle w:val="ListParagraph"/>
        <w:numPr>
          <w:ilvl w:val="0"/>
          <w:numId w:val="8"/>
        </w:numPr>
        <w:ind w:right="-50"/>
        <w:rPr>
          <w:rFonts w:asciiTheme="minorHAnsi" w:eastAsia="Arial" w:hAnsiTheme="minorHAnsi" w:cstheme="minorHAnsi"/>
          <w:sz w:val="24"/>
          <w:szCs w:val="24"/>
        </w:rPr>
      </w:pPr>
      <w:r w:rsidRPr="007D2B42">
        <w:rPr>
          <w:rFonts w:asciiTheme="minorHAnsi" w:eastAsia="Arial" w:hAnsiTheme="minorHAnsi" w:cstheme="minorHAnsi"/>
          <w:sz w:val="24"/>
          <w:szCs w:val="24"/>
        </w:rPr>
        <w:t>Allow seamless management of projects within the company</w:t>
      </w:r>
    </w:p>
    <w:p w14:paraId="60093ECD" w14:textId="4C106CBE" w:rsidR="000D4A65" w:rsidRPr="007D2B42" w:rsidRDefault="000D4A65" w:rsidP="000D4A65">
      <w:pPr>
        <w:pStyle w:val="ListParagraph"/>
        <w:numPr>
          <w:ilvl w:val="0"/>
          <w:numId w:val="8"/>
        </w:numPr>
        <w:ind w:right="-50"/>
        <w:rPr>
          <w:rFonts w:asciiTheme="minorHAnsi" w:eastAsia="Arial" w:hAnsiTheme="minorHAnsi" w:cstheme="minorHAnsi"/>
          <w:sz w:val="24"/>
          <w:szCs w:val="24"/>
        </w:rPr>
      </w:pPr>
      <w:r w:rsidRPr="007D2B42">
        <w:rPr>
          <w:rFonts w:asciiTheme="minorHAnsi" w:eastAsia="Arial" w:hAnsiTheme="minorHAnsi" w:cstheme="minorHAnsi"/>
          <w:sz w:val="24"/>
          <w:szCs w:val="24"/>
        </w:rPr>
        <w:t xml:space="preserve">Enable faster work flows and no delays by freelancers </w:t>
      </w:r>
      <w:r w:rsidR="00B30E30">
        <w:rPr>
          <w:rFonts w:asciiTheme="minorHAnsi" w:eastAsia="Arial" w:hAnsiTheme="minorHAnsi" w:cstheme="minorHAnsi"/>
          <w:sz w:val="24"/>
          <w:szCs w:val="24"/>
        </w:rPr>
        <w:t xml:space="preserve">using </w:t>
      </w:r>
      <w:r w:rsidRPr="007D2B42">
        <w:rPr>
          <w:rFonts w:asciiTheme="minorHAnsi" w:eastAsia="Arial" w:hAnsiTheme="minorHAnsi" w:cstheme="minorHAnsi"/>
          <w:sz w:val="24"/>
          <w:szCs w:val="24"/>
        </w:rPr>
        <w:t>deadline functionality</w:t>
      </w:r>
    </w:p>
    <w:p w14:paraId="5DBB1709" w14:textId="1104A588" w:rsidR="000D4A65" w:rsidRPr="007D2B42" w:rsidRDefault="000D4A65" w:rsidP="000D4A65">
      <w:pPr>
        <w:pStyle w:val="ListParagraph"/>
        <w:numPr>
          <w:ilvl w:val="0"/>
          <w:numId w:val="8"/>
        </w:numPr>
        <w:ind w:right="-50"/>
        <w:rPr>
          <w:rFonts w:asciiTheme="minorHAnsi" w:eastAsia="Arial" w:hAnsiTheme="minorHAnsi" w:cstheme="minorHAnsi"/>
          <w:sz w:val="24"/>
          <w:szCs w:val="24"/>
        </w:rPr>
      </w:pPr>
      <w:r w:rsidRPr="007D2B42">
        <w:rPr>
          <w:rFonts w:asciiTheme="minorHAnsi" w:eastAsia="Arial" w:hAnsiTheme="minorHAnsi" w:cstheme="minorHAnsi"/>
          <w:sz w:val="24"/>
          <w:szCs w:val="24"/>
        </w:rPr>
        <w:t>Enhance project management within the company and strengthen the link between freelancers, company and clients</w:t>
      </w:r>
    </w:p>
    <w:p w14:paraId="46621EBA" w14:textId="28CA485B" w:rsidR="000D4A65" w:rsidRDefault="000D4A65" w:rsidP="000D4A65">
      <w:pPr>
        <w:pStyle w:val="ListParagraph"/>
        <w:numPr>
          <w:ilvl w:val="0"/>
          <w:numId w:val="8"/>
        </w:numPr>
        <w:ind w:right="-50"/>
        <w:rPr>
          <w:rFonts w:asciiTheme="minorHAnsi" w:eastAsia="Arial" w:hAnsiTheme="minorHAnsi" w:cstheme="minorHAnsi"/>
          <w:sz w:val="24"/>
          <w:szCs w:val="24"/>
        </w:rPr>
      </w:pPr>
      <w:r w:rsidRPr="007D2B42">
        <w:rPr>
          <w:rFonts w:asciiTheme="minorHAnsi" w:eastAsia="Arial" w:hAnsiTheme="minorHAnsi" w:cstheme="minorHAnsi"/>
          <w:sz w:val="24"/>
          <w:szCs w:val="24"/>
        </w:rPr>
        <w:t>Digitize the workflow of projects within the company.</w:t>
      </w:r>
    </w:p>
    <w:p w14:paraId="73468D11" w14:textId="77777777" w:rsidR="007D2B42" w:rsidRPr="007D2B42" w:rsidRDefault="007D2B42" w:rsidP="007D2B42">
      <w:pPr>
        <w:ind w:right="-50"/>
        <w:rPr>
          <w:rFonts w:asciiTheme="minorHAnsi" w:eastAsia="Arial" w:hAnsiTheme="minorHAnsi" w:cstheme="minorHAnsi"/>
          <w:sz w:val="24"/>
          <w:szCs w:val="24"/>
        </w:rPr>
      </w:pPr>
    </w:p>
    <w:p w14:paraId="7F37CB3C" w14:textId="7267D1B2" w:rsidR="007D2B42" w:rsidRDefault="007D2B42" w:rsidP="007D2B42">
      <w:pPr>
        <w:ind w:right="-50"/>
        <w:rPr>
          <w:rFonts w:asciiTheme="minorHAnsi" w:eastAsia="Arial" w:hAnsiTheme="minorHAnsi" w:cstheme="minorHAnsi"/>
          <w:sz w:val="24"/>
          <w:szCs w:val="24"/>
        </w:rPr>
      </w:pPr>
    </w:p>
    <w:p w14:paraId="2EB81ADA" w14:textId="6AEF54EA" w:rsidR="007D2B42" w:rsidRPr="007D2B42" w:rsidRDefault="007D2B42" w:rsidP="007D2B42">
      <w:pPr>
        <w:pStyle w:val="ListParagraph"/>
        <w:numPr>
          <w:ilvl w:val="1"/>
          <w:numId w:val="7"/>
        </w:numPr>
        <w:ind w:right="-50"/>
        <w:rPr>
          <w:rFonts w:asciiTheme="minorHAnsi" w:eastAsia="Arial" w:hAnsiTheme="minorHAnsi" w:cstheme="minorHAnsi"/>
          <w:b/>
          <w:bCs/>
          <w:sz w:val="28"/>
          <w:szCs w:val="28"/>
        </w:rPr>
      </w:pPr>
      <w:r w:rsidRPr="007D2B42">
        <w:rPr>
          <w:rFonts w:asciiTheme="minorHAnsi" w:eastAsia="Arial" w:hAnsiTheme="minorHAnsi" w:cstheme="minorHAnsi"/>
          <w:b/>
          <w:bCs/>
          <w:sz w:val="28"/>
          <w:szCs w:val="28"/>
        </w:rPr>
        <w:t>O</w:t>
      </w:r>
      <w:r w:rsidR="002B55FD">
        <w:rPr>
          <w:rFonts w:asciiTheme="minorHAnsi" w:eastAsia="Arial" w:hAnsiTheme="minorHAnsi" w:cstheme="minorHAnsi"/>
          <w:b/>
          <w:bCs/>
          <w:sz w:val="28"/>
          <w:szCs w:val="28"/>
        </w:rPr>
        <w:t>bjectives</w:t>
      </w:r>
      <w:r w:rsidR="00764C7A">
        <w:rPr>
          <w:rFonts w:asciiTheme="minorHAnsi" w:eastAsia="Arial" w:hAnsiTheme="minorHAnsi" w:cstheme="minorHAnsi"/>
          <w:b/>
          <w:bCs/>
          <w:sz w:val="28"/>
          <w:szCs w:val="28"/>
        </w:rPr>
        <w:t>.</w:t>
      </w:r>
    </w:p>
    <w:p w14:paraId="4BC17C77" w14:textId="43BE1284" w:rsidR="007D2B42" w:rsidRPr="007D2B42" w:rsidRDefault="007D2B42" w:rsidP="007D2B42">
      <w:pPr>
        <w:ind w:left="420" w:right="-50"/>
        <w:rPr>
          <w:rFonts w:asciiTheme="minorHAnsi" w:eastAsia="Arial" w:hAnsiTheme="minorHAnsi" w:cstheme="minorHAnsi"/>
          <w:sz w:val="24"/>
          <w:szCs w:val="24"/>
        </w:rPr>
      </w:pPr>
    </w:p>
    <w:p w14:paraId="58D0CB2E" w14:textId="4EE72CDB" w:rsidR="007D2B42" w:rsidRPr="007D2B42" w:rsidRDefault="007D2B42" w:rsidP="007D2B42">
      <w:pPr>
        <w:pStyle w:val="ListParagraph"/>
        <w:numPr>
          <w:ilvl w:val="0"/>
          <w:numId w:val="13"/>
        </w:numPr>
        <w:ind w:right="-50"/>
        <w:rPr>
          <w:rFonts w:asciiTheme="minorHAnsi" w:eastAsia="Arial" w:hAnsiTheme="minorHAnsi" w:cstheme="minorHAnsi"/>
          <w:sz w:val="24"/>
          <w:szCs w:val="24"/>
        </w:rPr>
      </w:pPr>
      <w:r w:rsidRPr="007D2B42">
        <w:rPr>
          <w:rFonts w:asciiTheme="minorHAnsi" w:eastAsia="Arial" w:hAnsiTheme="minorHAnsi" w:cstheme="minorHAnsi"/>
          <w:sz w:val="24"/>
          <w:szCs w:val="24"/>
        </w:rPr>
        <w:t>Conducting an analysis of business processes.</w:t>
      </w:r>
    </w:p>
    <w:p w14:paraId="5D0F7768" w14:textId="11175F85" w:rsidR="007D2B42" w:rsidRPr="007D2B42" w:rsidRDefault="007D2B42" w:rsidP="007D2B42">
      <w:pPr>
        <w:ind w:left="420" w:right="-50"/>
        <w:rPr>
          <w:rFonts w:asciiTheme="minorHAnsi" w:eastAsia="Arial" w:hAnsiTheme="minorHAnsi" w:cstheme="minorHAnsi"/>
          <w:sz w:val="24"/>
          <w:szCs w:val="24"/>
        </w:rPr>
      </w:pPr>
      <w:r w:rsidRPr="007D2B42">
        <w:rPr>
          <w:rFonts w:asciiTheme="minorHAnsi" w:eastAsia="Arial" w:hAnsiTheme="minorHAnsi" w:cstheme="minorHAnsi"/>
          <w:sz w:val="24"/>
          <w:szCs w:val="24"/>
        </w:rPr>
        <w:t xml:space="preserve">• </w:t>
      </w:r>
      <w:r>
        <w:rPr>
          <w:rFonts w:asciiTheme="minorHAnsi" w:eastAsia="Arial" w:hAnsiTheme="minorHAnsi" w:cstheme="minorHAnsi"/>
          <w:sz w:val="24"/>
          <w:szCs w:val="24"/>
        </w:rPr>
        <w:tab/>
        <w:t>Identifying</w:t>
      </w:r>
      <w:r w:rsidRPr="007D2B42">
        <w:rPr>
          <w:rFonts w:asciiTheme="minorHAnsi" w:eastAsia="Arial" w:hAnsiTheme="minorHAnsi" w:cstheme="minorHAnsi"/>
          <w:sz w:val="24"/>
          <w:szCs w:val="24"/>
        </w:rPr>
        <w:t xml:space="preserve"> the system requirements.</w:t>
      </w:r>
    </w:p>
    <w:p w14:paraId="3564A680" w14:textId="15B0B33D" w:rsidR="007D2B42" w:rsidRPr="007D2B42" w:rsidRDefault="007D2B42" w:rsidP="007D2B42">
      <w:pPr>
        <w:ind w:left="420" w:right="-50"/>
        <w:rPr>
          <w:rFonts w:asciiTheme="minorHAnsi" w:eastAsia="Arial" w:hAnsiTheme="minorHAnsi" w:cstheme="minorHAnsi"/>
          <w:sz w:val="24"/>
          <w:szCs w:val="24"/>
        </w:rPr>
      </w:pPr>
      <w:r w:rsidRPr="007D2B42">
        <w:rPr>
          <w:rFonts w:asciiTheme="minorHAnsi" w:eastAsia="Arial" w:hAnsiTheme="minorHAnsi" w:cstheme="minorHAnsi"/>
          <w:sz w:val="24"/>
          <w:szCs w:val="24"/>
        </w:rPr>
        <w:t xml:space="preserve">• </w:t>
      </w:r>
      <w:r>
        <w:rPr>
          <w:rFonts w:asciiTheme="minorHAnsi" w:eastAsia="Arial" w:hAnsiTheme="minorHAnsi" w:cstheme="minorHAnsi"/>
          <w:sz w:val="24"/>
          <w:szCs w:val="24"/>
        </w:rPr>
        <w:tab/>
      </w:r>
      <w:r w:rsidRPr="007D2B42">
        <w:rPr>
          <w:rFonts w:asciiTheme="minorHAnsi" w:eastAsia="Arial" w:hAnsiTheme="minorHAnsi" w:cstheme="minorHAnsi"/>
          <w:sz w:val="24"/>
          <w:szCs w:val="24"/>
        </w:rPr>
        <w:t>Roughly planning the system's appearance and functionality.</w:t>
      </w:r>
    </w:p>
    <w:p w14:paraId="71544E8B" w14:textId="36D8F14B" w:rsidR="007D2B42" w:rsidRPr="007D2B42" w:rsidRDefault="007D2B42" w:rsidP="007D2B42">
      <w:pPr>
        <w:ind w:left="420" w:right="-50"/>
        <w:rPr>
          <w:rFonts w:asciiTheme="minorHAnsi" w:eastAsia="Arial" w:hAnsiTheme="minorHAnsi" w:cstheme="minorHAnsi"/>
          <w:sz w:val="24"/>
          <w:szCs w:val="24"/>
        </w:rPr>
      </w:pPr>
      <w:r w:rsidRPr="007D2B42">
        <w:rPr>
          <w:rFonts w:asciiTheme="minorHAnsi" w:eastAsia="Arial" w:hAnsiTheme="minorHAnsi" w:cstheme="minorHAnsi"/>
          <w:sz w:val="24"/>
          <w:szCs w:val="24"/>
        </w:rPr>
        <w:t xml:space="preserve">• </w:t>
      </w:r>
      <w:r>
        <w:rPr>
          <w:rFonts w:asciiTheme="minorHAnsi" w:eastAsia="Arial" w:hAnsiTheme="minorHAnsi" w:cstheme="minorHAnsi"/>
          <w:sz w:val="24"/>
          <w:szCs w:val="24"/>
        </w:rPr>
        <w:tab/>
      </w:r>
      <w:r w:rsidRPr="007D2B42">
        <w:rPr>
          <w:rFonts w:asciiTheme="minorHAnsi" w:eastAsia="Arial" w:hAnsiTheme="minorHAnsi" w:cstheme="minorHAnsi"/>
          <w:sz w:val="24"/>
          <w:szCs w:val="24"/>
        </w:rPr>
        <w:t>Creating a user interface design.</w:t>
      </w:r>
    </w:p>
    <w:p w14:paraId="4A5626BA" w14:textId="3BADA4AF" w:rsidR="007D2B42" w:rsidRPr="007D2B42" w:rsidRDefault="007D2B42" w:rsidP="007D2B42">
      <w:pPr>
        <w:ind w:left="420" w:right="-50"/>
        <w:rPr>
          <w:rFonts w:asciiTheme="minorHAnsi" w:eastAsia="Arial" w:hAnsiTheme="minorHAnsi" w:cstheme="minorHAnsi"/>
          <w:sz w:val="24"/>
          <w:szCs w:val="24"/>
        </w:rPr>
      </w:pPr>
      <w:r w:rsidRPr="007D2B42">
        <w:rPr>
          <w:rFonts w:asciiTheme="minorHAnsi" w:eastAsia="Arial" w:hAnsiTheme="minorHAnsi" w:cstheme="minorHAnsi"/>
          <w:sz w:val="24"/>
          <w:szCs w:val="24"/>
        </w:rPr>
        <w:t xml:space="preserve">• </w:t>
      </w:r>
      <w:r>
        <w:rPr>
          <w:rFonts w:asciiTheme="minorHAnsi" w:eastAsia="Arial" w:hAnsiTheme="minorHAnsi" w:cstheme="minorHAnsi"/>
          <w:sz w:val="24"/>
          <w:szCs w:val="24"/>
        </w:rPr>
        <w:tab/>
      </w:r>
      <w:r w:rsidRPr="007D2B42">
        <w:rPr>
          <w:rFonts w:asciiTheme="minorHAnsi" w:eastAsia="Arial" w:hAnsiTheme="minorHAnsi" w:cstheme="minorHAnsi"/>
          <w:sz w:val="24"/>
          <w:szCs w:val="24"/>
        </w:rPr>
        <w:t>Implementing the user interface using React.js and bootstrap for styling assistance.</w:t>
      </w:r>
    </w:p>
    <w:p w14:paraId="66188DB4" w14:textId="0F93B0A2" w:rsidR="007D2B42" w:rsidRPr="007D2B42" w:rsidRDefault="007D2B42" w:rsidP="007D2B42">
      <w:pPr>
        <w:ind w:left="420" w:right="-50"/>
        <w:rPr>
          <w:rFonts w:asciiTheme="minorHAnsi" w:eastAsia="Arial" w:hAnsiTheme="minorHAnsi" w:cstheme="minorHAnsi"/>
          <w:sz w:val="24"/>
          <w:szCs w:val="24"/>
        </w:rPr>
      </w:pPr>
      <w:r w:rsidRPr="007D2B42">
        <w:rPr>
          <w:rFonts w:asciiTheme="minorHAnsi" w:eastAsia="Arial" w:hAnsiTheme="minorHAnsi" w:cstheme="minorHAnsi"/>
          <w:sz w:val="24"/>
          <w:szCs w:val="24"/>
        </w:rPr>
        <w:t xml:space="preserve">• </w:t>
      </w:r>
      <w:r>
        <w:rPr>
          <w:rFonts w:asciiTheme="minorHAnsi" w:eastAsia="Arial" w:hAnsiTheme="minorHAnsi" w:cstheme="minorHAnsi"/>
          <w:sz w:val="24"/>
          <w:szCs w:val="24"/>
        </w:rPr>
        <w:tab/>
      </w:r>
      <w:r w:rsidRPr="007D2B42">
        <w:rPr>
          <w:rFonts w:asciiTheme="minorHAnsi" w:eastAsia="Arial" w:hAnsiTheme="minorHAnsi" w:cstheme="minorHAnsi"/>
          <w:sz w:val="24"/>
          <w:szCs w:val="24"/>
        </w:rPr>
        <w:t>Designing the database using ERDs and other tools.</w:t>
      </w:r>
    </w:p>
    <w:p w14:paraId="57010DF4" w14:textId="2FEBEF46" w:rsidR="007D2B42" w:rsidRPr="007D2B42" w:rsidRDefault="007D2B42" w:rsidP="007D2B42">
      <w:pPr>
        <w:ind w:left="420" w:right="-50"/>
        <w:rPr>
          <w:rFonts w:asciiTheme="minorHAnsi" w:eastAsia="Arial" w:hAnsiTheme="minorHAnsi" w:cstheme="minorHAnsi"/>
          <w:sz w:val="24"/>
          <w:szCs w:val="24"/>
        </w:rPr>
      </w:pPr>
      <w:r w:rsidRPr="007D2B42">
        <w:rPr>
          <w:rFonts w:asciiTheme="minorHAnsi" w:eastAsia="Arial" w:hAnsiTheme="minorHAnsi" w:cstheme="minorHAnsi"/>
          <w:sz w:val="24"/>
          <w:szCs w:val="24"/>
        </w:rPr>
        <w:t xml:space="preserve">• </w:t>
      </w:r>
      <w:r>
        <w:rPr>
          <w:rFonts w:asciiTheme="minorHAnsi" w:eastAsia="Arial" w:hAnsiTheme="minorHAnsi" w:cstheme="minorHAnsi"/>
          <w:sz w:val="24"/>
          <w:szCs w:val="24"/>
        </w:rPr>
        <w:tab/>
      </w:r>
      <w:r w:rsidRPr="007D2B42">
        <w:rPr>
          <w:rFonts w:asciiTheme="minorHAnsi" w:eastAsia="Arial" w:hAnsiTheme="minorHAnsi" w:cstheme="minorHAnsi"/>
          <w:sz w:val="24"/>
          <w:szCs w:val="24"/>
        </w:rPr>
        <w:t>Building and implementing the database in MySQL.</w:t>
      </w:r>
    </w:p>
    <w:p w14:paraId="5E812221" w14:textId="094721A8" w:rsidR="007D2B42" w:rsidRPr="007D2B42" w:rsidRDefault="007D2B42" w:rsidP="007D2B42">
      <w:pPr>
        <w:ind w:left="420" w:right="-50"/>
        <w:rPr>
          <w:rFonts w:asciiTheme="minorHAnsi" w:eastAsia="Arial" w:hAnsiTheme="minorHAnsi" w:cstheme="minorHAnsi"/>
          <w:sz w:val="24"/>
          <w:szCs w:val="24"/>
        </w:rPr>
      </w:pPr>
      <w:r w:rsidRPr="007D2B42">
        <w:rPr>
          <w:rFonts w:asciiTheme="minorHAnsi" w:eastAsia="Arial" w:hAnsiTheme="minorHAnsi" w:cstheme="minorHAnsi"/>
          <w:sz w:val="24"/>
          <w:szCs w:val="24"/>
        </w:rPr>
        <w:t xml:space="preserve">• </w:t>
      </w:r>
      <w:r>
        <w:rPr>
          <w:rFonts w:asciiTheme="minorHAnsi" w:eastAsia="Arial" w:hAnsiTheme="minorHAnsi" w:cstheme="minorHAnsi"/>
          <w:sz w:val="24"/>
          <w:szCs w:val="24"/>
        </w:rPr>
        <w:tab/>
      </w:r>
      <w:r w:rsidRPr="007D2B42">
        <w:rPr>
          <w:rFonts w:asciiTheme="minorHAnsi" w:eastAsia="Arial" w:hAnsiTheme="minorHAnsi" w:cstheme="minorHAnsi"/>
          <w:sz w:val="24"/>
          <w:szCs w:val="24"/>
        </w:rPr>
        <w:t>Developing the backend architecture on paper.</w:t>
      </w:r>
    </w:p>
    <w:p w14:paraId="1B0739B0" w14:textId="08E2D99D" w:rsidR="007D2B42" w:rsidRPr="007D2B42" w:rsidRDefault="007D2B42" w:rsidP="007D2B42">
      <w:pPr>
        <w:ind w:left="420" w:right="-50"/>
        <w:rPr>
          <w:rFonts w:asciiTheme="minorHAnsi" w:eastAsia="Arial" w:hAnsiTheme="minorHAnsi" w:cstheme="minorHAnsi"/>
          <w:sz w:val="24"/>
          <w:szCs w:val="24"/>
        </w:rPr>
      </w:pPr>
      <w:r w:rsidRPr="007D2B42">
        <w:rPr>
          <w:rFonts w:asciiTheme="minorHAnsi" w:eastAsia="Arial" w:hAnsiTheme="minorHAnsi" w:cstheme="minorHAnsi"/>
          <w:sz w:val="24"/>
          <w:szCs w:val="24"/>
        </w:rPr>
        <w:t xml:space="preserve">• </w:t>
      </w:r>
      <w:r>
        <w:rPr>
          <w:rFonts w:asciiTheme="minorHAnsi" w:eastAsia="Arial" w:hAnsiTheme="minorHAnsi" w:cstheme="minorHAnsi"/>
          <w:sz w:val="24"/>
          <w:szCs w:val="24"/>
        </w:rPr>
        <w:tab/>
      </w:r>
      <w:r w:rsidRPr="007D2B42">
        <w:rPr>
          <w:rFonts w:asciiTheme="minorHAnsi" w:eastAsia="Arial" w:hAnsiTheme="minorHAnsi" w:cstheme="minorHAnsi"/>
          <w:sz w:val="24"/>
          <w:szCs w:val="24"/>
        </w:rPr>
        <w:t>Implementing the backend using Node.js and connecting it to the database.</w:t>
      </w:r>
    </w:p>
    <w:p w14:paraId="7F3CC56A" w14:textId="01C31CA1" w:rsidR="007D2B42" w:rsidRPr="007D2B42" w:rsidRDefault="007D2B42" w:rsidP="007D2B42">
      <w:pPr>
        <w:ind w:left="420" w:right="-50"/>
        <w:rPr>
          <w:rFonts w:asciiTheme="minorHAnsi" w:eastAsia="Arial" w:hAnsiTheme="minorHAnsi" w:cstheme="minorHAnsi"/>
          <w:sz w:val="24"/>
          <w:szCs w:val="24"/>
        </w:rPr>
      </w:pPr>
      <w:r w:rsidRPr="007D2B42">
        <w:rPr>
          <w:rFonts w:asciiTheme="minorHAnsi" w:eastAsia="Arial" w:hAnsiTheme="minorHAnsi" w:cstheme="minorHAnsi"/>
          <w:sz w:val="24"/>
          <w:szCs w:val="24"/>
        </w:rPr>
        <w:t xml:space="preserve">• </w:t>
      </w:r>
      <w:r>
        <w:rPr>
          <w:rFonts w:asciiTheme="minorHAnsi" w:eastAsia="Arial" w:hAnsiTheme="minorHAnsi" w:cstheme="minorHAnsi"/>
          <w:sz w:val="24"/>
          <w:szCs w:val="24"/>
        </w:rPr>
        <w:tab/>
      </w:r>
      <w:r w:rsidRPr="007D2B42">
        <w:rPr>
          <w:rFonts w:asciiTheme="minorHAnsi" w:eastAsia="Arial" w:hAnsiTheme="minorHAnsi" w:cstheme="minorHAnsi"/>
          <w:sz w:val="24"/>
          <w:szCs w:val="24"/>
        </w:rPr>
        <w:t>Consuming backend APIs with the frontend.</w:t>
      </w:r>
    </w:p>
    <w:p w14:paraId="596E615A" w14:textId="352DEFA1" w:rsidR="007D2B42" w:rsidRPr="007D2B42" w:rsidRDefault="007D2B42" w:rsidP="007D2B42">
      <w:pPr>
        <w:ind w:left="420" w:right="-50"/>
        <w:rPr>
          <w:rFonts w:asciiTheme="minorHAnsi" w:eastAsia="Arial" w:hAnsiTheme="minorHAnsi" w:cstheme="minorHAnsi"/>
          <w:sz w:val="24"/>
          <w:szCs w:val="24"/>
        </w:rPr>
      </w:pPr>
      <w:r w:rsidRPr="007D2B42">
        <w:rPr>
          <w:rFonts w:asciiTheme="minorHAnsi" w:eastAsia="Arial" w:hAnsiTheme="minorHAnsi" w:cstheme="minorHAnsi"/>
          <w:sz w:val="24"/>
          <w:szCs w:val="24"/>
        </w:rPr>
        <w:t xml:space="preserve">• </w:t>
      </w:r>
      <w:r>
        <w:rPr>
          <w:rFonts w:asciiTheme="minorHAnsi" w:eastAsia="Arial" w:hAnsiTheme="minorHAnsi" w:cstheme="minorHAnsi"/>
          <w:sz w:val="24"/>
          <w:szCs w:val="24"/>
        </w:rPr>
        <w:tab/>
      </w:r>
      <w:r w:rsidRPr="007D2B42">
        <w:rPr>
          <w:rFonts w:asciiTheme="minorHAnsi" w:eastAsia="Arial" w:hAnsiTheme="minorHAnsi" w:cstheme="minorHAnsi"/>
          <w:sz w:val="24"/>
          <w:szCs w:val="24"/>
        </w:rPr>
        <w:t>Testing and debugging all system layers (frontend, backend, database).</w:t>
      </w:r>
    </w:p>
    <w:p w14:paraId="7A999E9F" w14:textId="3E4ED499" w:rsidR="007D2B42" w:rsidRPr="007D2B42" w:rsidRDefault="007D2B42" w:rsidP="007D2B42">
      <w:pPr>
        <w:ind w:left="420" w:right="-50"/>
        <w:rPr>
          <w:rFonts w:asciiTheme="minorHAnsi" w:eastAsia="Arial" w:hAnsiTheme="minorHAnsi" w:cstheme="minorHAnsi"/>
          <w:sz w:val="24"/>
          <w:szCs w:val="24"/>
        </w:rPr>
      </w:pPr>
      <w:r w:rsidRPr="007D2B42">
        <w:rPr>
          <w:rFonts w:asciiTheme="minorHAnsi" w:eastAsia="Arial" w:hAnsiTheme="minorHAnsi" w:cstheme="minorHAnsi"/>
          <w:sz w:val="24"/>
          <w:szCs w:val="24"/>
        </w:rPr>
        <w:t xml:space="preserve">• </w:t>
      </w:r>
      <w:r>
        <w:rPr>
          <w:rFonts w:asciiTheme="minorHAnsi" w:eastAsia="Arial" w:hAnsiTheme="minorHAnsi" w:cstheme="minorHAnsi"/>
          <w:sz w:val="24"/>
          <w:szCs w:val="24"/>
        </w:rPr>
        <w:tab/>
      </w:r>
      <w:r w:rsidRPr="007D2B42">
        <w:rPr>
          <w:rFonts w:asciiTheme="minorHAnsi" w:eastAsia="Arial" w:hAnsiTheme="minorHAnsi" w:cstheme="minorHAnsi"/>
          <w:sz w:val="24"/>
          <w:szCs w:val="24"/>
        </w:rPr>
        <w:t>Deploying all system layers (frontend, backend, database).</w:t>
      </w:r>
    </w:p>
    <w:p w14:paraId="18D6E2EF" w14:textId="3095535F" w:rsidR="000D4A65" w:rsidRDefault="007D2B42" w:rsidP="007D2B42">
      <w:pPr>
        <w:ind w:left="420" w:right="-50"/>
        <w:rPr>
          <w:rFonts w:asciiTheme="minorHAnsi" w:eastAsia="Arial" w:hAnsiTheme="minorHAnsi" w:cstheme="minorHAnsi"/>
          <w:sz w:val="24"/>
          <w:szCs w:val="24"/>
        </w:rPr>
      </w:pPr>
      <w:r w:rsidRPr="007D2B42">
        <w:rPr>
          <w:rFonts w:asciiTheme="minorHAnsi" w:eastAsia="Arial" w:hAnsiTheme="minorHAnsi" w:cstheme="minorHAnsi"/>
          <w:sz w:val="24"/>
          <w:szCs w:val="24"/>
        </w:rPr>
        <w:t xml:space="preserve">• </w:t>
      </w:r>
      <w:r>
        <w:rPr>
          <w:rFonts w:asciiTheme="minorHAnsi" w:eastAsia="Arial" w:hAnsiTheme="minorHAnsi" w:cstheme="minorHAnsi"/>
          <w:sz w:val="24"/>
          <w:szCs w:val="24"/>
        </w:rPr>
        <w:tab/>
      </w:r>
      <w:r w:rsidRPr="007D2B42">
        <w:rPr>
          <w:rFonts w:asciiTheme="minorHAnsi" w:eastAsia="Arial" w:hAnsiTheme="minorHAnsi" w:cstheme="minorHAnsi"/>
          <w:sz w:val="24"/>
          <w:szCs w:val="24"/>
        </w:rPr>
        <w:t>Preparing a project report after achieving the desired system functionality.</w:t>
      </w:r>
    </w:p>
    <w:p w14:paraId="0637EF57" w14:textId="2AE59541" w:rsidR="007D2B42" w:rsidRPr="007D2B42" w:rsidRDefault="007D2B42" w:rsidP="007D2B42">
      <w:pPr>
        <w:ind w:right="-50"/>
        <w:rPr>
          <w:rFonts w:asciiTheme="minorHAnsi" w:eastAsia="Arial" w:hAnsiTheme="minorHAnsi" w:cstheme="minorHAnsi"/>
          <w:b/>
          <w:bCs/>
          <w:sz w:val="28"/>
          <w:szCs w:val="28"/>
        </w:rPr>
      </w:pPr>
    </w:p>
    <w:p w14:paraId="449B9E61" w14:textId="403297B2" w:rsidR="007D2B42" w:rsidRPr="007D2B42" w:rsidRDefault="007D2B42" w:rsidP="007D2B42">
      <w:pPr>
        <w:pStyle w:val="ListParagraph"/>
        <w:numPr>
          <w:ilvl w:val="1"/>
          <w:numId w:val="7"/>
        </w:numPr>
        <w:ind w:right="-50"/>
        <w:rPr>
          <w:rFonts w:asciiTheme="minorHAnsi" w:eastAsia="Arial" w:hAnsiTheme="minorHAnsi" w:cstheme="minorHAnsi"/>
          <w:b/>
          <w:bCs/>
          <w:sz w:val="28"/>
          <w:szCs w:val="28"/>
        </w:rPr>
      </w:pPr>
      <w:r w:rsidRPr="007D2B42">
        <w:rPr>
          <w:rFonts w:asciiTheme="minorHAnsi" w:eastAsia="Arial" w:hAnsiTheme="minorHAnsi" w:cstheme="minorHAnsi"/>
          <w:b/>
          <w:bCs/>
          <w:sz w:val="28"/>
          <w:szCs w:val="28"/>
        </w:rPr>
        <w:t>Overview Of remaining chapters.</w:t>
      </w:r>
    </w:p>
    <w:p w14:paraId="05D464FB" w14:textId="5F009EC5" w:rsidR="007D2B42" w:rsidRDefault="007D2B42" w:rsidP="007D2B42">
      <w:pPr>
        <w:ind w:right="-50"/>
        <w:rPr>
          <w:rFonts w:asciiTheme="minorHAnsi" w:eastAsia="Arial" w:hAnsiTheme="minorHAnsi" w:cstheme="minorHAnsi"/>
          <w:b/>
          <w:bCs/>
          <w:sz w:val="28"/>
          <w:szCs w:val="28"/>
        </w:rPr>
      </w:pPr>
    </w:p>
    <w:p w14:paraId="40790BD2" w14:textId="77777777" w:rsidR="007D2B42" w:rsidRPr="007D2B42" w:rsidRDefault="007D2B42" w:rsidP="007D2B42">
      <w:pPr>
        <w:ind w:right="-50"/>
        <w:rPr>
          <w:rFonts w:asciiTheme="minorHAnsi" w:eastAsia="Arial" w:hAnsiTheme="minorHAnsi" w:cstheme="minorHAnsi"/>
          <w:sz w:val="24"/>
          <w:szCs w:val="24"/>
        </w:rPr>
      </w:pPr>
      <w:r w:rsidRPr="002B55FD">
        <w:rPr>
          <w:rFonts w:asciiTheme="minorHAnsi" w:eastAsia="Arial" w:hAnsiTheme="minorHAnsi" w:cstheme="minorHAnsi"/>
          <w:i/>
          <w:iCs/>
          <w:sz w:val="24"/>
          <w:szCs w:val="24"/>
        </w:rPr>
        <w:t>Chapter 1</w:t>
      </w:r>
      <w:r w:rsidRPr="007D2B42">
        <w:rPr>
          <w:rFonts w:asciiTheme="minorHAnsi" w:eastAsia="Arial" w:hAnsiTheme="minorHAnsi" w:cstheme="minorHAnsi"/>
          <w:sz w:val="24"/>
          <w:szCs w:val="24"/>
        </w:rPr>
        <w:t xml:space="preserve"> introduced the project.</w:t>
      </w:r>
    </w:p>
    <w:p w14:paraId="7EC754DF" w14:textId="77777777" w:rsidR="007D2B42" w:rsidRPr="007D2B42" w:rsidRDefault="007D2B42" w:rsidP="007D2B42">
      <w:pPr>
        <w:ind w:right="-50"/>
        <w:rPr>
          <w:rFonts w:asciiTheme="minorHAnsi" w:eastAsia="Arial" w:hAnsiTheme="minorHAnsi" w:cstheme="minorHAnsi"/>
          <w:sz w:val="24"/>
          <w:szCs w:val="24"/>
        </w:rPr>
      </w:pPr>
      <w:r w:rsidRPr="002B55FD">
        <w:rPr>
          <w:rFonts w:asciiTheme="minorHAnsi" w:eastAsia="Arial" w:hAnsiTheme="minorHAnsi" w:cstheme="minorHAnsi"/>
          <w:i/>
          <w:iCs/>
          <w:sz w:val="24"/>
          <w:szCs w:val="24"/>
        </w:rPr>
        <w:t>Chapter 2</w:t>
      </w:r>
      <w:r w:rsidRPr="007D2B42">
        <w:rPr>
          <w:rFonts w:asciiTheme="minorHAnsi" w:eastAsia="Arial" w:hAnsiTheme="minorHAnsi" w:cstheme="minorHAnsi"/>
          <w:sz w:val="24"/>
          <w:szCs w:val="24"/>
        </w:rPr>
        <w:t xml:space="preserve"> covers analysis, including requirements, UML diagrams, and system architecture.</w:t>
      </w:r>
    </w:p>
    <w:p w14:paraId="400FEA32" w14:textId="77777777" w:rsidR="007D2B42" w:rsidRPr="007D2B42" w:rsidRDefault="007D2B42" w:rsidP="007D2B42">
      <w:pPr>
        <w:ind w:right="-50"/>
        <w:rPr>
          <w:rFonts w:asciiTheme="minorHAnsi" w:eastAsia="Arial" w:hAnsiTheme="minorHAnsi" w:cstheme="minorHAnsi"/>
          <w:sz w:val="24"/>
          <w:szCs w:val="24"/>
        </w:rPr>
      </w:pPr>
      <w:r w:rsidRPr="002B55FD">
        <w:rPr>
          <w:rFonts w:asciiTheme="minorHAnsi" w:eastAsia="Arial" w:hAnsiTheme="minorHAnsi" w:cstheme="minorHAnsi"/>
          <w:i/>
          <w:iCs/>
          <w:sz w:val="24"/>
          <w:szCs w:val="24"/>
        </w:rPr>
        <w:t>Chapter 3</w:t>
      </w:r>
      <w:r w:rsidRPr="007D2B42">
        <w:rPr>
          <w:rFonts w:asciiTheme="minorHAnsi" w:eastAsia="Arial" w:hAnsiTheme="minorHAnsi" w:cstheme="minorHAnsi"/>
          <w:sz w:val="24"/>
          <w:szCs w:val="24"/>
        </w:rPr>
        <w:t xml:space="preserve"> outlines the structural and behavioral models.</w:t>
      </w:r>
    </w:p>
    <w:p w14:paraId="3D984B51" w14:textId="7911EDF5" w:rsidR="007D2B42" w:rsidRPr="007D2B42" w:rsidRDefault="007D2B42" w:rsidP="007D2B42">
      <w:pPr>
        <w:ind w:right="-50"/>
        <w:rPr>
          <w:rFonts w:asciiTheme="minorHAnsi" w:eastAsia="Arial" w:hAnsiTheme="minorHAnsi" w:cstheme="minorHAnsi"/>
          <w:sz w:val="24"/>
          <w:szCs w:val="24"/>
        </w:rPr>
      </w:pPr>
      <w:r w:rsidRPr="002B55FD">
        <w:rPr>
          <w:rFonts w:asciiTheme="minorHAnsi" w:eastAsia="Arial" w:hAnsiTheme="minorHAnsi" w:cstheme="minorHAnsi"/>
          <w:i/>
          <w:iCs/>
          <w:sz w:val="24"/>
          <w:szCs w:val="24"/>
        </w:rPr>
        <w:t>Chapter 4</w:t>
      </w:r>
      <w:r w:rsidRPr="007D2B42">
        <w:rPr>
          <w:rFonts w:asciiTheme="minorHAnsi" w:eastAsia="Arial" w:hAnsiTheme="minorHAnsi" w:cstheme="minorHAnsi"/>
          <w:sz w:val="24"/>
          <w:szCs w:val="24"/>
        </w:rPr>
        <w:t xml:space="preserve"> covers </w:t>
      </w:r>
      <w:r w:rsidR="002B55FD">
        <w:rPr>
          <w:rFonts w:asciiTheme="minorHAnsi" w:eastAsia="Arial" w:hAnsiTheme="minorHAnsi" w:cstheme="minorHAnsi"/>
          <w:sz w:val="24"/>
          <w:szCs w:val="24"/>
        </w:rPr>
        <w:t xml:space="preserve">the </w:t>
      </w:r>
      <w:r w:rsidRPr="007D2B42">
        <w:rPr>
          <w:rFonts w:asciiTheme="minorHAnsi" w:eastAsia="Arial" w:hAnsiTheme="minorHAnsi" w:cstheme="minorHAnsi"/>
          <w:sz w:val="24"/>
          <w:szCs w:val="24"/>
        </w:rPr>
        <w:t>programming</w:t>
      </w:r>
      <w:r w:rsidR="002B55FD">
        <w:rPr>
          <w:rFonts w:asciiTheme="minorHAnsi" w:eastAsia="Arial" w:hAnsiTheme="minorHAnsi" w:cstheme="minorHAnsi"/>
          <w:sz w:val="24"/>
          <w:szCs w:val="24"/>
        </w:rPr>
        <w:t xml:space="preserve"> aspect of the project i.e.,</w:t>
      </w:r>
      <w:r w:rsidRPr="007D2B42">
        <w:rPr>
          <w:rFonts w:asciiTheme="minorHAnsi" w:eastAsia="Arial" w:hAnsiTheme="minorHAnsi" w:cstheme="minorHAnsi"/>
          <w:sz w:val="24"/>
          <w:szCs w:val="24"/>
        </w:rPr>
        <w:t xml:space="preserve"> language choice, data migration, and training.</w:t>
      </w:r>
    </w:p>
    <w:p w14:paraId="168E4363" w14:textId="77777777" w:rsidR="007D2B42" w:rsidRPr="007D2B42" w:rsidRDefault="007D2B42" w:rsidP="007D2B42">
      <w:pPr>
        <w:ind w:right="-50"/>
        <w:rPr>
          <w:rFonts w:asciiTheme="minorHAnsi" w:eastAsia="Arial" w:hAnsiTheme="minorHAnsi" w:cstheme="minorHAnsi"/>
          <w:sz w:val="24"/>
          <w:szCs w:val="24"/>
        </w:rPr>
      </w:pPr>
      <w:r w:rsidRPr="002B55FD">
        <w:rPr>
          <w:rFonts w:asciiTheme="minorHAnsi" w:eastAsia="Arial" w:hAnsiTheme="minorHAnsi" w:cstheme="minorHAnsi"/>
          <w:i/>
          <w:iCs/>
          <w:sz w:val="24"/>
          <w:szCs w:val="24"/>
        </w:rPr>
        <w:t>Chapter 5</w:t>
      </w:r>
      <w:r w:rsidRPr="007D2B42">
        <w:rPr>
          <w:rFonts w:asciiTheme="minorHAnsi" w:eastAsia="Arial" w:hAnsiTheme="minorHAnsi" w:cstheme="minorHAnsi"/>
          <w:sz w:val="24"/>
          <w:szCs w:val="24"/>
        </w:rPr>
        <w:t xml:space="preserve"> discusses project, risk, configuration management, and testing.</w:t>
      </w:r>
    </w:p>
    <w:p w14:paraId="6ABBE216" w14:textId="77777777" w:rsidR="007D2B42" w:rsidRPr="007D2B42" w:rsidRDefault="007D2B42" w:rsidP="007D2B42">
      <w:pPr>
        <w:ind w:right="-50"/>
        <w:rPr>
          <w:rFonts w:asciiTheme="minorHAnsi" w:eastAsia="Arial" w:hAnsiTheme="minorHAnsi" w:cstheme="minorHAnsi"/>
          <w:sz w:val="24"/>
          <w:szCs w:val="24"/>
        </w:rPr>
      </w:pPr>
      <w:r w:rsidRPr="002B55FD">
        <w:rPr>
          <w:rFonts w:asciiTheme="minorHAnsi" w:eastAsia="Arial" w:hAnsiTheme="minorHAnsi" w:cstheme="minorHAnsi"/>
          <w:i/>
          <w:iCs/>
          <w:sz w:val="24"/>
          <w:szCs w:val="24"/>
        </w:rPr>
        <w:t>Chapter 6</w:t>
      </w:r>
      <w:r w:rsidRPr="007D2B42">
        <w:rPr>
          <w:rFonts w:asciiTheme="minorHAnsi" w:eastAsia="Arial" w:hAnsiTheme="minorHAnsi" w:cstheme="minorHAnsi"/>
          <w:sz w:val="24"/>
          <w:szCs w:val="24"/>
        </w:rPr>
        <w:t xml:space="preserve"> concludes the report with results, problems, and potential improvements.</w:t>
      </w:r>
    </w:p>
    <w:p w14:paraId="35D7D13F" w14:textId="24730763" w:rsidR="007D2B42" w:rsidRDefault="007D2B42" w:rsidP="007D2B42">
      <w:pPr>
        <w:ind w:right="-50"/>
        <w:rPr>
          <w:rFonts w:asciiTheme="minorHAnsi" w:eastAsia="Arial" w:hAnsiTheme="minorHAnsi" w:cstheme="minorHAnsi"/>
          <w:sz w:val="24"/>
          <w:szCs w:val="24"/>
        </w:rPr>
      </w:pPr>
      <w:r w:rsidRPr="002B55FD">
        <w:rPr>
          <w:rFonts w:asciiTheme="minorHAnsi" w:eastAsia="Arial" w:hAnsiTheme="minorHAnsi" w:cstheme="minorHAnsi"/>
          <w:i/>
          <w:iCs/>
          <w:sz w:val="24"/>
          <w:szCs w:val="24"/>
        </w:rPr>
        <w:t>Chapter 7</w:t>
      </w:r>
      <w:r w:rsidRPr="007D2B42">
        <w:rPr>
          <w:rFonts w:asciiTheme="minorHAnsi" w:eastAsia="Arial" w:hAnsiTheme="minorHAnsi" w:cstheme="minorHAnsi"/>
          <w:sz w:val="24"/>
          <w:szCs w:val="24"/>
        </w:rPr>
        <w:t xml:space="preserve"> reflects on </w:t>
      </w:r>
      <w:r w:rsidR="002B55FD">
        <w:rPr>
          <w:rFonts w:asciiTheme="minorHAnsi" w:eastAsia="Arial" w:hAnsiTheme="minorHAnsi" w:cstheme="minorHAnsi"/>
          <w:sz w:val="24"/>
          <w:szCs w:val="24"/>
        </w:rPr>
        <w:t>what was learnt</w:t>
      </w:r>
      <w:r w:rsidRPr="007D2B42">
        <w:rPr>
          <w:rFonts w:asciiTheme="minorHAnsi" w:eastAsia="Arial" w:hAnsiTheme="minorHAnsi" w:cstheme="minorHAnsi"/>
          <w:sz w:val="24"/>
          <w:szCs w:val="24"/>
        </w:rPr>
        <w:t xml:space="preserve">, </w:t>
      </w:r>
      <w:r w:rsidR="002B55FD">
        <w:rPr>
          <w:rFonts w:asciiTheme="minorHAnsi" w:eastAsia="Arial" w:hAnsiTheme="minorHAnsi" w:cstheme="minorHAnsi"/>
          <w:sz w:val="24"/>
          <w:szCs w:val="24"/>
        </w:rPr>
        <w:t xml:space="preserve">project </w:t>
      </w:r>
      <w:r w:rsidRPr="007D2B42">
        <w:rPr>
          <w:rFonts w:asciiTheme="minorHAnsi" w:eastAsia="Arial" w:hAnsiTheme="minorHAnsi" w:cstheme="minorHAnsi"/>
          <w:sz w:val="24"/>
          <w:szCs w:val="24"/>
        </w:rPr>
        <w:t>approach, and future improvements.</w:t>
      </w:r>
    </w:p>
    <w:p w14:paraId="1CBB394E" w14:textId="55921A76" w:rsidR="007D2B42" w:rsidRDefault="007D2B42" w:rsidP="007D2B42">
      <w:pPr>
        <w:ind w:right="-50"/>
        <w:rPr>
          <w:rFonts w:asciiTheme="minorHAnsi" w:eastAsia="Arial" w:hAnsiTheme="minorHAnsi" w:cstheme="minorHAnsi"/>
          <w:sz w:val="24"/>
          <w:szCs w:val="24"/>
        </w:rPr>
      </w:pPr>
    </w:p>
    <w:p w14:paraId="21691C20" w14:textId="77777777" w:rsidR="007D2B42" w:rsidRPr="007D2B42" w:rsidRDefault="007D2B42" w:rsidP="007D2B42">
      <w:pPr>
        <w:ind w:right="-50"/>
        <w:rPr>
          <w:rFonts w:asciiTheme="minorHAnsi" w:eastAsia="Arial" w:hAnsiTheme="minorHAnsi" w:cstheme="minorHAnsi"/>
          <w:sz w:val="24"/>
          <w:szCs w:val="24"/>
        </w:rPr>
      </w:pPr>
    </w:p>
    <w:p w14:paraId="0869E4EA" w14:textId="6C8058A1" w:rsidR="000D4A65" w:rsidRDefault="007D2B42" w:rsidP="002B55FD">
      <w:pPr>
        <w:pStyle w:val="ListParagraph"/>
        <w:numPr>
          <w:ilvl w:val="1"/>
          <w:numId w:val="7"/>
        </w:numPr>
        <w:ind w:right="-50"/>
        <w:rPr>
          <w:rFonts w:asciiTheme="minorHAnsi" w:eastAsia="Arial" w:hAnsiTheme="minorHAnsi" w:cstheme="minorHAnsi"/>
          <w:b/>
          <w:bCs/>
          <w:sz w:val="28"/>
          <w:szCs w:val="28"/>
        </w:rPr>
      </w:pPr>
      <w:r w:rsidRPr="002B55FD">
        <w:rPr>
          <w:rFonts w:asciiTheme="minorHAnsi" w:eastAsia="Arial" w:hAnsiTheme="minorHAnsi" w:cstheme="minorHAnsi"/>
          <w:b/>
          <w:bCs/>
          <w:sz w:val="28"/>
          <w:szCs w:val="28"/>
        </w:rPr>
        <w:t>Conclusion</w:t>
      </w:r>
      <w:r w:rsidR="002B55FD" w:rsidRPr="002B55FD">
        <w:rPr>
          <w:rFonts w:asciiTheme="minorHAnsi" w:eastAsia="Arial" w:hAnsiTheme="minorHAnsi" w:cstheme="minorHAnsi"/>
          <w:b/>
          <w:bCs/>
          <w:sz w:val="28"/>
          <w:szCs w:val="28"/>
        </w:rPr>
        <w:t>.</w:t>
      </w:r>
    </w:p>
    <w:p w14:paraId="12D51251" w14:textId="3229DCF6" w:rsidR="002B55FD" w:rsidRDefault="002B55FD" w:rsidP="002B55FD">
      <w:pPr>
        <w:ind w:right="-50"/>
        <w:rPr>
          <w:rFonts w:asciiTheme="minorHAnsi" w:eastAsia="Arial" w:hAnsiTheme="minorHAnsi" w:cstheme="minorHAnsi"/>
          <w:b/>
          <w:bCs/>
          <w:sz w:val="28"/>
          <w:szCs w:val="28"/>
        </w:rPr>
      </w:pPr>
    </w:p>
    <w:p w14:paraId="565EF491" w14:textId="5E4D4718" w:rsidR="00A92B24" w:rsidRDefault="002B55FD" w:rsidP="0080627A">
      <w:pPr>
        <w:ind w:right="-50"/>
        <w:rPr>
          <w:rFonts w:asciiTheme="minorHAnsi" w:eastAsia="Arial" w:hAnsiTheme="minorHAnsi" w:cstheme="minorHAnsi"/>
          <w:sz w:val="24"/>
          <w:szCs w:val="24"/>
        </w:rPr>
      </w:pPr>
      <w:r>
        <w:rPr>
          <w:rFonts w:asciiTheme="minorHAnsi" w:eastAsia="Arial" w:hAnsiTheme="minorHAnsi" w:cstheme="minorHAnsi"/>
          <w:sz w:val="24"/>
          <w:szCs w:val="24"/>
        </w:rPr>
        <w:t>This chapter</w:t>
      </w:r>
      <w:r w:rsidRPr="002B55FD">
        <w:rPr>
          <w:rFonts w:asciiTheme="minorHAnsi" w:eastAsia="Arial" w:hAnsiTheme="minorHAnsi" w:cstheme="minorHAnsi"/>
          <w:sz w:val="24"/>
          <w:szCs w:val="24"/>
        </w:rPr>
        <w:t xml:space="preserve"> of the report introduces the multifunctional admin dashboard called "Tasked.it," developed for VTE. The chapter describes the features of the system, including login pages for both freelancers and admins, creation of new freelancers and admins, project and freelancer role management, and high-level statistics analysis. The chapter justifies the use of Agile and object-oriented methodologies in the development process. The solution that emerged is a web-based admin dashboard that enhances workflow for VTE and allows admins to manage projects and freelancers effectively. The chapter </w:t>
      </w:r>
      <w:r>
        <w:rPr>
          <w:rFonts w:asciiTheme="minorHAnsi" w:eastAsia="Arial" w:hAnsiTheme="minorHAnsi" w:cstheme="minorHAnsi"/>
          <w:sz w:val="24"/>
          <w:szCs w:val="24"/>
        </w:rPr>
        <w:t xml:space="preserve">also </w:t>
      </w:r>
      <w:r w:rsidRPr="002B55FD">
        <w:rPr>
          <w:rFonts w:asciiTheme="minorHAnsi" w:eastAsia="Arial" w:hAnsiTheme="minorHAnsi" w:cstheme="minorHAnsi"/>
          <w:sz w:val="24"/>
          <w:szCs w:val="24"/>
        </w:rPr>
        <w:t>outlines the aims and objectives of the project and provides an overview of the remaining chapters.</w:t>
      </w:r>
    </w:p>
    <w:p w14:paraId="55AD5D07" w14:textId="77777777" w:rsidR="00075476" w:rsidRPr="00075476" w:rsidRDefault="00075476" w:rsidP="0080627A">
      <w:pPr>
        <w:ind w:right="-50"/>
        <w:rPr>
          <w:rFonts w:asciiTheme="minorHAnsi" w:eastAsia="Arial" w:hAnsiTheme="minorHAnsi" w:cstheme="minorHAnsi"/>
          <w:sz w:val="24"/>
          <w:szCs w:val="24"/>
        </w:rPr>
      </w:pPr>
    </w:p>
    <w:p w14:paraId="63C71471" w14:textId="56223B20" w:rsidR="0055085A" w:rsidRPr="00B30E30" w:rsidRDefault="004F7DC3" w:rsidP="0080627A">
      <w:pPr>
        <w:ind w:right="-50"/>
        <w:rPr>
          <w:rFonts w:asciiTheme="minorHAnsi" w:eastAsia="Arial" w:hAnsiTheme="minorHAnsi" w:cstheme="minorHAnsi"/>
          <w:b/>
          <w:bCs/>
          <w:sz w:val="32"/>
          <w:szCs w:val="32"/>
          <w:u w:val="single"/>
        </w:rPr>
      </w:pPr>
      <w:r w:rsidRPr="00B30E30">
        <w:rPr>
          <w:rFonts w:asciiTheme="minorHAnsi" w:eastAsia="Arial" w:hAnsiTheme="minorHAnsi" w:cstheme="minorHAnsi"/>
          <w:b/>
          <w:bCs/>
          <w:sz w:val="32"/>
          <w:szCs w:val="32"/>
          <w:u w:val="single"/>
        </w:rPr>
        <w:lastRenderedPageBreak/>
        <w:t>C</w:t>
      </w:r>
      <w:r w:rsidR="00B30E30">
        <w:rPr>
          <w:rFonts w:asciiTheme="minorHAnsi" w:eastAsia="Arial" w:hAnsiTheme="minorHAnsi" w:cstheme="minorHAnsi"/>
          <w:b/>
          <w:bCs/>
          <w:sz w:val="32"/>
          <w:szCs w:val="32"/>
          <w:u w:val="single"/>
        </w:rPr>
        <w:t>hapter</w:t>
      </w:r>
      <w:r w:rsidRPr="00B30E30">
        <w:rPr>
          <w:rFonts w:asciiTheme="minorHAnsi" w:eastAsia="Arial" w:hAnsiTheme="minorHAnsi" w:cstheme="minorHAnsi"/>
          <w:b/>
          <w:bCs/>
          <w:sz w:val="32"/>
          <w:szCs w:val="32"/>
          <w:u w:val="single"/>
        </w:rPr>
        <w:t xml:space="preserve"> 2 - A</w:t>
      </w:r>
      <w:r w:rsidR="00B30E30">
        <w:rPr>
          <w:rFonts w:asciiTheme="minorHAnsi" w:eastAsia="Arial" w:hAnsiTheme="minorHAnsi" w:cstheme="minorHAnsi"/>
          <w:b/>
          <w:bCs/>
          <w:sz w:val="32"/>
          <w:szCs w:val="32"/>
          <w:u w:val="single"/>
        </w:rPr>
        <w:t>NALYSIS</w:t>
      </w:r>
    </w:p>
    <w:p w14:paraId="2C05D6DE" w14:textId="07DC5C9F" w:rsidR="0080627A" w:rsidRDefault="0080627A" w:rsidP="0080627A">
      <w:pPr>
        <w:ind w:right="-50"/>
        <w:rPr>
          <w:rFonts w:asciiTheme="minorHAnsi" w:eastAsia="Arial" w:hAnsiTheme="minorHAnsi" w:cstheme="minorHAnsi"/>
          <w:i/>
          <w:iCs/>
          <w:sz w:val="22"/>
          <w:szCs w:val="22"/>
        </w:rPr>
      </w:pPr>
    </w:p>
    <w:p w14:paraId="2BDA0466" w14:textId="77777777" w:rsidR="00B30E30" w:rsidRDefault="00B30E30" w:rsidP="0080627A">
      <w:pPr>
        <w:ind w:right="-50"/>
        <w:rPr>
          <w:rFonts w:asciiTheme="minorHAnsi" w:eastAsia="Arial" w:hAnsiTheme="minorHAnsi" w:cstheme="minorHAnsi"/>
          <w:sz w:val="22"/>
          <w:szCs w:val="22"/>
        </w:rPr>
      </w:pPr>
    </w:p>
    <w:p w14:paraId="5B384C7B" w14:textId="16FFB5D4" w:rsidR="0080627A" w:rsidRPr="00B30E30" w:rsidRDefault="00B30E30" w:rsidP="0080627A">
      <w:pPr>
        <w:ind w:right="-50"/>
        <w:rPr>
          <w:rFonts w:asciiTheme="minorHAnsi" w:eastAsia="Arial" w:hAnsiTheme="minorHAnsi" w:cstheme="minorHAnsi"/>
          <w:b/>
          <w:bCs/>
          <w:sz w:val="28"/>
          <w:szCs w:val="28"/>
        </w:rPr>
      </w:pPr>
      <w:r w:rsidRPr="00B30E30">
        <w:rPr>
          <w:rFonts w:asciiTheme="minorHAnsi" w:eastAsia="Arial" w:hAnsiTheme="minorHAnsi" w:cstheme="minorHAnsi"/>
          <w:b/>
          <w:bCs/>
          <w:sz w:val="28"/>
          <w:szCs w:val="28"/>
        </w:rPr>
        <w:t>2.1 Introduction</w:t>
      </w:r>
      <w:r w:rsidR="00764C7A">
        <w:rPr>
          <w:rFonts w:asciiTheme="minorHAnsi" w:eastAsia="Arial" w:hAnsiTheme="minorHAnsi" w:cstheme="minorHAnsi"/>
          <w:b/>
          <w:bCs/>
          <w:sz w:val="28"/>
          <w:szCs w:val="28"/>
        </w:rPr>
        <w:t>.</w:t>
      </w:r>
    </w:p>
    <w:p w14:paraId="10D24E76" w14:textId="77777777" w:rsidR="00B30E30" w:rsidRPr="00B30E30" w:rsidRDefault="00B30E30" w:rsidP="00B30E30">
      <w:pPr>
        <w:ind w:right="-50"/>
        <w:rPr>
          <w:rFonts w:asciiTheme="minorHAnsi" w:eastAsia="Arial" w:hAnsiTheme="minorHAnsi" w:cstheme="minorHAnsi"/>
          <w:sz w:val="24"/>
          <w:szCs w:val="24"/>
        </w:rPr>
      </w:pPr>
    </w:p>
    <w:p w14:paraId="4A221613" w14:textId="663902C9" w:rsidR="00B30E30" w:rsidRPr="00B30E30" w:rsidRDefault="00B30E30" w:rsidP="00B30E30">
      <w:pPr>
        <w:ind w:right="-50"/>
        <w:rPr>
          <w:rFonts w:asciiTheme="minorHAnsi" w:eastAsia="Arial" w:hAnsiTheme="minorHAnsi" w:cstheme="minorHAnsi"/>
          <w:sz w:val="24"/>
          <w:szCs w:val="24"/>
        </w:rPr>
      </w:pPr>
      <w:r w:rsidRPr="00B30E30">
        <w:rPr>
          <w:rFonts w:asciiTheme="minorHAnsi" w:eastAsia="Arial" w:hAnsiTheme="minorHAnsi" w:cstheme="minorHAnsi"/>
          <w:sz w:val="24"/>
          <w:szCs w:val="24"/>
        </w:rPr>
        <w:t>In the</w:t>
      </w:r>
      <w:r w:rsidR="00E66957">
        <w:rPr>
          <w:rFonts w:asciiTheme="minorHAnsi" w:eastAsia="Arial" w:hAnsiTheme="minorHAnsi" w:cstheme="minorHAnsi"/>
          <w:sz w:val="24"/>
          <w:szCs w:val="24"/>
        </w:rPr>
        <w:t xml:space="preserve"> following</w:t>
      </w:r>
      <w:r w:rsidRPr="00B30E30">
        <w:rPr>
          <w:rFonts w:asciiTheme="minorHAnsi" w:eastAsia="Arial" w:hAnsiTheme="minorHAnsi" w:cstheme="minorHAnsi"/>
          <w:sz w:val="24"/>
          <w:szCs w:val="24"/>
        </w:rPr>
        <w:t xml:space="preserve"> analysis phase, the focus is on gathering user requirements and presenting them in a</w:t>
      </w:r>
      <w:r w:rsidR="00E66957">
        <w:rPr>
          <w:rFonts w:asciiTheme="minorHAnsi" w:eastAsia="Arial" w:hAnsiTheme="minorHAnsi" w:cstheme="minorHAnsi"/>
          <w:sz w:val="24"/>
          <w:szCs w:val="24"/>
        </w:rPr>
        <w:t xml:space="preserve"> </w:t>
      </w:r>
      <w:r w:rsidRPr="00B30E30">
        <w:rPr>
          <w:rFonts w:asciiTheme="minorHAnsi" w:eastAsia="Arial" w:hAnsiTheme="minorHAnsi" w:cstheme="minorHAnsi"/>
          <w:sz w:val="24"/>
          <w:szCs w:val="24"/>
        </w:rPr>
        <w:t>clear</w:t>
      </w:r>
      <w:r w:rsidR="00E66957">
        <w:rPr>
          <w:rFonts w:asciiTheme="minorHAnsi" w:eastAsia="Arial" w:hAnsiTheme="minorHAnsi" w:cstheme="minorHAnsi"/>
          <w:sz w:val="24"/>
          <w:szCs w:val="24"/>
        </w:rPr>
        <w:t>er</w:t>
      </w:r>
      <w:r w:rsidRPr="00B30E30">
        <w:rPr>
          <w:rFonts w:asciiTheme="minorHAnsi" w:eastAsia="Arial" w:hAnsiTheme="minorHAnsi" w:cstheme="minorHAnsi"/>
          <w:sz w:val="24"/>
          <w:szCs w:val="24"/>
        </w:rPr>
        <w:t xml:space="preserve"> and organized way. This section</w:t>
      </w:r>
      <w:r>
        <w:rPr>
          <w:rFonts w:asciiTheme="minorHAnsi" w:eastAsia="Arial" w:hAnsiTheme="minorHAnsi" w:cstheme="minorHAnsi"/>
          <w:sz w:val="24"/>
          <w:szCs w:val="24"/>
        </w:rPr>
        <w:t xml:space="preserve"> or chapter</w:t>
      </w:r>
      <w:r w:rsidRPr="00B30E30">
        <w:rPr>
          <w:rFonts w:asciiTheme="minorHAnsi" w:eastAsia="Arial" w:hAnsiTheme="minorHAnsi" w:cstheme="minorHAnsi"/>
          <w:sz w:val="24"/>
          <w:szCs w:val="24"/>
        </w:rPr>
        <w:t xml:space="preserve"> will discuss the techniques used to obtain requirements and categorize them into functional and non-functional requirements. The chapter will also </w:t>
      </w:r>
      <w:r w:rsidR="00016004">
        <w:rPr>
          <w:rFonts w:asciiTheme="minorHAnsi" w:eastAsia="Arial" w:hAnsiTheme="minorHAnsi" w:cstheme="minorHAnsi"/>
          <w:sz w:val="24"/>
          <w:szCs w:val="24"/>
        </w:rPr>
        <w:t>depict</w:t>
      </w:r>
      <w:r w:rsidRPr="00B30E30">
        <w:rPr>
          <w:rFonts w:asciiTheme="minorHAnsi" w:eastAsia="Arial" w:hAnsiTheme="minorHAnsi" w:cstheme="minorHAnsi"/>
          <w:sz w:val="24"/>
          <w:szCs w:val="24"/>
        </w:rPr>
        <w:t xml:space="preserve"> a use case diagram that illustrates the collected requirements. </w:t>
      </w:r>
      <w:r w:rsidR="00E66957">
        <w:rPr>
          <w:rFonts w:asciiTheme="minorHAnsi" w:eastAsia="Arial" w:hAnsiTheme="minorHAnsi" w:cstheme="minorHAnsi"/>
          <w:sz w:val="24"/>
          <w:szCs w:val="24"/>
        </w:rPr>
        <w:t>Furthermore</w:t>
      </w:r>
      <w:r w:rsidRPr="00B30E30">
        <w:rPr>
          <w:rFonts w:asciiTheme="minorHAnsi" w:eastAsia="Arial" w:hAnsiTheme="minorHAnsi" w:cstheme="minorHAnsi"/>
          <w:sz w:val="24"/>
          <w:szCs w:val="24"/>
        </w:rPr>
        <w:t>, it will include a system architecture diagram that will be presented through an initial class diagram and a system architecture model.</w:t>
      </w:r>
    </w:p>
    <w:p w14:paraId="516C10FD" w14:textId="2CCE849F" w:rsidR="00B30E30" w:rsidRDefault="00B30E30" w:rsidP="0080627A">
      <w:pPr>
        <w:ind w:right="-50"/>
        <w:rPr>
          <w:rFonts w:asciiTheme="minorHAnsi" w:eastAsia="Arial" w:hAnsiTheme="minorHAnsi" w:cstheme="minorHAnsi"/>
          <w:b/>
          <w:bCs/>
          <w:sz w:val="24"/>
          <w:szCs w:val="24"/>
        </w:rPr>
      </w:pPr>
    </w:p>
    <w:p w14:paraId="6CF4E0E1" w14:textId="12A31F98" w:rsidR="00B30E30" w:rsidRPr="00B30E30" w:rsidRDefault="00B30E30" w:rsidP="0080627A">
      <w:pPr>
        <w:ind w:right="-50"/>
        <w:rPr>
          <w:rFonts w:asciiTheme="minorHAnsi" w:eastAsia="Arial" w:hAnsiTheme="minorHAnsi" w:cstheme="minorHAnsi"/>
          <w:b/>
          <w:bCs/>
          <w:sz w:val="28"/>
          <w:szCs w:val="28"/>
        </w:rPr>
      </w:pPr>
      <w:r w:rsidRPr="00B30E30">
        <w:rPr>
          <w:rFonts w:asciiTheme="minorHAnsi" w:eastAsia="Arial" w:hAnsiTheme="minorHAnsi" w:cstheme="minorHAnsi"/>
          <w:b/>
          <w:bCs/>
          <w:sz w:val="28"/>
          <w:szCs w:val="28"/>
        </w:rPr>
        <w:t>2.2 Requirements Gathering</w:t>
      </w:r>
      <w:r w:rsidR="00764C7A">
        <w:rPr>
          <w:rFonts w:asciiTheme="minorHAnsi" w:eastAsia="Arial" w:hAnsiTheme="minorHAnsi" w:cstheme="minorHAnsi"/>
          <w:b/>
          <w:bCs/>
          <w:sz w:val="28"/>
          <w:szCs w:val="28"/>
        </w:rPr>
        <w:t>.</w:t>
      </w:r>
    </w:p>
    <w:p w14:paraId="29C50EFA" w14:textId="07AD637E" w:rsidR="00B30E30" w:rsidRDefault="00B30E30" w:rsidP="0080627A">
      <w:pPr>
        <w:ind w:right="-50"/>
        <w:rPr>
          <w:rFonts w:asciiTheme="minorHAnsi" w:eastAsia="Arial" w:hAnsiTheme="minorHAnsi" w:cstheme="minorHAnsi"/>
          <w:b/>
          <w:bCs/>
          <w:sz w:val="24"/>
          <w:szCs w:val="24"/>
        </w:rPr>
      </w:pPr>
    </w:p>
    <w:p w14:paraId="238078B4" w14:textId="223682E2" w:rsidR="00B30E30" w:rsidRDefault="007A4D10" w:rsidP="0080627A">
      <w:pPr>
        <w:ind w:right="-50"/>
        <w:rPr>
          <w:rFonts w:asciiTheme="minorHAnsi" w:eastAsia="Arial" w:hAnsiTheme="minorHAnsi" w:cstheme="minorHAnsi"/>
          <w:sz w:val="24"/>
          <w:szCs w:val="24"/>
        </w:rPr>
      </w:pPr>
      <w:r w:rsidRPr="007A4D10">
        <w:rPr>
          <w:rFonts w:asciiTheme="minorHAnsi" w:eastAsia="Arial" w:hAnsiTheme="minorHAnsi" w:cstheme="minorHAnsi"/>
          <w:sz w:val="24"/>
          <w:szCs w:val="24"/>
        </w:rPr>
        <w:t xml:space="preserve">The process of requirements gathering plays a critical role in defining the system's purpose, functionality, and implementation approach, and to accomplish this, there are several techniques that can be </w:t>
      </w:r>
      <w:r>
        <w:rPr>
          <w:rFonts w:asciiTheme="minorHAnsi" w:eastAsia="Arial" w:hAnsiTheme="minorHAnsi" w:cstheme="minorHAnsi"/>
          <w:sz w:val="24"/>
          <w:szCs w:val="24"/>
        </w:rPr>
        <w:t>used</w:t>
      </w:r>
      <w:r w:rsidRPr="007A4D10">
        <w:rPr>
          <w:rFonts w:asciiTheme="minorHAnsi" w:eastAsia="Arial" w:hAnsiTheme="minorHAnsi" w:cstheme="minorHAnsi"/>
          <w:sz w:val="24"/>
          <w:szCs w:val="24"/>
        </w:rPr>
        <w:t>, which are outlined</w:t>
      </w:r>
      <w:r>
        <w:rPr>
          <w:rFonts w:asciiTheme="minorHAnsi" w:eastAsia="Arial" w:hAnsiTheme="minorHAnsi" w:cstheme="minorHAnsi"/>
          <w:sz w:val="24"/>
          <w:szCs w:val="24"/>
        </w:rPr>
        <w:t xml:space="preserve"> right below.</w:t>
      </w:r>
    </w:p>
    <w:p w14:paraId="2047E2BB" w14:textId="00D1F67B" w:rsidR="007A4D10" w:rsidRDefault="007A4D10" w:rsidP="0080627A">
      <w:pPr>
        <w:ind w:right="-50"/>
        <w:rPr>
          <w:rFonts w:asciiTheme="minorHAnsi" w:eastAsia="Arial" w:hAnsiTheme="minorHAnsi" w:cstheme="minorHAnsi"/>
          <w:sz w:val="24"/>
          <w:szCs w:val="24"/>
        </w:rPr>
      </w:pPr>
    </w:p>
    <w:p w14:paraId="3D0984F5" w14:textId="476F447C" w:rsidR="007A4D10" w:rsidRPr="003C72DF" w:rsidRDefault="007A4D10" w:rsidP="0080627A">
      <w:pPr>
        <w:ind w:right="-50"/>
        <w:rPr>
          <w:rFonts w:asciiTheme="minorHAnsi" w:eastAsia="Arial" w:hAnsiTheme="minorHAnsi" w:cstheme="minorHAnsi"/>
          <w:b/>
          <w:bCs/>
          <w:sz w:val="24"/>
          <w:szCs w:val="24"/>
        </w:rPr>
      </w:pPr>
      <w:r w:rsidRPr="007A4D10">
        <w:rPr>
          <w:rFonts w:asciiTheme="minorHAnsi" w:eastAsia="Arial" w:hAnsiTheme="minorHAnsi" w:cstheme="minorHAnsi"/>
          <w:b/>
          <w:bCs/>
          <w:sz w:val="24"/>
          <w:szCs w:val="24"/>
        </w:rPr>
        <w:t>2.2.1 Interviews</w:t>
      </w:r>
      <w:r w:rsidR="00764C7A">
        <w:rPr>
          <w:rFonts w:asciiTheme="minorHAnsi" w:eastAsia="Arial" w:hAnsiTheme="minorHAnsi" w:cstheme="minorHAnsi"/>
          <w:b/>
          <w:bCs/>
          <w:sz w:val="24"/>
          <w:szCs w:val="24"/>
        </w:rPr>
        <w:t>.</w:t>
      </w:r>
    </w:p>
    <w:p w14:paraId="4486FAA5" w14:textId="0176519D" w:rsidR="007A4D10" w:rsidRDefault="007A4D10" w:rsidP="0080627A">
      <w:pPr>
        <w:ind w:right="-50"/>
        <w:rPr>
          <w:rFonts w:asciiTheme="minorHAnsi" w:eastAsia="Arial" w:hAnsiTheme="minorHAnsi" w:cstheme="minorHAnsi"/>
          <w:sz w:val="24"/>
          <w:szCs w:val="24"/>
        </w:rPr>
      </w:pPr>
      <w:r w:rsidRPr="007A4D10">
        <w:rPr>
          <w:rFonts w:asciiTheme="minorHAnsi" w:eastAsia="Arial" w:hAnsiTheme="minorHAnsi" w:cstheme="minorHAnsi"/>
          <w:sz w:val="24"/>
          <w:szCs w:val="24"/>
        </w:rPr>
        <w:t>Interviews</w:t>
      </w:r>
      <w:r>
        <w:rPr>
          <w:rFonts w:asciiTheme="minorHAnsi" w:eastAsia="Arial" w:hAnsiTheme="minorHAnsi" w:cstheme="minorHAnsi"/>
          <w:sz w:val="24"/>
          <w:szCs w:val="24"/>
        </w:rPr>
        <w:t xml:space="preserve"> are</w:t>
      </w:r>
      <w:r w:rsidRPr="007A4D10">
        <w:rPr>
          <w:rFonts w:asciiTheme="minorHAnsi" w:eastAsia="Arial" w:hAnsiTheme="minorHAnsi" w:cstheme="minorHAnsi"/>
          <w:sz w:val="24"/>
          <w:szCs w:val="24"/>
        </w:rPr>
        <w:t xml:space="preserve"> a classic approach to gathering requirements, involves </w:t>
      </w:r>
      <w:r>
        <w:rPr>
          <w:rFonts w:asciiTheme="minorHAnsi" w:eastAsia="Arial" w:hAnsiTheme="minorHAnsi" w:cstheme="minorHAnsi"/>
          <w:sz w:val="24"/>
          <w:szCs w:val="24"/>
        </w:rPr>
        <w:t>conversing</w:t>
      </w:r>
      <w:r w:rsidRPr="007A4D10">
        <w:rPr>
          <w:rFonts w:asciiTheme="minorHAnsi" w:eastAsia="Arial" w:hAnsiTheme="minorHAnsi" w:cstheme="minorHAnsi"/>
          <w:sz w:val="24"/>
          <w:szCs w:val="24"/>
        </w:rPr>
        <w:t xml:space="preserve"> with stakeholders in a face-to-face or virtual setting. The key objective of this method is to extract the expectations, desires, and apprehensions of stakeholders about the system in question. These conversations can be conducted in various styles: structured, semi-structured, or unstructured, and can yield both functional and non-functional requirement</w:t>
      </w:r>
      <w:r>
        <w:rPr>
          <w:rFonts w:asciiTheme="minorHAnsi" w:eastAsia="Arial" w:hAnsiTheme="minorHAnsi" w:cstheme="minorHAnsi"/>
          <w:sz w:val="24"/>
          <w:szCs w:val="24"/>
        </w:rPr>
        <w:t>s</w:t>
      </w:r>
      <w:r w:rsidRPr="00AE6657">
        <w:rPr>
          <w:rFonts w:asciiTheme="minorHAnsi" w:eastAsia="Arial" w:hAnsiTheme="minorHAnsi" w:cstheme="minorHAnsi"/>
          <w:i/>
          <w:iCs/>
          <w:sz w:val="24"/>
          <w:szCs w:val="24"/>
        </w:rPr>
        <w:t>.</w:t>
      </w:r>
      <w:r w:rsidR="00AE6657" w:rsidRPr="00AE6657">
        <w:rPr>
          <w:rFonts w:asciiTheme="minorHAnsi" w:eastAsia="Arial" w:hAnsiTheme="minorHAnsi" w:cstheme="minorHAnsi"/>
          <w:i/>
          <w:iCs/>
          <w:sz w:val="24"/>
          <w:szCs w:val="24"/>
        </w:rPr>
        <w:t xml:space="preserve"> (Tutorialspoint.com, 17</w:t>
      </w:r>
      <w:r w:rsidR="00AE6657" w:rsidRPr="00AE6657">
        <w:rPr>
          <w:rFonts w:asciiTheme="minorHAnsi" w:eastAsia="Arial" w:hAnsiTheme="minorHAnsi" w:cstheme="minorHAnsi"/>
          <w:i/>
          <w:iCs/>
          <w:sz w:val="24"/>
          <w:szCs w:val="24"/>
          <w:vertAlign w:val="superscript"/>
        </w:rPr>
        <w:t>th</w:t>
      </w:r>
      <w:r w:rsidR="00AE6657" w:rsidRPr="00AE6657">
        <w:rPr>
          <w:rFonts w:asciiTheme="minorHAnsi" w:eastAsia="Arial" w:hAnsiTheme="minorHAnsi" w:cstheme="minorHAnsi"/>
          <w:i/>
          <w:iCs/>
          <w:sz w:val="24"/>
          <w:szCs w:val="24"/>
        </w:rPr>
        <w:t xml:space="preserve"> January 2020)</w:t>
      </w:r>
    </w:p>
    <w:p w14:paraId="7CDBB48A" w14:textId="13AA1CFA" w:rsidR="007A4D10" w:rsidRDefault="007A4D10" w:rsidP="0080627A">
      <w:pPr>
        <w:ind w:right="-50"/>
        <w:rPr>
          <w:rFonts w:asciiTheme="minorHAnsi" w:eastAsia="Arial" w:hAnsiTheme="minorHAnsi" w:cstheme="minorHAnsi"/>
          <w:sz w:val="24"/>
          <w:szCs w:val="24"/>
        </w:rPr>
      </w:pPr>
    </w:p>
    <w:p w14:paraId="00266CA1" w14:textId="1C17041B" w:rsidR="007A4D10" w:rsidRDefault="007A4D10" w:rsidP="0080627A">
      <w:pPr>
        <w:ind w:right="-50"/>
        <w:rPr>
          <w:rFonts w:asciiTheme="minorHAnsi" w:eastAsia="Arial" w:hAnsiTheme="minorHAnsi" w:cstheme="minorHAnsi"/>
          <w:sz w:val="24"/>
          <w:szCs w:val="24"/>
        </w:rPr>
      </w:pPr>
      <w:r>
        <w:rPr>
          <w:rFonts w:asciiTheme="minorHAnsi" w:eastAsia="Arial" w:hAnsiTheme="minorHAnsi" w:cstheme="minorHAnsi"/>
          <w:sz w:val="24"/>
          <w:szCs w:val="24"/>
        </w:rPr>
        <w:t>For these reasons, I chose to interview the both the CEO and many other staff Working in VTE. The information that was gathered included Sales records overview,</w:t>
      </w:r>
      <w:r w:rsidR="00AE6657">
        <w:rPr>
          <w:rFonts w:asciiTheme="minorHAnsi" w:eastAsia="Arial" w:hAnsiTheme="minorHAnsi" w:cstheme="minorHAnsi"/>
          <w:sz w:val="24"/>
          <w:szCs w:val="24"/>
        </w:rPr>
        <w:t xml:space="preserve"> Business processes of VTE, </w:t>
      </w:r>
      <w:r>
        <w:rPr>
          <w:rFonts w:asciiTheme="minorHAnsi" w:eastAsia="Arial" w:hAnsiTheme="minorHAnsi" w:cstheme="minorHAnsi"/>
          <w:sz w:val="24"/>
          <w:szCs w:val="24"/>
        </w:rPr>
        <w:t>how VTE stores data, how VTE communicated with freelancers and the future plans of VTE as a business.</w:t>
      </w:r>
    </w:p>
    <w:p w14:paraId="6DBEE823" w14:textId="332592C2" w:rsidR="007A4D10" w:rsidRDefault="007A4D10" w:rsidP="0080627A">
      <w:pPr>
        <w:ind w:right="-50"/>
        <w:rPr>
          <w:rFonts w:asciiTheme="minorHAnsi" w:eastAsia="Arial" w:hAnsiTheme="minorHAnsi" w:cstheme="minorHAnsi"/>
          <w:sz w:val="24"/>
          <w:szCs w:val="24"/>
        </w:rPr>
      </w:pPr>
    </w:p>
    <w:p w14:paraId="7FF5A1BC" w14:textId="5066EF00" w:rsidR="00AE6657" w:rsidRDefault="00AE6657" w:rsidP="0080627A">
      <w:pPr>
        <w:ind w:right="-50"/>
        <w:rPr>
          <w:rFonts w:asciiTheme="minorHAnsi" w:eastAsia="Arial" w:hAnsiTheme="minorHAnsi" w:cstheme="minorHAnsi"/>
          <w:b/>
          <w:bCs/>
          <w:sz w:val="24"/>
          <w:szCs w:val="24"/>
        </w:rPr>
      </w:pPr>
      <w:r w:rsidRPr="00AE6657">
        <w:rPr>
          <w:rFonts w:asciiTheme="minorHAnsi" w:eastAsia="Arial" w:hAnsiTheme="minorHAnsi" w:cstheme="minorHAnsi"/>
          <w:b/>
          <w:bCs/>
          <w:sz w:val="24"/>
          <w:szCs w:val="24"/>
        </w:rPr>
        <w:t>2.2.2 Questionnaire’s</w:t>
      </w:r>
      <w:r w:rsidR="00764C7A">
        <w:rPr>
          <w:rFonts w:asciiTheme="minorHAnsi" w:eastAsia="Arial" w:hAnsiTheme="minorHAnsi" w:cstheme="minorHAnsi"/>
          <w:b/>
          <w:bCs/>
          <w:sz w:val="24"/>
          <w:szCs w:val="24"/>
        </w:rPr>
        <w:t>.</w:t>
      </w:r>
    </w:p>
    <w:p w14:paraId="28F9078C" w14:textId="3A215B77" w:rsidR="00AE6657" w:rsidRDefault="00AE6657" w:rsidP="0080627A">
      <w:pPr>
        <w:ind w:right="-50"/>
        <w:rPr>
          <w:rFonts w:asciiTheme="minorHAnsi" w:eastAsia="Arial" w:hAnsiTheme="minorHAnsi" w:cstheme="minorHAnsi"/>
          <w:i/>
          <w:iCs/>
          <w:sz w:val="24"/>
          <w:szCs w:val="24"/>
        </w:rPr>
      </w:pPr>
      <w:r w:rsidRPr="00AE6657">
        <w:rPr>
          <w:rFonts w:asciiTheme="minorHAnsi" w:eastAsia="Arial" w:hAnsiTheme="minorHAnsi" w:cstheme="minorHAnsi"/>
          <w:sz w:val="24"/>
          <w:szCs w:val="24"/>
        </w:rPr>
        <w:t xml:space="preserve">Questionnaires, a commonly employed technique for requirements gathering, is an approach that involves sending out a set of pre-defined questions to stakeholders via postal or digital means to gather their perspectives on the system being developed. This approach is well-received because it's straightforward to administer and can be used to reach a large number of stakeholders quickly. The questions can </w:t>
      </w:r>
      <w:r w:rsidR="00016004">
        <w:rPr>
          <w:rFonts w:asciiTheme="minorHAnsi" w:eastAsia="Arial" w:hAnsiTheme="minorHAnsi" w:cstheme="minorHAnsi"/>
          <w:sz w:val="24"/>
          <w:szCs w:val="24"/>
        </w:rPr>
        <w:t>either be closed or open ended</w:t>
      </w:r>
      <w:r w:rsidRPr="00AE6657">
        <w:rPr>
          <w:rFonts w:asciiTheme="minorHAnsi" w:eastAsia="Arial" w:hAnsiTheme="minorHAnsi" w:cstheme="minorHAnsi"/>
          <w:sz w:val="24"/>
          <w:szCs w:val="24"/>
        </w:rPr>
        <w:t xml:space="preserve">, and are intended to collect both functional and non-functional requirements. </w:t>
      </w:r>
      <w:r w:rsidRPr="00AE6657">
        <w:rPr>
          <w:rFonts w:asciiTheme="minorHAnsi" w:eastAsia="Arial" w:hAnsiTheme="minorHAnsi" w:cstheme="minorHAnsi"/>
          <w:i/>
          <w:iCs/>
          <w:sz w:val="24"/>
          <w:szCs w:val="24"/>
        </w:rPr>
        <w:t>(</w:t>
      </w:r>
      <w:r w:rsidR="00486DFE">
        <w:rPr>
          <w:rFonts w:asciiTheme="minorHAnsi" w:eastAsia="Arial" w:hAnsiTheme="minorHAnsi" w:cstheme="minorHAnsi"/>
          <w:i/>
          <w:iCs/>
          <w:sz w:val="24"/>
          <w:szCs w:val="24"/>
        </w:rPr>
        <w:t>www.pmmajik.com</w:t>
      </w:r>
      <w:r w:rsidRPr="00AE6657">
        <w:rPr>
          <w:rFonts w:asciiTheme="minorHAnsi" w:eastAsia="Arial" w:hAnsiTheme="minorHAnsi" w:cstheme="minorHAnsi"/>
          <w:i/>
          <w:iCs/>
          <w:sz w:val="24"/>
          <w:szCs w:val="24"/>
        </w:rPr>
        <w:t>. No date)</w:t>
      </w:r>
    </w:p>
    <w:p w14:paraId="1DE72FD2" w14:textId="77777777" w:rsidR="003C72DF" w:rsidRPr="003C72DF" w:rsidRDefault="003C72DF" w:rsidP="0080627A">
      <w:pPr>
        <w:ind w:right="-50"/>
        <w:rPr>
          <w:rFonts w:asciiTheme="minorHAnsi" w:eastAsia="Arial" w:hAnsiTheme="minorHAnsi" w:cstheme="minorHAnsi"/>
          <w:i/>
          <w:iCs/>
          <w:sz w:val="24"/>
          <w:szCs w:val="24"/>
        </w:rPr>
      </w:pPr>
    </w:p>
    <w:p w14:paraId="35C15F92" w14:textId="48FE3ADA" w:rsidR="00AE6657" w:rsidRDefault="00AE6657" w:rsidP="0080627A">
      <w:pPr>
        <w:ind w:right="-50"/>
        <w:rPr>
          <w:rFonts w:asciiTheme="minorHAnsi" w:eastAsia="Arial" w:hAnsiTheme="minorHAnsi" w:cstheme="minorHAnsi"/>
          <w:sz w:val="24"/>
          <w:szCs w:val="24"/>
        </w:rPr>
      </w:pPr>
      <w:r>
        <w:rPr>
          <w:rFonts w:asciiTheme="minorHAnsi" w:eastAsia="Arial" w:hAnsiTheme="minorHAnsi" w:cstheme="minorHAnsi"/>
          <w:sz w:val="24"/>
          <w:szCs w:val="24"/>
        </w:rPr>
        <w:t>To prove this method effective, questionnaires were emailed to freelancers that were registered with VTE</w:t>
      </w:r>
      <w:r w:rsidR="003C72DF">
        <w:rPr>
          <w:rFonts w:asciiTheme="minorHAnsi" w:eastAsia="Arial" w:hAnsiTheme="minorHAnsi" w:cstheme="minorHAnsi"/>
          <w:sz w:val="24"/>
          <w:szCs w:val="24"/>
        </w:rPr>
        <w:t>. The questions attempted to extract various types of information such as freelancer satisfaction with the system, how long they have been working, the pay etc.</w:t>
      </w:r>
    </w:p>
    <w:p w14:paraId="5C249A54" w14:textId="03418041" w:rsidR="003C72DF" w:rsidRDefault="003C72DF" w:rsidP="0080627A">
      <w:pPr>
        <w:ind w:right="-50"/>
        <w:rPr>
          <w:rFonts w:asciiTheme="minorHAnsi" w:eastAsia="Arial" w:hAnsiTheme="minorHAnsi" w:cstheme="minorHAnsi"/>
          <w:sz w:val="24"/>
          <w:szCs w:val="24"/>
        </w:rPr>
      </w:pPr>
    </w:p>
    <w:p w14:paraId="1FB9992A" w14:textId="17EBAD97" w:rsidR="003C72DF" w:rsidRPr="003C72DF" w:rsidRDefault="003C72DF" w:rsidP="0080627A">
      <w:pPr>
        <w:ind w:right="-50"/>
        <w:rPr>
          <w:rFonts w:asciiTheme="minorHAnsi" w:eastAsia="Arial" w:hAnsiTheme="minorHAnsi" w:cstheme="minorHAnsi"/>
          <w:b/>
          <w:bCs/>
          <w:sz w:val="24"/>
          <w:szCs w:val="24"/>
        </w:rPr>
      </w:pPr>
      <w:r w:rsidRPr="003C72DF">
        <w:rPr>
          <w:rFonts w:asciiTheme="minorHAnsi" w:eastAsia="Arial" w:hAnsiTheme="minorHAnsi" w:cstheme="minorHAnsi"/>
          <w:b/>
          <w:bCs/>
          <w:sz w:val="24"/>
          <w:szCs w:val="24"/>
        </w:rPr>
        <w:t>2.2.3 Prototyping</w:t>
      </w:r>
      <w:r w:rsidR="00764C7A">
        <w:rPr>
          <w:rFonts w:asciiTheme="minorHAnsi" w:eastAsia="Arial" w:hAnsiTheme="minorHAnsi" w:cstheme="minorHAnsi"/>
          <w:b/>
          <w:bCs/>
          <w:sz w:val="24"/>
          <w:szCs w:val="24"/>
        </w:rPr>
        <w:t>.</w:t>
      </w:r>
    </w:p>
    <w:p w14:paraId="45B14BB0" w14:textId="76D6B24D" w:rsidR="003C72DF" w:rsidRPr="00075476" w:rsidRDefault="003C72DF" w:rsidP="0080627A">
      <w:pPr>
        <w:ind w:right="-50"/>
        <w:rPr>
          <w:rFonts w:asciiTheme="minorHAnsi" w:eastAsia="Arial" w:hAnsiTheme="minorHAnsi" w:cstheme="minorHAnsi"/>
          <w:i/>
          <w:iCs/>
          <w:sz w:val="24"/>
          <w:szCs w:val="24"/>
        </w:rPr>
      </w:pPr>
      <w:r w:rsidRPr="003C72DF">
        <w:rPr>
          <w:rFonts w:asciiTheme="minorHAnsi" w:eastAsia="Arial" w:hAnsiTheme="minorHAnsi" w:cstheme="minorHAnsi"/>
          <w:sz w:val="24"/>
          <w:szCs w:val="24"/>
        </w:rPr>
        <w:t xml:space="preserve">Prototyping, a modern and widely used approach to requirements gathering, involves collecting preliminary requirements to construct an initial version of the solution, also known as a prototype. This prototype is presented to the client for feedback, additional requirements, and further modifications, which are integrated into the application, and the process is repeated. This </w:t>
      </w:r>
      <w:r w:rsidR="00016004">
        <w:rPr>
          <w:rFonts w:asciiTheme="minorHAnsi" w:eastAsia="Arial" w:hAnsiTheme="minorHAnsi" w:cstheme="minorHAnsi"/>
          <w:sz w:val="24"/>
          <w:szCs w:val="24"/>
        </w:rPr>
        <w:t>cycle</w:t>
      </w:r>
      <w:r w:rsidRPr="003C72DF">
        <w:rPr>
          <w:rFonts w:asciiTheme="minorHAnsi" w:eastAsia="Arial" w:hAnsiTheme="minorHAnsi" w:cstheme="minorHAnsi"/>
          <w:sz w:val="24"/>
          <w:szCs w:val="24"/>
        </w:rPr>
        <w:t xml:space="preserve"> continues until the final product meets the critical </w:t>
      </w:r>
      <w:r w:rsidR="00016004">
        <w:rPr>
          <w:rFonts w:asciiTheme="minorHAnsi" w:eastAsia="Arial" w:hAnsiTheme="minorHAnsi" w:cstheme="minorHAnsi"/>
          <w:sz w:val="24"/>
          <w:szCs w:val="24"/>
        </w:rPr>
        <w:t>needs</w:t>
      </w:r>
      <w:r w:rsidRPr="003C72DF">
        <w:rPr>
          <w:rFonts w:asciiTheme="minorHAnsi" w:eastAsia="Arial" w:hAnsiTheme="minorHAnsi" w:cstheme="minorHAnsi"/>
          <w:sz w:val="24"/>
          <w:szCs w:val="24"/>
        </w:rPr>
        <w:t xml:space="preserve"> of </w:t>
      </w:r>
      <w:r w:rsidR="00016004">
        <w:rPr>
          <w:rFonts w:asciiTheme="minorHAnsi" w:eastAsia="Arial" w:hAnsiTheme="minorHAnsi" w:cstheme="minorHAnsi"/>
          <w:sz w:val="24"/>
          <w:szCs w:val="24"/>
        </w:rPr>
        <w:t xml:space="preserve">the </w:t>
      </w:r>
      <w:r w:rsidRPr="003C72DF">
        <w:rPr>
          <w:rFonts w:asciiTheme="minorHAnsi" w:eastAsia="Arial" w:hAnsiTheme="minorHAnsi" w:cstheme="minorHAnsi"/>
          <w:sz w:val="24"/>
          <w:szCs w:val="24"/>
        </w:rPr>
        <w:t xml:space="preserve">business or the agreed-upon number of </w:t>
      </w:r>
      <w:r w:rsidR="00016004">
        <w:rPr>
          <w:rFonts w:asciiTheme="minorHAnsi" w:eastAsia="Arial" w:hAnsiTheme="minorHAnsi" w:cstheme="minorHAnsi"/>
          <w:sz w:val="24"/>
          <w:szCs w:val="24"/>
        </w:rPr>
        <w:t>cycles</w:t>
      </w:r>
      <w:r w:rsidRPr="003C72DF">
        <w:rPr>
          <w:rFonts w:asciiTheme="minorHAnsi" w:eastAsia="Arial" w:hAnsiTheme="minorHAnsi" w:cstheme="minorHAnsi"/>
          <w:sz w:val="24"/>
          <w:szCs w:val="24"/>
        </w:rPr>
        <w:t xml:space="preserve"> is reached. </w:t>
      </w:r>
      <w:r w:rsidRPr="00AE6657">
        <w:rPr>
          <w:rFonts w:asciiTheme="minorHAnsi" w:eastAsia="Arial" w:hAnsiTheme="minorHAnsi" w:cstheme="minorHAnsi"/>
          <w:i/>
          <w:iCs/>
          <w:sz w:val="24"/>
          <w:szCs w:val="24"/>
        </w:rPr>
        <w:t>(Tutorialspoint.com, 17</w:t>
      </w:r>
      <w:r w:rsidRPr="00AE6657">
        <w:rPr>
          <w:rFonts w:asciiTheme="minorHAnsi" w:eastAsia="Arial" w:hAnsiTheme="minorHAnsi" w:cstheme="minorHAnsi"/>
          <w:i/>
          <w:iCs/>
          <w:sz w:val="24"/>
          <w:szCs w:val="24"/>
          <w:vertAlign w:val="superscript"/>
        </w:rPr>
        <w:t>th</w:t>
      </w:r>
      <w:r w:rsidRPr="00AE6657">
        <w:rPr>
          <w:rFonts w:asciiTheme="minorHAnsi" w:eastAsia="Arial" w:hAnsiTheme="minorHAnsi" w:cstheme="minorHAnsi"/>
          <w:i/>
          <w:iCs/>
          <w:sz w:val="24"/>
          <w:szCs w:val="24"/>
        </w:rPr>
        <w:t xml:space="preserve"> January 2020</w:t>
      </w:r>
      <w:r>
        <w:rPr>
          <w:rFonts w:asciiTheme="minorHAnsi" w:eastAsia="Arial" w:hAnsiTheme="minorHAnsi" w:cstheme="minorHAnsi"/>
          <w:i/>
          <w:iCs/>
          <w:sz w:val="24"/>
          <w:szCs w:val="24"/>
        </w:rPr>
        <w:t>).</w:t>
      </w:r>
    </w:p>
    <w:p w14:paraId="59EC7910" w14:textId="0879CF2F" w:rsidR="003C72DF" w:rsidRDefault="003C72DF" w:rsidP="0080627A">
      <w:pPr>
        <w:ind w:right="-50"/>
        <w:rPr>
          <w:rFonts w:asciiTheme="minorHAnsi" w:eastAsia="Arial" w:hAnsiTheme="minorHAnsi" w:cstheme="minorHAnsi"/>
          <w:sz w:val="24"/>
          <w:szCs w:val="24"/>
        </w:rPr>
      </w:pPr>
      <w:r>
        <w:rPr>
          <w:rFonts w:asciiTheme="minorHAnsi" w:eastAsia="Arial" w:hAnsiTheme="minorHAnsi" w:cstheme="minorHAnsi"/>
          <w:sz w:val="24"/>
          <w:szCs w:val="24"/>
        </w:rPr>
        <w:t xml:space="preserve">This technique was used in a way that every other day I used to present how far I have gone with the system to VTE and they would tell me what to change, what to </w:t>
      </w:r>
      <w:r w:rsidR="00034063">
        <w:rPr>
          <w:rFonts w:asciiTheme="minorHAnsi" w:eastAsia="Arial" w:hAnsiTheme="minorHAnsi" w:cstheme="minorHAnsi"/>
          <w:sz w:val="24"/>
          <w:szCs w:val="24"/>
        </w:rPr>
        <w:t>remove</w:t>
      </w:r>
      <w:r>
        <w:rPr>
          <w:rFonts w:asciiTheme="minorHAnsi" w:eastAsia="Arial" w:hAnsiTheme="minorHAnsi" w:cstheme="minorHAnsi"/>
          <w:sz w:val="24"/>
          <w:szCs w:val="24"/>
        </w:rPr>
        <w:t xml:space="preserve"> and what to add.</w:t>
      </w:r>
    </w:p>
    <w:p w14:paraId="73B7F490" w14:textId="49225A0A" w:rsidR="003C72DF" w:rsidRDefault="003C72DF" w:rsidP="0080627A">
      <w:pPr>
        <w:ind w:right="-50"/>
        <w:rPr>
          <w:rFonts w:asciiTheme="minorHAnsi" w:eastAsia="Arial" w:hAnsiTheme="minorHAnsi" w:cstheme="minorHAnsi"/>
          <w:sz w:val="24"/>
          <w:szCs w:val="24"/>
        </w:rPr>
      </w:pPr>
    </w:p>
    <w:p w14:paraId="45E507CD" w14:textId="7E6918F6" w:rsidR="003C72DF" w:rsidRDefault="003C72DF" w:rsidP="0080627A">
      <w:pPr>
        <w:ind w:right="-50"/>
        <w:rPr>
          <w:rFonts w:asciiTheme="minorHAnsi" w:eastAsia="Arial" w:hAnsiTheme="minorHAnsi" w:cstheme="minorHAnsi"/>
          <w:sz w:val="24"/>
          <w:szCs w:val="24"/>
        </w:rPr>
      </w:pPr>
    </w:p>
    <w:p w14:paraId="20EF9F3D" w14:textId="23BCA308" w:rsidR="003C72DF" w:rsidRDefault="003C72DF" w:rsidP="0080627A">
      <w:pPr>
        <w:ind w:right="-50"/>
        <w:rPr>
          <w:rFonts w:asciiTheme="minorHAnsi" w:eastAsia="Arial" w:hAnsiTheme="minorHAnsi" w:cstheme="minorHAnsi"/>
          <w:sz w:val="24"/>
          <w:szCs w:val="24"/>
        </w:rPr>
      </w:pPr>
    </w:p>
    <w:p w14:paraId="16C72268" w14:textId="6CD8B364" w:rsidR="003C72DF" w:rsidRPr="00486DFE" w:rsidRDefault="00486DFE" w:rsidP="0080627A">
      <w:pPr>
        <w:ind w:right="-50"/>
        <w:rPr>
          <w:rFonts w:asciiTheme="minorHAnsi" w:eastAsia="Arial" w:hAnsiTheme="minorHAnsi" w:cstheme="minorHAnsi"/>
          <w:b/>
          <w:bCs/>
          <w:sz w:val="28"/>
          <w:szCs w:val="28"/>
        </w:rPr>
      </w:pPr>
      <w:r w:rsidRPr="00486DFE">
        <w:rPr>
          <w:rFonts w:asciiTheme="minorHAnsi" w:eastAsia="Arial" w:hAnsiTheme="minorHAnsi" w:cstheme="minorHAnsi"/>
          <w:b/>
          <w:bCs/>
          <w:sz w:val="28"/>
          <w:szCs w:val="28"/>
        </w:rPr>
        <w:t>2.3 Requirement</w:t>
      </w:r>
      <w:r>
        <w:rPr>
          <w:rFonts w:asciiTheme="minorHAnsi" w:eastAsia="Arial" w:hAnsiTheme="minorHAnsi" w:cstheme="minorHAnsi"/>
          <w:b/>
          <w:bCs/>
          <w:sz w:val="28"/>
          <w:szCs w:val="28"/>
        </w:rPr>
        <w:t>s</w:t>
      </w:r>
      <w:r w:rsidRPr="00486DFE">
        <w:rPr>
          <w:rFonts w:asciiTheme="minorHAnsi" w:eastAsia="Arial" w:hAnsiTheme="minorHAnsi" w:cstheme="minorHAnsi"/>
          <w:b/>
          <w:bCs/>
          <w:sz w:val="28"/>
          <w:szCs w:val="28"/>
        </w:rPr>
        <w:t xml:space="preserve"> Documentation</w:t>
      </w:r>
      <w:r w:rsidR="00764C7A">
        <w:rPr>
          <w:rFonts w:asciiTheme="minorHAnsi" w:eastAsia="Arial" w:hAnsiTheme="minorHAnsi" w:cstheme="minorHAnsi"/>
          <w:b/>
          <w:bCs/>
          <w:sz w:val="28"/>
          <w:szCs w:val="28"/>
        </w:rPr>
        <w:t>.</w:t>
      </w:r>
    </w:p>
    <w:p w14:paraId="4EC7F6DF" w14:textId="77777777" w:rsidR="003C72DF" w:rsidRPr="003C72DF" w:rsidRDefault="003C72DF" w:rsidP="0080627A">
      <w:pPr>
        <w:ind w:right="-50"/>
        <w:rPr>
          <w:rFonts w:asciiTheme="minorHAnsi" w:eastAsia="Arial" w:hAnsiTheme="minorHAnsi" w:cstheme="minorHAnsi"/>
          <w:sz w:val="24"/>
          <w:szCs w:val="24"/>
        </w:rPr>
      </w:pPr>
    </w:p>
    <w:p w14:paraId="5563AF44" w14:textId="57508FBA" w:rsidR="003C72DF" w:rsidRDefault="00486DFE" w:rsidP="0080627A">
      <w:pPr>
        <w:ind w:right="-50"/>
        <w:rPr>
          <w:rFonts w:asciiTheme="minorHAnsi" w:eastAsia="Arial" w:hAnsiTheme="minorHAnsi" w:cstheme="minorHAnsi"/>
          <w:sz w:val="24"/>
          <w:szCs w:val="24"/>
        </w:rPr>
      </w:pPr>
      <w:r w:rsidRPr="00486DFE">
        <w:rPr>
          <w:rFonts w:asciiTheme="minorHAnsi" w:eastAsia="Arial" w:hAnsiTheme="minorHAnsi" w:cstheme="minorHAnsi"/>
          <w:sz w:val="24"/>
          <w:szCs w:val="24"/>
        </w:rPr>
        <w:t xml:space="preserve">In this section, a </w:t>
      </w:r>
      <w:r>
        <w:rPr>
          <w:rFonts w:asciiTheme="minorHAnsi" w:eastAsia="Arial" w:hAnsiTheme="minorHAnsi" w:cstheme="minorHAnsi"/>
          <w:sz w:val="24"/>
          <w:szCs w:val="24"/>
        </w:rPr>
        <w:t>short</w:t>
      </w:r>
      <w:r w:rsidRPr="00486DFE">
        <w:rPr>
          <w:rFonts w:asciiTheme="minorHAnsi" w:eastAsia="Arial" w:hAnsiTheme="minorHAnsi" w:cstheme="minorHAnsi"/>
          <w:sz w:val="24"/>
          <w:szCs w:val="24"/>
        </w:rPr>
        <w:t xml:space="preserve"> overview of the gathered requirements will be presented, outlining both the functional and non-functional requirements, as well as their priority ranking based on the M</w:t>
      </w:r>
      <w:r>
        <w:rPr>
          <w:rFonts w:asciiTheme="minorHAnsi" w:eastAsia="Arial" w:hAnsiTheme="minorHAnsi" w:cstheme="minorHAnsi"/>
          <w:sz w:val="24"/>
          <w:szCs w:val="24"/>
        </w:rPr>
        <w:t xml:space="preserve">OSCOW </w:t>
      </w:r>
      <w:r w:rsidRPr="00486DFE">
        <w:rPr>
          <w:rFonts w:asciiTheme="minorHAnsi" w:eastAsia="Arial" w:hAnsiTheme="minorHAnsi" w:cstheme="minorHAnsi"/>
          <w:sz w:val="24"/>
          <w:szCs w:val="24"/>
        </w:rPr>
        <w:t>prioritization technique.</w:t>
      </w:r>
    </w:p>
    <w:p w14:paraId="71F7B9A5" w14:textId="48A6C3DD" w:rsidR="003C72DF" w:rsidRDefault="003C72DF" w:rsidP="0080627A">
      <w:pPr>
        <w:ind w:right="-50"/>
        <w:rPr>
          <w:rFonts w:asciiTheme="minorHAnsi" w:eastAsia="Arial" w:hAnsiTheme="minorHAnsi" w:cstheme="minorHAnsi"/>
          <w:sz w:val="24"/>
          <w:szCs w:val="24"/>
        </w:rPr>
      </w:pPr>
    </w:p>
    <w:p w14:paraId="40B4C156" w14:textId="58AC80DE" w:rsidR="00486DFE" w:rsidRPr="00486DFE" w:rsidRDefault="00486DFE" w:rsidP="0080627A">
      <w:pPr>
        <w:ind w:right="-50"/>
        <w:rPr>
          <w:rFonts w:asciiTheme="minorHAnsi" w:eastAsia="Arial" w:hAnsiTheme="minorHAnsi" w:cstheme="minorHAnsi"/>
          <w:b/>
          <w:bCs/>
          <w:sz w:val="24"/>
          <w:szCs w:val="24"/>
        </w:rPr>
      </w:pPr>
      <w:r w:rsidRPr="00486DFE">
        <w:rPr>
          <w:rFonts w:asciiTheme="minorHAnsi" w:eastAsia="Arial" w:hAnsiTheme="minorHAnsi" w:cstheme="minorHAnsi"/>
          <w:b/>
          <w:bCs/>
          <w:sz w:val="24"/>
          <w:szCs w:val="24"/>
        </w:rPr>
        <w:t>2.3.1 Functional Requirements</w:t>
      </w:r>
      <w:r w:rsidR="00764C7A">
        <w:rPr>
          <w:rFonts w:asciiTheme="minorHAnsi" w:eastAsia="Arial" w:hAnsiTheme="minorHAnsi" w:cstheme="minorHAnsi"/>
          <w:b/>
          <w:bCs/>
          <w:sz w:val="24"/>
          <w:szCs w:val="24"/>
        </w:rPr>
        <w:t>.</w:t>
      </w:r>
    </w:p>
    <w:p w14:paraId="74693555" w14:textId="032FEC1A" w:rsidR="00486DFE" w:rsidRDefault="00486DFE" w:rsidP="0080627A">
      <w:pPr>
        <w:ind w:right="-50"/>
        <w:rPr>
          <w:rFonts w:asciiTheme="minorHAnsi" w:eastAsia="Arial" w:hAnsiTheme="minorHAnsi" w:cstheme="minorHAnsi"/>
          <w:sz w:val="24"/>
          <w:szCs w:val="24"/>
        </w:rPr>
      </w:pPr>
    </w:p>
    <w:p w14:paraId="60815C6A" w14:textId="3E2F0539" w:rsidR="00486DFE" w:rsidRDefault="00486DFE" w:rsidP="0080627A">
      <w:pPr>
        <w:ind w:right="-50"/>
        <w:rPr>
          <w:rFonts w:asciiTheme="minorHAnsi" w:eastAsia="Arial" w:hAnsiTheme="minorHAnsi" w:cstheme="minorHAnsi"/>
          <w:sz w:val="24"/>
          <w:szCs w:val="24"/>
        </w:rPr>
      </w:pPr>
      <w:r w:rsidRPr="00486DFE">
        <w:rPr>
          <w:rFonts w:asciiTheme="minorHAnsi" w:eastAsia="Arial" w:hAnsiTheme="minorHAnsi" w:cstheme="minorHAnsi"/>
          <w:sz w:val="24"/>
          <w:szCs w:val="24"/>
        </w:rPr>
        <w:t xml:space="preserve">Functional requirements </w:t>
      </w:r>
      <w:r>
        <w:rPr>
          <w:rFonts w:asciiTheme="minorHAnsi" w:eastAsia="Arial" w:hAnsiTheme="minorHAnsi" w:cstheme="minorHAnsi"/>
          <w:sz w:val="24"/>
          <w:szCs w:val="24"/>
        </w:rPr>
        <w:t>are</w:t>
      </w:r>
      <w:r w:rsidRPr="00486DFE">
        <w:rPr>
          <w:rFonts w:asciiTheme="minorHAnsi" w:eastAsia="Arial" w:hAnsiTheme="minorHAnsi" w:cstheme="minorHAnsi"/>
          <w:sz w:val="24"/>
          <w:szCs w:val="24"/>
        </w:rPr>
        <w:t xml:space="preserve"> the specific product characteristics or functions that developers need to</w:t>
      </w:r>
      <w:r>
        <w:rPr>
          <w:rFonts w:asciiTheme="minorHAnsi" w:eastAsia="Arial" w:hAnsiTheme="minorHAnsi" w:cstheme="minorHAnsi"/>
          <w:sz w:val="24"/>
          <w:szCs w:val="24"/>
        </w:rPr>
        <w:t xml:space="preserve"> include</w:t>
      </w:r>
      <w:r w:rsidRPr="00486DFE">
        <w:rPr>
          <w:rFonts w:asciiTheme="minorHAnsi" w:eastAsia="Arial" w:hAnsiTheme="minorHAnsi" w:cstheme="minorHAnsi"/>
          <w:sz w:val="24"/>
          <w:szCs w:val="24"/>
        </w:rPr>
        <w:t xml:space="preserve"> into the system to facilitate user tasks</w:t>
      </w:r>
      <w:r w:rsidR="007C0AFF">
        <w:rPr>
          <w:rFonts w:asciiTheme="minorHAnsi" w:eastAsia="Arial" w:hAnsiTheme="minorHAnsi" w:cstheme="minorHAnsi"/>
          <w:sz w:val="24"/>
          <w:szCs w:val="24"/>
        </w:rPr>
        <w:t xml:space="preserve">. </w:t>
      </w:r>
      <w:r w:rsidRPr="00486DFE">
        <w:rPr>
          <w:rFonts w:asciiTheme="minorHAnsi" w:eastAsia="Arial" w:hAnsiTheme="minorHAnsi" w:cstheme="minorHAnsi"/>
          <w:sz w:val="24"/>
          <w:szCs w:val="24"/>
        </w:rPr>
        <w:t xml:space="preserve">These requirements represent the specific actions that the system must </w:t>
      </w:r>
      <w:r>
        <w:rPr>
          <w:rFonts w:asciiTheme="minorHAnsi" w:eastAsia="Arial" w:hAnsiTheme="minorHAnsi" w:cstheme="minorHAnsi"/>
          <w:sz w:val="24"/>
          <w:szCs w:val="24"/>
        </w:rPr>
        <w:t>be able to perform</w:t>
      </w:r>
      <w:r w:rsidRPr="00486DFE">
        <w:rPr>
          <w:rFonts w:asciiTheme="minorHAnsi" w:eastAsia="Arial" w:hAnsiTheme="minorHAnsi" w:cstheme="minorHAnsi"/>
          <w:sz w:val="24"/>
          <w:szCs w:val="24"/>
        </w:rPr>
        <w:t>, without these, the system would be considered incomplete.</w:t>
      </w:r>
      <w:r w:rsidR="007C0AFF" w:rsidRPr="007C0AFF">
        <w:rPr>
          <w:rFonts w:asciiTheme="minorHAnsi" w:eastAsia="Arial" w:hAnsiTheme="minorHAnsi" w:cstheme="minorHAnsi"/>
          <w:sz w:val="24"/>
          <w:szCs w:val="24"/>
        </w:rPr>
        <w:t xml:space="preserve"> </w:t>
      </w:r>
      <w:r w:rsidR="007C0AFF">
        <w:rPr>
          <w:rFonts w:asciiTheme="minorHAnsi" w:eastAsia="Arial" w:hAnsiTheme="minorHAnsi" w:cstheme="minorHAnsi"/>
          <w:sz w:val="24"/>
          <w:szCs w:val="24"/>
        </w:rPr>
        <w:t>The functional requirements for this system are mentioned below:</w:t>
      </w:r>
    </w:p>
    <w:p w14:paraId="42283277" w14:textId="1B24E2D0" w:rsidR="00486DFE" w:rsidRDefault="00486DFE" w:rsidP="0080627A">
      <w:pPr>
        <w:ind w:right="-50"/>
        <w:rPr>
          <w:rFonts w:asciiTheme="minorHAnsi" w:eastAsia="Arial" w:hAnsiTheme="minorHAnsi" w:cstheme="minorHAnsi"/>
          <w:sz w:val="24"/>
          <w:szCs w:val="24"/>
        </w:rPr>
      </w:pPr>
    </w:p>
    <w:tbl>
      <w:tblPr>
        <w:tblStyle w:val="TableGrid"/>
        <w:tblW w:w="0" w:type="auto"/>
        <w:tblLook w:val="04A0" w:firstRow="1" w:lastRow="0" w:firstColumn="1" w:lastColumn="0" w:noHBand="0" w:noVBand="1"/>
      </w:tblPr>
      <w:tblGrid>
        <w:gridCol w:w="2579"/>
        <w:gridCol w:w="2579"/>
        <w:gridCol w:w="2579"/>
        <w:gridCol w:w="2579"/>
      </w:tblGrid>
      <w:tr w:rsidR="00486DFE" w14:paraId="71DDFED4" w14:textId="77777777" w:rsidTr="00486DFE">
        <w:tc>
          <w:tcPr>
            <w:tcW w:w="2579" w:type="dxa"/>
          </w:tcPr>
          <w:p w14:paraId="0C47F884" w14:textId="77777777" w:rsidR="00786BF8" w:rsidRDefault="00786BF8" w:rsidP="001B63CE">
            <w:pPr>
              <w:ind w:right="-50"/>
              <w:jc w:val="center"/>
              <w:rPr>
                <w:rFonts w:asciiTheme="minorHAnsi" w:eastAsia="Arial" w:hAnsiTheme="minorHAnsi" w:cstheme="minorHAnsi"/>
                <w:b/>
                <w:bCs/>
                <w:sz w:val="28"/>
                <w:szCs w:val="28"/>
              </w:rPr>
            </w:pPr>
          </w:p>
          <w:p w14:paraId="73D496ED" w14:textId="095B3D36" w:rsidR="001B63CE" w:rsidRDefault="00486DFE" w:rsidP="001B63CE">
            <w:pPr>
              <w:ind w:right="-50"/>
              <w:jc w:val="center"/>
              <w:rPr>
                <w:rFonts w:asciiTheme="minorHAnsi" w:eastAsia="Arial" w:hAnsiTheme="minorHAnsi" w:cstheme="minorHAnsi"/>
                <w:b/>
                <w:bCs/>
                <w:sz w:val="28"/>
                <w:szCs w:val="28"/>
              </w:rPr>
            </w:pPr>
            <w:r w:rsidRPr="00486DFE">
              <w:rPr>
                <w:rFonts w:asciiTheme="minorHAnsi" w:eastAsia="Arial" w:hAnsiTheme="minorHAnsi" w:cstheme="minorHAnsi"/>
                <w:b/>
                <w:bCs/>
                <w:sz w:val="28"/>
                <w:szCs w:val="28"/>
              </w:rPr>
              <w:t>Requirement ID</w:t>
            </w:r>
          </w:p>
          <w:p w14:paraId="49919DDD" w14:textId="4AF9FFBB" w:rsidR="001B63CE" w:rsidRPr="00486DFE" w:rsidRDefault="001B63CE" w:rsidP="001B63CE">
            <w:pPr>
              <w:ind w:right="-50"/>
              <w:jc w:val="center"/>
              <w:rPr>
                <w:rFonts w:asciiTheme="minorHAnsi" w:eastAsia="Arial" w:hAnsiTheme="minorHAnsi" w:cstheme="minorHAnsi"/>
                <w:b/>
                <w:bCs/>
                <w:sz w:val="28"/>
                <w:szCs w:val="28"/>
              </w:rPr>
            </w:pPr>
          </w:p>
        </w:tc>
        <w:tc>
          <w:tcPr>
            <w:tcW w:w="2579" w:type="dxa"/>
          </w:tcPr>
          <w:p w14:paraId="19AB5345" w14:textId="77777777" w:rsidR="00786BF8" w:rsidRDefault="00786BF8" w:rsidP="001B63CE">
            <w:pPr>
              <w:ind w:right="-50"/>
              <w:jc w:val="center"/>
              <w:rPr>
                <w:rFonts w:asciiTheme="minorHAnsi" w:eastAsia="Arial" w:hAnsiTheme="minorHAnsi" w:cstheme="minorHAnsi"/>
                <w:b/>
                <w:bCs/>
                <w:sz w:val="28"/>
                <w:szCs w:val="28"/>
              </w:rPr>
            </w:pPr>
          </w:p>
          <w:p w14:paraId="72620C10" w14:textId="4015A6C3" w:rsidR="00486DFE" w:rsidRPr="00486DFE" w:rsidRDefault="00486DFE" w:rsidP="001B63CE">
            <w:pPr>
              <w:ind w:right="-50"/>
              <w:jc w:val="center"/>
              <w:rPr>
                <w:rFonts w:asciiTheme="minorHAnsi" w:eastAsia="Arial" w:hAnsiTheme="minorHAnsi" w:cstheme="minorHAnsi"/>
                <w:b/>
                <w:bCs/>
                <w:sz w:val="28"/>
                <w:szCs w:val="28"/>
              </w:rPr>
            </w:pPr>
            <w:r w:rsidRPr="00486DFE">
              <w:rPr>
                <w:rFonts w:asciiTheme="minorHAnsi" w:eastAsia="Arial" w:hAnsiTheme="minorHAnsi" w:cstheme="minorHAnsi"/>
                <w:b/>
                <w:bCs/>
                <w:sz w:val="28"/>
                <w:szCs w:val="28"/>
              </w:rPr>
              <w:t>Name</w:t>
            </w:r>
          </w:p>
        </w:tc>
        <w:tc>
          <w:tcPr>
            <w:tcW w:w="2579" w:type="dxa"/>
          </w:tcPr>
          <w:p w14:paraId="7059E10F" w14:textId="77777777" w:rsidR="00786BF8" w:rsidRDefault="00786BF8" w:rsidP="001B63CE">
            <w:pPr>
              <w:ind w:right="-50"/>
              <w:jc w:val="center"/>
              <w:rPr>
                <w:rFonts w:asciiTheme="minorHAnsi" w:eastAsia="Arial" w:hAnsiTheme="minorHAnsi" w:cstheme="minorHAnsi"/>
                <w:b/>
                <w:bCs/>
                <w:sz w:val="28"/>
                <w:szCs w:val="28"/>
              </w:rPr>
            </w:pPr>
          </w:p>
          <w:p w14:paraId="3675A76B" w14:textId="5CA63C08" w:rsidR="00486DFE" w:rsidRPr="00486DFE" w:rsidRDefault="00486DFE" w:rsidP="001B63CE">
            <w:pPr>
              <w:ind w:right="-50"/>
              <w:jc w:val="center"/>
              <w:rPr>
                <w:rFonts w:asciiTheme="minorHAnsi" w:eastAsia="Arial" w:hAnsiTheme="minorHAnsi" w:cstheme="minorHAnsi"/>
                <w:b/>
                <w:bCs/>
                <w:sz w:val="28"/>
                <w:szCs w:val="28"/>
              </w:rPr>
            </w:pPr>
            <w:r w:rsidRPr="00486DFE">
              <w:rPr>
                <w:rFonts w:asciiTheme="minorHAnsi" w:eastAsia="Arial" w:hAnsiTheme="minorHAnsi" w:cstheme="minorHAnsi"/>
                <w:b/>
                <w:bCs/>
                <w:sz w:val="28"/>
                <w:szCs w:val="28"/>
              </w:rPr>
              <w:t>Description</w:t>
            </w:r>
          </w:p>
        </w:tc>
        <w:tc>
          <w:tcPr>
            <w:tcW w:w="2579" w:type="dxa"/>
          </w:tcPr>
          <w:p w14:paraId="236DA7C7" w14:textId="77777777" w:rsidR="00786BF8" w:rsidRDefault="00786BF8" w:rsidP="001B63CE">
            <w:pPr>
              <w:ind w:right="-50"/>
              <w:jc w:val="center"/>
              <w:rPr>
                <w:rFonts w:asciiTheme="minorHAnsi" w:eastAsia="Arial" w:hAnsiTheme="minorHAnsi" w:cstheme="minorHAnsi"/>
                <w:b/>
                <w:bCs/>
                <w:sz w:val="28"/>
                <w:szCs w:val="28"/>
              </w:rPr>
            </w:pPr>
          </w:p>
          <w:p w14:paraId="5AA47309" w14:textId="431BFAB4" w:rsidR="00486DFE" w:rsidRPr="00486DFE" w:rsidRDefault="00486DFE" w:rsidP="001B63CE">
            <w:pPr>
              <w:ind w:right="-50"/>
              <w:jc w:val="center"/>
              <w:rPr>
                <w:rFonts w:asciiTheme="minorHAnsi" w:eastAsia="Arial" w:hAnsiTheme="minorHAnsi" w:cstheme="minorHAnsi"/>
                <w:b/>
                <w:bCs/>
                <w:sz w:val="28"/>
                <w:szCs w:val="28"/>
              </w:rPr>
            </w:pPr>
            <w:r w:rsidRPr="00486DFE">
              <w:rPr>
                <w:rFonts w:asciiTheme="minorHAnsi" w:eastAsia="Arial" w:hAnsiTheme="minorHAnsi" w:cstheme="minorHAnsi"/>
                <w:b/>
                <w:bCs/>
                <w:sz w:val="28"/>
                <w:szCs w:val="28"/>
              </w:rPr>
              <w:t>MOSCOW Ranking</w:t>
            </w:r>
          </w:p>
        </w:tc>
      </w:tr>
      <w:tr w:rsidR="00486DFE" w14:paraId="294E4221" w14:textId="77777777" w:rsidTr="00486DFE">
        <w:tc>
          <w:tcPr>
            <w:tcW w:w="2579" w:type="dxa"/>
          </w:tcPr>
          <w:p w14:paraId="6C85EDB2" w14:textId="3F6EB80D" w:rsidR="00486DFE" w:rsidRDefault="00486DFE" w:rsidP="001B63CE">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1</w:t>
            </w:r>
          </w:p>
        </w:tc>
        <w:tc>
          <w:tcPr>
            <w:tcW w:w="2579" w:type="dxa"/>
          </w:tcPr>
          <w:p w14:paraId="68FCA80B" w14:textId="6FA96B49" w:rsidR="00486DFE" w:rsidRDefault="004961F8" w:rsidP="001B63CE">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Login functionality</w:t>
            </w:r>
          </w:p>
        </w:tc>
        <w:tc>
          <w:tcPr>
            <w:tcW w:w="2579" w:type="dxa"/>
          </w:tcPr>
          <w:p w14:paraId="3FC79ADE" w14:textId="59AAE986" w:rsidR="00786BF8" w:rsidRDefault="004961F8" w:rsidP="00786BF8">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Login pages for admins and freelancers and authentication mechanism to differentiate privilege levels.</w:t>
            </w:r>
          </w:p>
        </w:tc>
        <w:tc>
          <w:tcPr>
            <w:tcW w:w="2579" w:type="dxa"/>
          </w:tcPr>
          <w:p w14:paraId="678D0D90" w14:textId="4082E945" w:rsidR="00486DFE" w:rsidRDefault="004961F8" w:rsidP="001B63CE">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MUST HAVE</w:t>
            </w:r>
          </w:p>
        </w:tc>
      </w:tr>
      <w:tr w:rsidR="00486DFE" w14:paraId="52C7056E" w14:textId="77777777" w:rsidTr="00486DFE">
        <w:tc>
          <w:tcPr>
            <w:tcW w:w="2579" w:type="dxa"/>
          </w:tcPr>
          <w:p w14:paraId="3A4BA648" w14:textId="1597997A" w:rsidR="00486DFE" w:rsidRDefault="00486DFE" w:rsidP="001B63CE">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2</w:t>
            </w:r>
          </w:p>
        </w:tc>
        <w:tc>
          <w:tcPr>
            <w:tcW w:w="2579" w:type="dxa"/>
          </w:tcPr>
          <w:p w14:paraId="0336FE23" w14:textId="3665CDDD" w:rsidR="00486DFE" w:rsidRDefault="004961F8" w:rsidP="001B63CE">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View list of freelancers</w:t>
            </w:r>
          </w:p>
        </w:tc>
        <w:tc>
          <w:tcPr>
            <w:tcW w:w="2579" w:type="dxa"/>
          </w:tcPr>
          <w:p w14:paraId="6FC0405B" w14:textId="0CCDA26F" w:rsidR="00786BF8" w:rsidRDefault="004961F8" w:rsidP="00786BF8">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Admins should be able to view the list of freelancers registered in the system</w:t>
            </w:r>
          </w:p>
        </w:tc>
        <w:tc>
          <w:tcPr>
            <w:tcW w:w="2579" w:type="dxa"/>
          </w:tcPr>
          <w:p w14:paraId="3D71D361" w14:textId="1A4BDE97" w:rsidR="00486DFE" w:rsidRDefault="004961F8" w:rsidP="001B63CE">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SHOULD HAVE</w:t>
            </w:r>
          </w:p>
        </w:tc>
      </w:tr>
      <w:tr w:rsidR="00486DFE" w14:paraId="0FE08511" w14:textId="77777777" w:rsidTr="00486DFE">
        <w:tc>
          <w:tcPr>
            <w:tcW w:w="2579" w:type="dxa"/>
          </w:tcPr>
          <w:p w14:paraId="38283AF5" w14:textId="73E78D1F" w:rsidR="00486DFE" w:rsidRDefault="00486DFE" w:rsidP="001B63CE">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3</w:t>
            </w:r>
          </w:p>
        </w:tc>
        <w:tc>
          <w:tcPr>
            <w:tcW w:w="2579" w:type="dxa"/>
          </w:tcPr>
          <w:p w14:paraId="7A6A955A" w14:textId="306510B5" w:rsidR="00486DFE" w:rsidRDefault="004961F8" w:rsidP="001B63CE">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View list of admins</w:t>
            </w:r>
          </w:p>
        </w:tc>
        <w:tc>
          <w:tcPr>
            <w:tcW w:w="2579" w:type="dxa"/>
          </w:tcPr>
          <w:p w14:paraId="65F0A16B" w14:textId="40CA55B5" w:rsidR="00786BF8" w:rsidRDefault="004961F8" w:rsidP="00786BF8">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Admins should be able to view the list of other admins registered in the system</w:t>
            </w:r>
          </w:p>
        </w:tc>
        <w:tc>
          <w:tcPr>
            <w:tcW w:w="2579" w:type="dxa"/>
          </w:tcPr>
          <w:p w14:paraId="5B6D6C4C" w14:textId="677B2511" w:rsidR="00486DFE" w:rsidRDefault="001015E5" w:rsidP="001B63CE">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SHOULD HAVE</w:t>
            </w:r>
          </w:p>
        </w:tc>
      </w:tr>
      <w:tr w:rsidR="00486DFE" w14:paraId="7E715AF7" w14:textId="77777777" w:rsidTr="00486DFE">
        <w:tc>
          <w:tcPr>
            <w:tcW w:w="2579" w:type="dxa"/>
          </w:tcPr>
          <w:p w14:paraId="335D8E68" w14:textId="151DDA1F" w:rsidR="00486DFE" w:rsidRDefault="00486DFE" w:rsidP="001B63CE">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4</w:t>
            </w:r>
          </w:p>
        </w:tc>
        <w:tc>
          <w:tcPr>
            <w:tcW w:w="2579" w:type="dxa"/>
          </w:tcPr>
          <w:p w14:paraId="272CEC39" w14:textId="40697137" w:rsidR="00486DFE" w:rsidRDefault="001015E5" w:rsidP="001B63CE">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Edit and remove freelancers</w:t>
            </w:r>
          </w:p>
        </w:tc>
        <w:tc>
          <w:tcPr>
            <w:tcW w:w="2579" w:type="dxa"/>
          </w:tcPr>
          <w:p w14:paraId="016F0247" w14:textId="342CC6A4" w:rsidR="00786BF8" w:rsidRDefault="001015E5" w:rsidP="00E66957">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Admins should have a feature to edit and remove the list of freelancers</w:t>
            </w:r>
          </w:p>
        </w:tc>
        <w:tc>
          <w:tcPr>
            <w:tcW w:w="2579" w:type="dxa"/>
          </w:tcPr>
          <w:p w14:paraId="1AB720C8" w14:textId="2C1B8AD4" w:rsidR="00486DFE" w:rsidRDefault="001015E5" w:rsidP="001B63CE">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SHOULD HAVE</w:t>
            </w:r>
          </w:p>
        </w:tc>
      </w:tr>
      <w:tr w:rsidR="00486DFE" w14:paraId="3B737333" w14:textId="77777777" w:rsidTr="00486DFE">
        <w:tc>
          <w:tcPr>
            <w:tcW w:w="2579" w:type="dxa"/>
          </w:tcPr>
          <w:p w14:paraId="5DBBB7EB" w14:textId="3545947B" w:rsidR="00486DFE" w:rsidRDefault="00486DFE" w:rsidP="001B63CE">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5</w:t>
            </w:r>
          </w:p>
        </w:tc>
        <w:tc>
          <w:tcPr>
            <w:tcW w:w="2579" w:type="dxa"/>
          </w:tcPr>
          <w:p w14:paraId="058B901C" w14:textId="73B0D8AF" w:rsidR="00486DFE" w:rsidRDefault="001015E5" w:rsidP="001B63CE">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Edit and remove Admins</w:t>
            </w:r>
          </w:p>
        </w:tc>
        <w:tc>
          <w:tcPr>
            <w:tcW w:w="2579" w:type="dxa"/>
          </w:tcPr>
          <w:p w14:paraId="657F1C0B" w14:textId="77777777" w:rsidR="00486DFE" w:rsidRDefault="001015E5" w:rsidP="001B63CE">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 xml:space="preserve">Admins </w:t>
            </w:r>
            <w:r w:rsidR="00D4381E">
              <w:rPr>
                <w:rFonts w:asciiTheme="minorHAnsi" w:eastAsia="Arial" w:hAnsiTheme="minorHAnsi" w:cstheme="minorHAnsi"/>
                <w:sz w:val="24"/>
                <w:szCs w:val="24"/>
              </w:rPr>
              <w:t>can’t</w:t>
            </w:r>
            <w:r>
              <w:rPr>
                <w:rFonts w:asciiTheme="minorHAnsi" w:eastAsia="Arial" w:hAnsiTheme="minorHAnsi" w:cstheme="minorHAnsi"/>
                <w:sz w:val="24"/>
                <w:szCs w:val="24"/>
              </w:rPr>
              <w:t xml:space="preserve"> edit and remove</w:t>
            </w:r>
            <w:r w:rsidR="00D4381E">
              <w:rPr>
                <w:rFonts w:asciiTheme="minorHAnsi" w:eastAsia="Arial" w:hAnsiTheme="minorHAnsi" w:cstheme="minorHAnsi"/>
                <w:sz w:val="24"/>
                <w:szCs w:val="24"/>
              </w:rPr>
              <w:t xml:space="preserve"> admins from</w:t>
            </w:r>
            <w:r>
              <w:rPr>
                <w:rFonts w:asciiTheme="minorHAnsi" w:eastAsia="Arial" w:hAnsiTheme="minorHAnsi" w:cstheme="minorHAnsi"/>
                <w:sz w:val="24"/>
                <w:szCs w:val="24"/>
              </w:rPr>
              <w:t xml:space="preserve"> the list of admins</w:t>
            </w:r>
          </w:p>
          <w:p w14:paraId="56243E90" w14:textId="66C9C45D" w:rsidR="00786BF8" w:rsidRDefault="00786BF8" w:rsidP="001B63CE">
            <w:pPr>
              <w:ind w:right="-50"/>
              <w:jc w:val="center"/>
              <w:rPr>
                <w:rFonts w:asciiTheme="minorHAnsi" w:eastAsia="Arial" w:hAnsiTheme="minorHAnsi" w:cstheme="minorHAnsi"/>
                <w:sz w:val="24"/>
                <w:szCs w:val="24"/>
              </w:rPr>
            </w:pPr>
          </w:p>
        </w:tc>
        <w:tc>
          <w:tcPr>
            <w:tcW w:w="2579" w:type="dxa"/>
          </w:tcPr>
          <w:p w14:paraId="47810396" w14:textId="60A7B40F" w:rsidR="00486DFE" w:rsidRDefault="001B63CE" w:rsidP="001B63CE">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WON’T</w:t>
            </w:r>
            <w:r w:rsidR="001015E5">
              <w:rPr>
                <w:rFonts w:asciiTheme="minorHAnsi" w:eastAsia="Arial" w:hAnsiTheme="minorHAnsi" w:cstheme="minorHAnsi"/>
                <w:sz w:val="24"/>
                <w:szCs w:val="24"/>
              </w:rPr>
              <w:t xml:space="preserve"> HAVE</w:t>
            </w:r>
          </w:p>
        </w:tc>
      </w:tr>
      <w:tr w:rsidR="00486DFE" w14:paraId="64C02FDF" w14:textId="77777777" w:rsidTr="00486DFE">
        <w:tc>
          <w:tcPr>
            <w:tcW w:w="2579" w:type="dxa"/>
          </w:tcPr>
          <w:p w14:paraId="57173FF8" w14:textId="495DF585" w:rsidR="00486DFE" w:rsidRDefault="00486DFE" w:rsidP="001B63CE">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6</w:t>
            </w:r>
          </w:p>
        </w:tc>
        <w:tc>
          <w:tcPr>
            <w:tcW w:w="2579" w:type="dxa"/>
          </w:tcPr>
          <w:p w14:paraId="31FE0222" w14:textId="3E3CA59E" w:rsidR="00486DFE" w:rsidRDefault="001015E5" w:rsidP="001B63CE">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Message freelancer</w:t>
            </w:r>
          </w:p>
        </w:tc>
        <w:tc>
          <w:tcPr>
            <w:tcW w:w="2579" w:type="dxa"/>
          </w:tcPr>
          <w:p w14:paraId="6167D0FF" w14:textId="77777777" w:rsidR="00486DFE" w:rsidRDefault="001015E5" w:rsidP="001B63CE">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Admins and freelancers can exchange messages</w:t>
            </w:r>
          </w:p>
          <w:p w14:paraId="78A4A18C" w14:textId="52E9762F" w:rsidR="00786BF8" w:rsidRDefault="00786BF8" w:rsidP="001B63CE">
            <w:pPr>
              <w:ind w:right="-50"/>
              <w:jc w:val="center"/>
              <w:rPr>
                <w:rFonts w:asciiTheme="minorHAnsi" w:eastAsia="Arial" w:hAnsiTheme="minorHAnsi" w:cstheme="minorHAnsi"/>
                <w:sz w:val="24"/>
                <w:szCs w:val="24"/>
              </w:rPr>
            </w:pPr>
          </w:p>
        </w:tc>
        <w:tc>
          <w:tcPr>
            <w:tcW w:w="2579" w:type="dxa"/>
          </w:tcPr>
          <w:p w14:paraId="5ED677D6" w14:textId="14BE0C0D" w:rsidR="00486DFE" w:rsidRDefault="001015E5" w:rsidP="001B63CE">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COULD HAVE</w:t>
            </w:r>
          </w:p>
        </w:tc>
      </w:tr>
      <w:tr w:rsidR="00486DFE" w14:paraId="5F638158" w14:textId="77777777" w:rsidTr="00486DFE">
        <w:tc>
          <w:tcPr>
            <w:tcW w:w="2579" w:type="dxa"/>
          </w:tcPr>
          <w:p w14:paraId="3BF963C4" w14:textId="34A0CA0E" w:rsidR="00486DFE" w:rsidRDefault="00486DFE" w:rsidP="001B63CE">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7</w:t>
            </w:r>
          </w:p>
        </w:tc>
        <w:tc>
          <w:tcPr>
            <w:tcW w:w="2579" w:type="dxa"/>
          </w:tcPr>
          <w:p w14:paraId="6975234D" w14:textId="44F56D44" w:rsidR="00486DFE" w:rsidRDefault="001015E5" w:rsidP="001B63CE">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Message admin</w:t>
            </w:r>
          </w:p>
        </w:tc>
        <w:tc>
          <w:tcPr>
            <w:tcW w:w="2579" w:type="dxa"/>
          </w:tcPr>
          <w:p w14:paraId="261A1D79" w14:textId="77777777" w:rsidR="00486DFE" w:rsidRDefault="001015E5" w:rsidP="001B63CE">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Admins and other admins can exchange messages</w:t>
            </w:r>
          </w:p>
          <w:p w14:paraId="4DD83DA7" w14:textId="2E5FA3C2" w:rsidR="00786BF8" w:rsidRDefault="00786BF8" w:rsidP="001B63CE">
            <w:pPr>
              <w:ind w:right="-50"/>
              <w:jc w:val="center"/>
              <w:rPr>
                <w:rFonts w:asciiTheme="minorHAnsi" w:eastAsia="Arial" w:hAnsiTheme="minorHAnsi" w:cstheme="minorHAnsi"/>
                <w:sz w:val="24"/>
                <w:szCs w:val="24"/>
              </w:rPr>
            </w:pPr>
          </w:p>
        </w:tc>
        <w:tc>
          <w:tcPr>
            <w:tcW w:w="2579" w:type="dxa"/>
          </w:tcPr>
          <w:p w14:paraId="7BC21318" w14:textId="02C95637" w:rsidR="00486DFE" w:rsidRDefault="001015E5" w:rsidP="001B63CE">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COULD HAVE</w:t>
            </w:r>
          </w:p>
        </w:tc>
      </w:tr>
      <w:tr w:rsidR="00D4381E" w14:paraId="2214A2C7" w14:textId="77777777" w:rsidTr="00486DFE">
        <w:tc>
          <w:tcPr>
            <w:tcW w:w="2579" w:type="dxa"/>
          </w:tcPr>
          <w:p w14:paraId="2CA544E4" w14:textId="5D09AF3B" w:rsidR="00D4381E" w:rsidRDefault="00D4381E" w:rsidP="001B63CE">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8</w:t>
            </w:r>
          </w:p>
        </w:tc>
        <w:tc>
          <w:tcPr>
            <w:tcW w:w="2579" w:type="dxa"/>
          </w:tcPr>
          <w:p w14:paraId="5B50B42C" w14:textId="2736F634" w:rsidR="00D4381E" w:rsidRDefault="00D4381E" w:rsidP="001B63CE">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List Clients</w:t>
            </w:r>
          </w:p>
        </w:tc>
        <w:tc>
          <w:tcPr>
            <w:tcW w:w="2579" w:type="dxa"/>
          </w:tcPr>
          <w:p w14:paraId="612A49D7" w14:textId="77777777" w:rsidR="00D4381E" w:rsidRDefault="00D4381E" w:rsidP="001B63CE">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Admins should be able to see list of clients</w:t>
            </w:r>
          </w:p>
          <w:p w14:paraId="421CD18D" w14:textId="69BBB561" w:rsidR="00786BF8" w:rsidRDefault="00786BF8" w:rsidP="001B63CE">
            <w:pPr>
              <w:ind w:right="-50"/>
              <w:jc w:val="center"/>
              <w:rPr>
                <w:rFonts w:asciiTheme="minorHAnsi" w:eastAsia="Arial" w:hAnsiTheme="minorHAnsi" w:cstheme="minorHAnsi"/>
                <w:sz w:val="24"/>
                <w:szCs w:val="24"/>
              </w:rPr>
            </w:pPr>
          </w:p>
        </w:tc>
        <w:tc>
          <w:tcPr>
            <w:tcW w:w="2579" w:type="dxa"/>
          </w:tcPr>
          <w:p w14:paraId="669FF8B2" w14:textId="65DA7047" w:rsidR="00D4381E" w:rsidRDefault="00D4381E" w:rsidP="001B63CE">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lastRenderedPageBreak/>
              <w:t>SHOULD HAVE</w:t>
            </w:r>
          </w:p>
        </w:tc>
      </w:tr>
      <w:tr w:rsidR="00D4381E" w14:paraId="7587D8C2" w14:textId="77777777" w:rsidTr="00486DFE">
        <w:tc>
          <w:tcPr>
            <w:tcW w:w="2579" w:type="dxa"/>
          </w:tcPr>
          <w:p w14:paraId="2A4C5419" w14:textId="081243BD" w:rsidR="00D4381E" w:rsidRDefault="00D4381E" w:rsidP="001B63CE">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9</w:t>
            </w:r>
          </w:p>
        </w:tc>
        <w:tc>
          <w:tcPr>
            <w:tcW w:w="2579" w:type="dxa"/>
          </w:tcPr>
          <w:p w14:paraId="4D431BA6" w14:textId="17DD3C32" w:rsidR="00D4381E" w:rsidRDefault="00D4381E" w:rsidP="001B63CE">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Add new clients and freelancers</w:t>
            </w:r>
          </w:p>
        </w:tc>
        <w:tc>
          <w:tcPr>
            <w:tcW w:w="2579" w:type="dxa"/>
          </w:tcPr>
          <w:p w14:paraId="26962950" w14:textId="77777777" w:rsidR="00D4381E" w:rsidRDefault="00D4381E" w:rsidP="001B63CE">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Admins should be able to add new clients, and register new freelancers</w:t>
            </w:r>
          </w:p>
          <w:p w14:paraId="22887D9B" w14:textId="2DF83857" w:rsidR="00786BF8" w:rsidRDefault="00786BF8" w:rsidP="001B63CE">
            <w:pPr>
              <w:ind w:right="-50"/>
              <w:jc w:val="center"/>
              <w:rPr>
                <w:rFonts w:asciiTheme="minorHAnsi" w:eastAsia="Arial" w:hAnsiTheme="minorHAnsi" w:cstheme="minorHAnsi"/>
                <w:sz w:val="24"/>
                <w:szCs w:val="24"/>
              </w:rPr>
            </w:pPr>
          </w:p>
        </w:tc>
        <w:tc>
          <w:tcPr>
            <w:tcW w:w="2579" w:type="dxa"/>
          </w:tcPr>
          <w:p w14:paraId="69477607" w14:textId="619EF945" w:rsidR="00D4381E" w:rsidRDefault="00D4381E" w:rsidP="001B63CE">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MUST HAVE</w:t>
            </w:r>
          </w:p>
        </w:tc>
      </w:tr>
      <w:tr w:rsidR="00D4381E" w14:paraId="2CDD06BF" w14:textId="77777777" w:rsidTr="00486DFE">
        <w:tc>
          <w:tcPr>
            <w:tcW w:w="2579" w:type="dxa"/>
          </w:tcPr>
          <w:p w14:paraId="1E69BC74" w14:textId="28292353" w:rsidR="00D4381E" w:rsidRDefault="00D4381E" w:rsidP="001B63CE">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10</w:t>
            </w:r>
          </w:p>
        </w:tc>
        <w:tc>
          <w:tcPr>
            <w:tcW w:w="2579" w:type="dxa"/>
          </w:tcPr>
          <w:p w14:paraId="596F68A9" w14:textId="102ED515" w:rsidR="00D4381E" w:rsidRDefault="00D4381E" w:rsidP="001B63CE">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Edit and Remove clients</w:t>
            </w:r>
          </w:p>
        </w:tc>
        <w:tc>
          <w:tcPr>
            <w:tcW w:w="2579" w:type="dxa"/>
          </w:tcPr>
          <w:p w14:paraId="7261D368" w14:textId="77777777" w:rsidR="00D4381E" w:rsidRDefault="00D4381E" w:rsidP="001B63CE">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Admins should have a feature to edit and remove the list of clients</w:t>
            </w:r>
          </w:p>
          <w:p w14:paraId="220EEFEA" w14:textId="13CB1E9B" w:rsidR="00786BF8" w:rsidRDefault="00786BF8" w:rsidP="001B63CE">
            <w:pPr>
              <w:ind w:right="-50"/>
              <w:jc w:val="center"/>
              <w:rPr>
                <w:rFonts w:asciiTheme="minorHAnsi" w:eastAsia="Arial" w:hAnsiTheme="minorHAnsi" w:cstheme="minorHAnsi"/>
                <w:sz w:val="24"/>
                <w:szCs w:val="24"/>
              </w:rPr>
            </w:pPr>
          </w:p>
        </w:tc>
        <w:tc>
          <w:tcPr>
            <w:tcW w:w="2579" w:type="dxa"/>
          </w:tcPr>
          <w:p w14:paraId="3216B9A7" w14:textId="58D994DA" w:rsidR="00D4381E" w:rsidRDefault="00D4381E" w:rsidP="001B63CE">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SHOULD HAVE</w:t>
            </w:r>
          </w:p>
        </w:tc>
      </w:tr>
      <w:tr w:rsidR="00D4381E" w14:paraId="585AC70C" w14:textId="77777777" w:rsidTr="00486DFE">
        <w:tc>
          <w:tcPr>
            <w:tcW w:w="2579" w:type="dxa"/>
          </w:tcPr>
          <w:p w14:paraId="0FA520DF" w14:textId="0DA82D5C" w:rsidR="00D4381E" w:rsidRDefault="00D4381E" w:rsidP="001B63CE">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11</w:t>
            </w:r>
          </w:p>
        </w:tc>
        <w:tc>
          <w:tcPr>
            <w:tcW w:w="2579" w:type="dxa"/>
          </w:tcPr>
          <w:p w14:paraId="4CEAD44B" w14:textId="21AB18C7" w:rsidR="00D4381E" w:rsidRDefault="00D4381E" w:rsidP="001B63CE">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Create new projects</w:t>
            </w:r>
          </w:p>
        </w:tc>
        <w:tc>
          <w:tcPr>
            <w:tcW w:w="2579" w:type="dxa"/>
          </w:tcPr>
          <w:p w14:paraId="67DF0D72" w14:textId="36BEB8C2" w:rsidR="00D4381E" w:rsidRDefault="00D4381E" w:rsidP="001B63CE">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Admins should be able to create new projects</w:t>
            </w:r>
          </w:p>
        </w:tc>
        <w:tc>
          <w:tcPr>
            <w:tcW w:w="2579" w:type="dxa"/>
          </w:tcPr>
          <w:p w14:paraId="737E5D46" w14:textId="77777777" w:rsidR="00D4381E" w:rsidRDefault="00D4381E" w:rsidP="001B63CE">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MUST HAVE</w:t>
            </w:r>
          </w:p>
          <w:p w14:paraId="479AAEF3" w14:textId="77777777" w:rsidR="00D4381E" w:rsidRDefault="00D4381E" w:rsidP="001B63CE">
            <w:pPr>
              <w:ind w:right="-50"/>
              <w:jc w:val="center"/>
              <w:rPr>
                <w:rFonts w:asciiTheme="minorHAnsi" w:eastAsia="Arial" w:hAnsiTheme="minorHAnsi" w:cstheme="minorHAnsi"/>
                <w:sz w:val="24"/>
                <w:szCs w:val="24"/>
              </w:rPr>
            </w:pPr>
          </w:p>
          <w:p w14:paraId="0728D765" w14:textId="77777777" w:rsidR="00D4381E" w:rsidRDefault="00D4381E" w:rsidP="001B63CE">
            <w:pPr>
              <w:ind w:right="-50"/>
              <w:jc w:val="center"/>
              <w:rPr>
                <w:rFonts w:asciiTheme="minorHAnsi" w:eastAsia="Arial" w:hAnsiTheme="minorHAnsi" w:cstheme="minorHAnsi"/>
                <w:sz w:val="24"/>
                <w:szCs w:val="24"/>
              </w:rPr>
            </w:pPr>
          </w:p>
          <w:p w14:paraId="7313C433" w14:textId="14366E0E" w:rsidR="00D4381E" w:rsidRDefault="00D4381E" w:rsidP="001B63CE">
            <w:pPr>
              <w:ind w:right="-50"/>
              <w:jc w:val="center"/>
              <w:rPr>
                <w:rFonts w:asciiTheme="minorHAnsi" w:eastAsia="Arial" w:hAnsiTheme="minorHAnsi" w:cstheme="minorHAnsi"/>
                <w:sz w:val="24"/>
                <w:szCs w:val="24"/>
              </w:rPr>
            </w:pPr>
          </w:p>
        </w:tc>
      </w:tr>
    </w:tbl>
    <w:p w14:paraId="711E0865" w14:textId="77777777" w:rsidR="00486DFE" w:rsidRDefault="00486DFE" w:rsidP="00786BF8">
      <w:pPr>
        <w:ind w:right="-50"/>
        <w:rPr>
          <w:rFonts w:asciiTheme="minorHAnsi" w:eastAsia="Arial" w:hAnsiTheme="minorHAnsi" w:cstheme="minorHAnsi"/>
          <w:sz w:val="24"/>
          <w:szCs w:val="24"/>
        </w:rPr>
      </w:pPr>
    </w:p>
    <w:tbl>
      <w:tblPr>
        <w:tblStyle w:val="TableGrid"/>
        <w:tblW w:w="0" w:type="auto"/>
        <w:tblLook w:val="04A0" w:firstRow="1" w:lastRow="0" w:firstColumn="1" w:lastColumn="0" w:noHBand="0" w:noVBand="1"/>
      </w:tblPr>
      <w:tblGrid>
        <w:gridCol w:w="2579"/>
        <w:gridCol w:w="2579"/>
        <w:gridCol w:w="2579"/>
        <w:gridCol w:w="2579"/>
      </w:tblGrid>
      <w:tr w:rsidR="00D4381E" w14:paraId="7B428F2E" w14:textId="77777777" w:rsidTr="00580219">
        <w:tc>
          <w:tcPr>
            <w:tcW w:w="2579" w:type="dxa"/>
          </w:tcPr>
          <w:p w14:paraId="4F5B64F5" w14:textId="0D3E2E04" w:rsidR="00D4381E" w:rsidRDefault="00D4381E" w:rsidP="001B63CE">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12</w:t>
            </w:r>
          </w:p>
        </w:tc>
        <w:tc>
          <w:tcPr>
            <w:tcW w:w="2579" w:type="dxa"/>
          </w:tcPr>
          <w:p w14:paraId="003CE9A4" w14:textId="2577F9F0" w:rsidR="00D4381E" w:rsidRDefault="00D4381E" w:rsidP="001B63CE">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Edit and Remove projects</w:t>
            </w:r>
          </w:p>
        </w:tc>
        <w:tc>
          <w:tcPr>
            <w:tcW w:w="2579" w:type="dxa"/>
          </w:tcPr>
          <w:p w14:paraId="40E106B5" w14:textId="77777777" w:rsidR="00D4381E" w:rsidRDefault="00D4381E" w:rsidP="001B63CE">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Admins should be able to edit and remove the list of clients</w:t>
            </w:r>
          </w:p>
          <w:p w14:paraId="3BDBFBDD" w14:textId="7EC75A52" w:rsidR="00786BF8" w:rsidRDefault="00786BF8" w:rsidP="001B63CE">
            <w:pPr>
              <w:ind w:right="-50"/>
              <w:jc w:val="center"/>
              <w:rPr>
                <w:rFonts w:asciiTheme="minorHAnsi" w:eastAsia="Arial" w:hAnsiTheme="minorHAnsi" w:cstheme="minorHAnsi"/>
                <w:sz w:val="24"/>
                <w:szCs w:val="24"/>
              </w:rPr>
            </w:pPr>
          </w:p>
        </w:tc>
        <w:tc>
          <w:tcPr>
            <w:tcW w:w="2579" w:type="dxa"/>
          </w:tcPr>
          <w:p w14:paraId="015A2B7A" w14:textId="7FC8ECDC" w:rsidR="00D4381E" w:rsidRDefault="00D4381E" w:rsidP="001B63CE">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SHOULD HAVE</w:t>
            </w:r>
          </w:p>
        </w:tc>
      </w:tr>
      <w:tr w:rsidR="00D4381E" w14:paraId="5EAEF721" w14:textId="77777777" w:rsidTr="00580219">
        <w:tc>
          <w:tcPr>
            <w:tcW w:w="2579" w:type="dxa"/>
          </w:tcPr>
          <w:p w14:paraId="5D388B42" w14:textId="09D780BA" w:rsidR="00D4381E" w:rsidRDefault="00D4381E" w:rsidP="001B63CE">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13</w:t>
            </w:r>
          </w:p>
        </w:tc>
        <w:tc>
          <w:tcPr>
            <w:tcW w:w="2579" w:type="dxa"/>
          </w:tcPr>
          <w:p w14:paraId="5D434FC5" w14:textId="1BC6E470" w:rsidR="00D4381E" w:rsidRDefault="00D4381E" w:rsidP="001B63CE">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View Tasks</w:t>
            </w:r>
          </w:p>
        </w:tc>
        <w:tc>
          <w:tcPr>
            <w:tcW w:w="2579" w:type="dxa"/>
          </w:tcPr>
          <w:p w14:paraId="30AD2DEB" w14:textId="77777777" w:rsidR="00D4381E" w:rsidRDefault="00D4381E" w:rsidP="001B63CE">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Admins should be able to view all tasks</w:t>
            </w:r>
          </w:p>
          <w:p w14:paraId="7A582EE0" w14:textId="56B9CAFD" w:rsidR="00786BF8" w:rsidRDefault="00786BF8" w:rsidP="001B63CE">
            <w:pPr>
              <w:ind w:right="-50"/>
              <w:jc w:val="center"/>
              <w:rPr>
                <w:rFonts w:asciiTheme="minorHAnsi" w:eastAsia="Arial" w:hAnsiTheme="minorHAnsi" w:cstheme="minorHAnsi"/>
                <w:sz w:val="24"/>
                <w:szCs w:val="24"/>
              </w:rPr>
            </w:pPr>
          </w:p>
        </w:tc>
        <w:tc>
          <w:tcPr>
            <w:tcW w:w="2579" w:type="dxa"/>
          </w:tcPr>
          <w:p w14:paraId="240B4050" w14:textId="32D182A8" w:rsidR="00D4381E" w:rsidRDefault="00D4381E" w:rsidP="001B63CE">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SHOULD HAVE</w:t>
            </w:r>
          </w:p>
        </w:tc>
      </w:tr>
      <w:tr w:rsidR="00D4381E" w14:paraId="572F666B" w14:textId="77777777" w:rsidTr="00580219">
        <w:tc>
          <w:tcPr>
            <w:tcW w:w="2579" w:type="dxa"/>
          </w:tcPr>
          <w:p w14:paraId="794BA46C" w14:textId="2A8FE866" w:rsidR="00D4381E" w:rsidRDefault="00D4381E" w:rsidP="001B63CE">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14</w:t>
            </w:r>
          </w:p>
        </w:tc>
        <w:tc>
          <w:tcPr>
            <w:tcW w:w="2579" w:type="dxa"/>
          </w:tcPr>
          <w:p w14:paraId="65EFB19A" w14:textId="6D5A4F89" w:rsidR="00D4381E" w:rsidRDefault="00D4381E" w:rsidP="001B63CE">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Edit and remove tasks</w:t>
            </w:r>
          </w:p>
        </w:tc>
        <w:tc>
          <w:tcPr>
            <w:tcW w:w="2579" w:type="dxa"/>
          </w:tcPr>
          <w:p w14:paraId="1ECDC2E0" w14:textId="77777777" w:rsidR="00D4381E" w:rsidRDefault="00D4381E" w:rsidP="001B63CE">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Admins should have a feature to edit and remove the list of tasks</w:t>
            </w:r>
          </w:p>
          <w:p w14:paraId="377D5037" w14:textId="4238F9A3" w:rsidR="00786BF8" w:rsidRDefault="00786BF8" w:rsidP="001B63CE">
            <w:pPr>
              <w:ind w:right="-50"/>
              <w:jc w:val="center"/>
              <w:rPr>
                <w:rFonts w:asciiTheme="minorHAnsi" w:eastAsia="Arial" w:hAnsiTheme="minorHAnsi" w:cstheme="minorHAnsi"/>
                <w:sz w:val="24"/>
                <w:szCs w:val="24"/>
              </w:rPr>
            </w:pPr>
          </w:p>
        </w:tc>
        <w:tc>
          <w:tcPr>
            <w:tcW w:w="2579" w:type="dxa"/>
          </w:tcPr>
          <w:p w14:paraId="5D7B1DB4" w14:textId="0294560F" w:rsidR="00D4381E" w:rsidRDefault="00D4381E" w:rsidP="001B63CE">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SHOULD HAVE</w:t>
            </w:r>
          </w:p>
        </w:tc>
      </w:tr>
      <w:tr w:rsidR="00D4381E" w14:paraId="7D5D36E6" w14:textId="77777777" w:rsidTr="00580219">
        <w:tc>
          <w:tcPr>
            <w:tcW w:w="2579" w:type="dxa"/>
          </w:tcPr>
          <w:p w14:paraId="50790384" w14:textId="5DA7ACF1" w:rsidR="00D4381E" w:rsidRDefault="00D4381E" w:rsidP="001B63CE">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15</w:t>
            </w:r>
          </w:p>
        </w:tc>
        <w:tc>
          <w:tcPr>
            <w:tcW w:w="2579" w:type="dxa"/>
          </w:tcPr>
          <w:p w14:paraId="4D88C754" w14:textId="59B41939" w:rsidR="00D4381E" w:rsidRDefault="00D4381E" w:rsidP="001B63CE">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Create tasks</w:t>
            </w:r>
          </w:p>
        </w:tc>
        <w:tc>
          <w:tcPr>
            <w:tcW w:w="2579" w:type="dxa"/>
          </w:tcPr>
          <w:p w14:paraId="23BDC4F0" w14:textId="77777777" w:rsidR="00D4381E" w:rsidRDefault="00D4381E" w:rsidP="001B63CE">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Admins should be able to create and assign tasks</w:t>
            </w:r>
          </w:p>
          <w:p w14:paraId="1353BC55" w14:textId="60331BC9" w:rsidR="00786BF8" w:rsidRDefault="00786BF8" w:rsidP="001B63CE">
            <w:pPr>
              <w:ind w:right="-50"/>
              <w:jc w:val="center"/>
              <w:rPr>
                <w:rFonts w:asciiTheme="minorHAnsi" w:eastAsia="Arial" w:hAnsiTheme="minorHAnsi" w:cstheme="minorHAnsi"/>
                <w:sz w:val="24"/>
                <w:szCs w:val="24"/>
              </w:rPr>
            </w:pPr>
          </w:p>
        </w:tc>
        <w:tc>
          <w:tcPr>
            <w:tcW w:w="2579" w:type="dxa"/>
          </w:tcPr>
          <w:p w14:paraId="0E6CC20D" w14:textId="547E8EC3" w:rsidR="00D4381E" w:rsidRDefault="00D4381E" w:rsidP="001B63CE">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MUST HAVE</w:t>
            </w:r>
          </w:p>
        </w:tc>
      </w:tr>
      <w:tr w:rsidR="00D4381E" w14:paraId="5724FE7B" w14:textId="77777777" w:rsidTr="00580219">
        <w:tc>
          <w:tcPr>
            <w:tcW w:w="2579" w:type="dxa"/>
          </w:tcPr>
          <w:p w14:paraId="0F3816F5" w14:textId="3D42AEB7" w:rsidR="00D4381E" w:rsidRDefault="00D4381E" w:rsidP="001B63CE">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16</w:t>
            </w:r>
          </w:p>
        </w:tc>
        <w:tc>
          <w:tcPr>
            <w:tcW w:w="2579" w:type="dxa"/>
          </w:tcPr>
          <w:p w14:paraId="75D5804E" w14:textId="1B6E920D" w:rsidR="00D4381E" w:rsidRDefault="00D4381E" w:rsidP="001B63CE">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List projects</w:t>
            </w:r>
          </w:p>
        </w:tc>
        <w:tc>
          <w:tcPr>
            <w:tcW w:w="2579" w:type="dxa"/>
          </w:tcPr>
          <w:p w14:paraId="3DB4E7F3" w14:textId="77777777" w:rsidR="00D4381E" w:rsidRDefault="00D4381E" w:rsidP="001B63CE">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Admins should be able to view all projects</w:t>
            </w:r>
          </w:p>
          <w:p w14:paraId="1AA81F3B" w14:textId="423671B4" w:rsidR="00786BF8" w:rsidRDefault="00786BF8" w:rsidP="001B63CE">
            <w:pPr>
              <w:ind w:right="-50"/>
              <w:jc w:val="center"/>
              <w:rPr>
                <w:rFonts w:asciiTheme="minorHAnsi" w:eastAsia="Arial" w:hAnsiTheme="minorHAnsi" w:cstheme="minorHAnsi"/>
                <w:sz w:val="24"/>
                <w:szCs w:val="24"/>
              </w:rPr>
            </w:pPr>
          </w:p>
        </w:tc>
        <w:tc>
          <w:tcPr>
            <w:tcW w:w="2579" w:type="dxa"/>
          </w:tcPr>
          <w:p w14:paraId="3EC2EDAE" w14:textId="5758F486" w:rsidR="00D4381E" w:rsidRDefault="00D4381E" w:rsidP="001B63CE">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SHOULD HAVE</w:t>
            </w:r>
          </w:p>
        </w:tc>
      </w:tr>
      <w:tr w:rsidR="00D4381E" w14:paraId="42615528" w14:textId="77777777" w:rsidTr="00580219">
        <w:tc>
          <w:tcPr>
            <w:tcW w:w="2579" w:type="dxa"/>
          </w:tcPr>
          <w:p w14:paraId="1491B57E" w14:textId="564CFCD6" w:rsidR="00D4381E" w:rsidRDefault="00D4381E" w:rsidP="001B63CE">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17</w:t>
            </w:r>
          </w:p>
        </w:tc>
        <w:tc>
          <w:tcPr>
            <w:tcW w:w="2579" w:type="dxa"/>
          </w:tcPr>
          <w:p w14:paraId="34EC5FEA" w14:textId="2D9F6F40" w:rsidR="00D4381E" w:rsidRDefault="00D4381E" w:rsidP="001B63CE">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Show analytics and statistics</w:t>
            </w:r>
          </w:p>
        </w:tc>
        <w:tc>
          <w:tcPr>
            <w:tcW w:w="2579" w:type="dxa"/>
          </w:tcPr>
          <w:p w14:paraId="21E0A569" w14:textId="77777777" w:rsidR="00D4381E" w:rsidRDefault="00D4381E" w:rsidP="001B63CE">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A high-level statistics page should be there showing data using graphs charts etc.</w:t>
            </w:r>
          </w:p>
          <w:p w14:paraId="6B28763D" w14:textId="73EB386D" w:rsidR="00786BF8" w:rsidRDefault="00786BF8" w:rsidP="001B63CE">
            <w:pPr>
              <w:ind w:right="-50"/>
              <w:jc w:val="center"/>
              <w:rPr>
                <w:rFonts w:asciiTheme="minorHAnsi" w:eastAsia="Arial" w:hAnsiTheme="minorHAnsi" w:cstheme="minorHAnsi"/>
                <w:sz w:val="24"/>
                <w:szCs w:val="24"/>
              </w:rPr>
            </w:pPr>
          </w:p>
        </w:tc>
        <w:tc>
          <w:tcPr>
            <w:tcW w:w="2579" w:type="dxa"/>
          </w:tcPr>
          <w:p w14:paraId="0A4CE106" w14:textId="7132C85F" w:rsidR="00D4381E" w:rsidRDefault="00D4381E" w:rsidP="001B63CE">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COULD HAVE</w:t>
            </w:r>
          </w:p>
        </w:tc>
      </w:tr>
      <w:tr w:rsidR="00D4381E" w14:paraId="35256B33" w14:textId="77777777" w:rsidTr="00580219">
        <w:tc>
          <w:tcPr>
            <w:tcW w:w="2579" w:type="dxa"/>
          </w:tcPr>
          <w:p w14:paraId="334F5468" w14:textId="333209A0" w:rsidR="00D4381E" w:rsidRDefault="00D4381E" w:rsidP="001B63CE">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18</w:t>
            </w:r>
          </w:p>
        </w:tc>
        <w:tc>
          <w:tcPr>
            <w:tcW w:w="2579" w:type="dxa"/>
          </w:tcPr>
          <w:p w14:paraId="0565FB91" w14:textId="74EBB98E" w:rsidR="00D4381E" w:rsidRDefault="001B63CE" w:rsidP="001B63CE">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Editing profile for both admins and freelancers</w:t>
            </w:r>
          </w:p>
        </w:tc>
        <w:tc>
          <w:tcPr>
            <w:tcW w:w="2579" w:type="dxa"/>
          </w:tcPr>
          <w:p w14:paraId="6C5E2CD8" w14:textId="77777777" w:rsidR="00D4381E" w:rsidRDefault="001B63CE" w:rsidP="001B63CE">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Admins and freelancers can edit their profiles</w:t>
            </w:r>
          </w:p>
          <w:p w14:paraId="34709EBA" w14:textId="553BA60D" w:rsidR="00786BF8" w:rsidRDefault="00786BF8" w:rsidP="001B63CE">
            <w:pPr>
              <w:ind w:right="-50"/>
              <w:jc w:val="center"/>
              <w:rPr>
                <w:rFonts w:asciiTheme="minorHAnsi" w:eastAsia="Arial" w:hAnsiTheme="minorHAnsi" w:cstheme="minorHAnsi"/>
                <w:sz w:val="24"/>
                <w:szCs w:val="24"/>
              </w:rPr>
            </w:pPr>
          </w:p>
        </w:tc>
        <w:tc>
          <w:tcPr>
            <w:tcW w:w="2579" w:type="dxa"/>
          </w:tcPr>
          <w:p w14:paraId="5F86101F" w14:textId="5CEA072A" w:rsidR="00D4381E" w:rsidRDefault="001B63CE" w:rsidP="001B63CE">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COULD HAVE</w:t>
            </w:r>
          </w:p>
        </w:tc>
      </w:tr>
      <w:tr w:rsidR="00D4381E" w14:paraId="52E3EAA6" w14:textId="77777777" w:rsidTr="00580219">
        <w:tc>
          <w:tcPr>
            <w:tcW w:w="2579" w:type="dxa"/>
          </w:tcPr>
          <w:p w14:paraId="627549FD" w14:textId="337F39F2" w:rsidR="00D4381E" w:rsidRDefault="001B63CE" w:rsidP="001B63CE">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19</w:t>
            </w:r>
          </w:p>
        </w:tc>
        <w:tc>
          <w:tcPr>
            <w:tcW w:w="2579" w:type="dxa"/>
          </w:tcPr>
          <w:p w14:paraId="48A45BB5" w14:textId="74C396B5" w:rsidR="00D4381E" w:rsidRDefault="001B63CE" w:rsidP="001B63CE">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Change password for both admins and freelancers</w:t>
            </w:r>
          </w:p>
        </w:tc>
        <w:tc>
          <w:tcPr>
            <w:tcW w:w="2579" w:type="dxa"/>
          </w:tcPr>
          <w:p w14:paraId="6C355646" w14:textId="77777777" w:rsidR="00D4381E" w:rsidRDefault="001B63CE" w:rsidP="001B63CE">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Admins and freelancers can change passwords</w:t>
            </w:r>
          </w:p>
          <w:p w14:paraId="645EFEB3" w14:textId="37485017" w:rsidR="00786BF8" w:rsidRDefault="00786BF8" w:rsidP="001B63CE">
            <w:pPr>
              <w:ind w:right="-50"/>
              <w:jc w:val="center"/>
              <w:rPr>
                <w:rFonts w:asciiTheme="minorHAnsi" w:eastAsia="Arial" w:hAnsiTheme="minorHAnsi" w:cstheme="minorHAnsi"/>
                <w:sz w:val="24"/>
                <w:szCs w:val="24"/>
              </w:rPr>
            </w:pPr>
          </w:p>
        </w:tc>
        <w:tc>
          <w:tcPr>
            <w:tcW w:w="2579" w:type="dxa"/>
          </w:tcPr>
          <w:p w14:paraId="2B5E11F7" w14:textId="70DC6DAE" w:rsidR="00D4381E" w:rsidRDefault="001B63CE" w:rsidP="001B63CE">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COULD HAVE</w:t>
            </w:r>
          </w:p>
        </w:tc>
      </w:tr>
      <w:tr w:rsidR="00D4381E" w14:paraId="38A431B9" w14:textId="77777777" w:rsidTr="00580219">
        <w:tc>
          <w:tcPr>
            <w:tcW w:w="2579" w:type="dxa"/>
          </w:tcPr>
          <w:p w14:paraId="594DB707" w14:textId="6FFC03A7" w:rsidR="00D4381E" w:rsidRDefault="001B63CE" w:rsidP="001B63CE">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20</w:t>
            </w:r>
          </w:p>
        </w:tc>
        <w:tc>
          <w:tcPr>
            <w:tcW w:w="2579" w:type="dxa"/>
          </w:tcPr>
          <w:p w14:paraId="15736701" w14:textId="762066FA" w:rsidR="00D4381E" w:rsidRDefault="001B63CE" w:rsidP="001B63CE">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Mark as complete</w:t>
            </w:r>
          </w:p>
        </w:tc>
        <w:tc>
          <w:tcPr>
            <w:tcW w:w="2579" w:type="dxa"/>
          </w:tcPr>
          <w:p w14:paraId="2727A742" w14:textId="77777777" w:rsidR="00D4381E" w:rsidRDefault="001B63CE" w:rsidP="001B63CE">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Freelancers can mark task as complete if</w:t>
            </w:r>
            <w:r w:rsidR="007C0AFF">
              <w:rPr>
                <w:rFonts w:asciiTheme="minorHAnsi" w:eastAsia="Arial" w:hAnsiTheme="minorHAnsi" w:cstheme="minorHAnsi"/>
                <w:sz w:val="24"/>
                <w:szCs w:val="24"/>
              </w:rPr>
              <w:t xml:space="preserve"> completed</w:t>
            </w:r>
          </w:p>
          <w:p w14:paraId="07435494" w14:textId="19D1F819" w:rsidR="00786BF8" w:rsidRDefault="00786BF8" w:rsidP="001B63CE">
            <w:pPr>
              <w:ind w:right="-50"/>
              <w:jc w:val="center"/>
              <w:rPr>
                <w:rFonts w:asciiTheme="minorHAnsi" w:eastAsia="Arial" w:hAnsiTheme="minorHAnsi" w:cstheme="minorHAnsi"/>
                <w:sz w:val="24"/>
                <w:szCs w:val="24"/>
              </w:rPr>
            </w:pPr>
          </w:p>
        </w:tc>
        <w:tc>
          <w:tcPr>
            <w:tcW w:w="2579" w:type="dxa"/>
          </w:tcPr>
          <w:p w14:paraId="3D10629F" w14:textId="72159105" w:rsidR="00D4381E" w:rsidRDefault="001B63CE" w:rsidP="001B63CE">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SHOULD HAVE</w:t>
            </w:r>
          </w:p>
        </w:tc>
      </w:tr>
    </w:tbl>
    <w:p w14:paraId="13D42250" w14:textId="77777777" w:rsidR="00786BF8" w:rsidRDefault="00786BF8" w:rsidP="0080627A">
      <w:pPr>
        <w:ind w:right="-50"/>
        <w:rPr>
          <w:rFonts w:asciiTheme="minorHAnsi" w:eastAsia="Arial" w:hAnsiTheme="minorHAnsi" w:cstheme="minorHAnsi"/>
          <w:b/>
          <w:bCs/>
          <w:sz w:val="24"/>
          <w:szCs w:val="24"/>
        </w:rPr>
      </w:pPr>
    </w:p>
    <w:p w14:paraId="28D10E18" w14:textId="41B696E7" w:rsidR="00786BF8" w:rsidRPr="00786BF8" w:rsidRDefault="00786BF8" w:rsidP="0080627A">
      <w:pPr>
        <w:ind w:right="-50"/>
        <w:rPr>
          <w:rFonts w:asciiTheme="minorHAnsi" w:eastAsia="Arial" w:hAnsiTheme="minorHAnsi" w:cstheme="minorHAnsi"/>
          <w:i/>
          <w:iCs/>
          <w:sz w:val="24"/>
          <w:szCs w:val="24"/>
        </w:rPr>
      </w:pPr>
      <w:r w:rsidRPr="00786BF8">
        <w:rPr>
          <w:rFonts w:asciiTheme="minorHAnsi" w:eastAsia="Arial" w:hAnsiTheme="minorHAnsi" w:cstheme="minorHAnsi"/>
          <w:i/>
          <w:iCs/>
          <w:sz w:val="24"/>
          <w:szCs w:val="24"/>
        </w:rPr>
        <w:t>TABLE 1 – FUNCTIONAL REQUIREMENTS</w:t>
      </w:r>
    </w:p>
    <w:p w14:paraId="2CC9868A" w14:textId="443124FD" w:rsidR="00034063" w:rsidRDefault="00034063" w:rsidP="0080627A">
      <w:pPr>
        <w:ind w:right="-50"/>
        <w:rPr>
          <w:rFonts w:asciiTheme="minorHAnsi" w:eastAsia="Arial" w:hAnsiTheme="minorHAnsi" w:cstheme="minorHAnsi"/>
          <w:b/>
          <w:bCs/>
          <w:sz w:val="24"/>
          <w:szCs w:val="24"/>
        </w:rPr>
      </w:pPr>
    </w:p>
    <w:p w14:paraId="587C1234" w14:textId="77777777" w:rsidR="00034063" w:rsidRDefault="00034063" w:rsidP="0080627A">
      <w:pPr>
        <w:ind w:right="-50"/>
        <w:rPr>
          <w:rFonts w:asciiTheme="minorHAnsi" w:eastAsia="Arial" w:hAnsiTheme="minorHAnsi" w:cstheme="minorHAnsi"/>
          <w:b/>
          <w:bCs/>
          <w:sz w:val="24"/>
          <w:szCs w:val="24"/>
        </w:rPr>
      </w:pPr>
    </w:p>
    <w:p w14:paraId="04C22C91" w14:textId="2AB40EE7" w:rsidR="00AE6657" w:rsidRDefault="001B63CE" w:rsidP="0080627A">
      <w:pPr>
        <w:ind w:right="-50"/>
        <w:rPr>
          <w:rFonts w:asciiTheme="minorHAnsi" w:eastAsia="Arial" w:hAnsiTheme="minorHAnsi" w:cstheme="minorHAnsi"/>
          <w:sz w:val="24"/>
          <w:szCs w:val="24"/>
        </w:rPr>
      </w:pPr>
      <w:r w:rsidRPr="00486DFE">
        <w:rPr>
          <w:rFonts w:asciiTheme="minorHAnsi" w:eastAsia="Arial" w:hAnsiTheme="minorHAnsi" w:cstheme="minorHAnsi"/>
          <w:b/>
          <w:bCs/>
          <w:sz w:val="24"/>
          <w:szCs w:val="24"/>
        </w:rPr>
        <w:t>2.3.</w:t>
      </w:r>
      <w:r>
        <w:rPr>
          <w:rFonts w:asciiTheme="minorHAnsi" w:eastAsia="Arial" w:hAnsiTheme="minorHAnsi" w:cstheme="minorHAnsi"/>
          <w:b/>
          <w:bCs/>
          <w:sz w:val="24"/>
          <w:szCs w:val="24"/>
        </w:rPr>
        <w:t>2</w:t>
      </w:r>
      <w:r w:rsidRPr="00486DFE">
        <w:rPr>
          <w:rFonts w:asciiTheme="minorHAnsi" w:eastAsia="Arial" w:hAnsiTheme="minorHAnsi" w:cstheme="minorHAnsi"/>
          <w:b/>
          <w:bCs/>
          <w:sz w:val="24"/>
          <w:szCs w:val="24"/>
        </w:rPr>
        <w:t xml:space="preserve"> </w:t>
      </w:r>
      <w:r>
        <w:rPr>
          <w:rFonts w:asciiTheme="minorHAnsi" w:eastAsia="Arial" w:hAnsiTheme="minorHAnsi" w:cstheme="minorHAnsi"/>
          <w:b/>
          <w:bCs/>
          <w:sz w:val="24"/>
          <w:szCs w:val="24"/>
        </w:rPr>
        <w:t>Non-Functional</w:t>
      </w:r>
      <w:r w:rsidRPr="00486DFE">
        <w:rPr>
          <w:rFonts w:asciiTheme="minorHAnsi" w:eastAsia="Arial" w:hAnsiTheme="minorHAnsi" w:cstheme="minorHAnsi"/>
          <w:b/>
          <w:bCs/>
          <w:sz w:val="24"/>
          <w:szCs w:val="24"/>
        </w:rPr>
        <w:t xml:space="preserve"> Requirements</w:t>
      </w:r>
      <w:r w:rsidR="00764C7A">
        <w:rPr>
          <w:rFonts w:asciiTheme="minorHAnsi" w:eastAsia="Arial" w:hAnsiTheme="minorHAnsi" w:cstheme="minorHAnsi"/>
          <w:b/>
          <w:bCs/>
          <w:sz w:val="24"/>
          <w:szCs w:val="24"/>
        </w:rPr>
        <w:t>.</w:t>
      </w:r>
    </w:p>
    <w:p w14:paraId="637E6789" w14:textId="77777777" w:rsidR="00AE6657" w:rsidRDefault="00AE6657" w:rsidP="0080627A">
      <w:pPr>
        <w:ind w:right="-50"/>
        <w:rPr>
          <w:rFonts w:asciiTheme="minorHAnsi" w:eastAsia="Arial" w:hAnsiTheme="minorHAnsi" w:cstheme="minorHAnsi"/>
          <w:sz w:val="24"/>
          <w:szCs w:val="24"/>
        </w:rPr>
      </w:pPr>
    </w:p>
    <w:p w14:paraId="785BBD59" w14:textId="76B2D627" w:rsidR="00AE6657" w:rsidRDefault="007C0AFF" w:rsidP="0080627A">
      <w:pPr>
        <w:ind w:right="-50"/>
        <w:rPr>
          <w:rFonts w:asciiTheme="minorHAnsi" w:eastAsia="Arial" w:hAnsiTheme="minorHAnsi" w:cstheme="minorHAnsi"/>
          <w:sz w:val="24"/>
          <w:szCs w:val="24"/>
        </w:rPr>
      </w:pPr>
      <w:r>
        <w:rPr>
          <w:rFonts w:asciiTheme="minorHAnsi" w:eastAsia="Arial" w:hAnsiTheme="minorHAnsi" w:cstheme="minorHAnsi"/>
          <w:sz w:val="24"/>
          <w:szCs w:val="24"/>
        </w:rPr>
        <w:t xml:space="preserve">When it comes to Non-Functional requirements, we mostly refer to the quality aspect or goodness of a given system. </w:t>
      </w:r>
      <w:r w:rsidRPr="007C0AFF">
        <w:rPr>
          <w:rFonts w:asciiTheme="minorHAnsi" w:eastAsia="Arial" w:hAnsiTheme="minorHAnsi" w:cstheme="minorHAnsi"/>
          <w:sz w:val="24"/>
          <w:szCs w:val="24"/>
        </w:rPr>
        <w:t>These requirements describe how the system should look and feel, how it should behave and perform, and how it should handle different situations and scenarios</w:t>
      </w:r>
      <w:r>
        <w:rPr>
          <w:rFonts w:asciiTheme="minorHAnsi" w:eastAsia="Arial" w:hAnsiTheme="minorHAnsi" w:cstheme="minorHAnsi"/>
          <w:sz w:val="24"/>
          <w:szCs w:val="24"/>
        </w:rPr>
        <w:t>. The non-functional requirements for this system are given below:</w:t>
      </w:r>
    </w:p>
    <w:p w14:paraId="45CE9FBC" w14:textId="22D2DC05" w:rsidR="00786BF8" w:rsidRDefault="00786BF8" w:rsidP="0080627A">
      <w:pPr>
        <w:ind w:right="-50"/>
        <w:rPr>
          <w:rFonts w:asciiTheme="minorHAnsi" w:eastAsia="Arial" w:hAnsiTheme="minorHAnsi" w:cstheme="minorHAnsi"/>
          <w:sz w:val="24"/>
          <w:szCs w:val="24"/>
        </w:rPr>
      </w:pPr>
    </w:p>
    <w:p w14:paraId="0E4F74CD" w14:textId="77777777" w:rsidR="00786BF8" w:rsidRDefault="00786BF8" w:rsidP="0080627A">
      <w:pPr>
        <w:ind w:right="-50"/>
        <w:rPr>
          <w:rFonts w:asciiTheme="minorHAnsi" w:eastAsia="Arial" w:hAnsiTheme="minorHAnsi" w:cstheme="minorHAnsi"/>
          <w:sz w:val="24"/>
          <w:szCs w:val="24"/>
        </w:rPr>
      </w:pPr>
    </w:p>
    <w:tbl>
      <w:tblPr>
        <w:tblStyle w:val="TableGrid"/>
        <w:tblW w:w="0" w:type="auto"/>
        <w:tblLook w:val="04A0" w:firstRow="1" w:lastRow="0" w:firstColumn="1" w:lastColumn="0" w:noHBand="0" w:noVBand="1"/>
      </w:tblPr>
      <w:tblGrid>
        <w:gridCol w:w="2579"/>
        <w:gridCol w:w="2579"/>
        <w:gridCol w:w="2579"/>
        <w:gridCol w:w="2579"/>
      </w:tblGrid>
      <w:tr w:rsidR="00786BF8" w:rsidRPr="00486DFE" w14:paraId="1EF5ACA3" w14:textId="77777777" w:rsidTr="00405C65">
        <w:tc>
          <w:tcPr>
            <w:tcW w:w="2579" w:type="dxa"/>
          </w:tcPr>
          <w:p w14:paraId="62951D72" w14:textId="77777777" w:rsidR="00786BF8" w:rsidRDefault="00786BF8" w:rsidP="00405C65">
            <w:pPr>
              <w:ind w:right="-50"/>
              <w:jc w:val="center"/>
              <w:rPr>
                <w:rFonts w:asciiTheme="minorHAnsi" w:eastAsia="Arial" w:hAnsiTheme="minorHAnsi" w:cstheme="minorHAnsi"/>
                <w:b/>
                <w:bCs/>
                <w:sz w:val="28"/>
                <w:szCs w:val="28"/>
              </w:rPr>
            </w:pPr>
          </w:p>
          <w:p w14:paraId="1BEB2A49" w14:textId="13D16179" w:rsidR="00786BF8" w:rsidRDefault="00786BF8" w:rsidP="00405C65">
            <w:pPr>
              <w:ind w:right="-50"/>
              <w:jc w:val="center"/>
              <w:rPr>
                <w:rFonts w:asciiTheme="minorHAnsi" w:eastAsia="Arial" w:hAnsiTheme="minorHAnsi" w:cstheme="minorHAnsi"/>
                <w:b/>
                <w:bCs/>
                <w:sz w:val="28"/>
                <w:szCs w:val="28"/>
              </w:rPr>
            </w:pPr>
            <w:r w:rsidRPr="00486DFE">
              <w:rPr>
                <w:rFonts w:asciiTheme="minorHAnsi" w:eastAsia="Arial" w:hAnsiTheme="minorHAnsi" w:cstheme="minorHAnsi"/>
                <w:b/>
                <w:bCs/>
                <w:sz w:val="28"/>
                <w:szCs w:val="28"/>
              </w:rPr>
              <w:t>Requirement ID</w:t>
            </w:r>
          </w:p>
          <w:p w14:paraId="27C1E147" w14:textId="77777777" w:rsidR="00786BF8" w:rsidRPr="00486DFE" w:rsidRDefault="00786BF8" w:rsidP="00405C65">
            <w:pPr>
              <w:ind w:right="-50"/>
              <w:jc w:val="center"/>
              <w:rPr>
                <w:rFonts w:asciiTheme="minorHAnsi" w:eastAsia="Arial" w:hAnsiTheme="minorHAnsi" w:cstheme="minorHAnsi"/>
                <w:b/>
                <w:bCs/>
                <w:sz w:val="28"/>
                <w:szCs w:val="28"/>
              </w:rPr>
            </w:pPr>
          </w:p>
        </w:tc>
        <w:tc>
          <w:tcPr>
            <w:tcW w:w="2579" w:type="dxa"/>
          </w:tcPr>
          <w:p w14:paraId="09BBC6F5" w14:textId="77777777" w:rsidR="00786BF8" w:rsidRDefault="00786BF8" w:rsidP="00405C65">
            <w:pPr>
              <w:ind w:right="-50"/>
              <w:jc w:val="center"/>
              <w:rPr>
                <w:rFonts w:asciiTheme="minorHAnsi" w:eastAsia="Arial" w:hAnsiTheme="minorHAnsi" w:cstheme="minorHAnsi"/>
                <w:b/>
                <w:bCs/>
                <w:sz w:val="28"/>
                <w:szCs w:val="28"/>
              </w:rPr>
            </w:pPr>
          </w:p>
          <w:p w14:paraId="53EC2175" w14:textId="0D978AFD" w:rsidR="00786BF8" w:rsidRPr="00486DFE" w:rsidRDefault="00786BF8" w:rsidP="00405C65">
            <w:pPr>
              <w:ind w:right="-50"/>
              <w:jc w:val="center"/>
              <w:rPr>
                <w:rFonts w:asciiTheme="minorHAnsi" w:eastAsia="Arial" w:hAnsiTheme="minorHAnsi" w:cstheme="minorHAnsi"/>
                <w:b/>
                <w:bCs/>
                <w:sz w:val="28"/>
                <w:szCs w:val="28"/>
              </w:rPr>
            </w:pPr>
            <w:r w:rsidRPr="00486DFE">
              <w:rPr>
                <w:rFonts w:asciiTheme="minorHAnsi" w:eastAsia="Arial" w:hAnsiTheme="minorHAnsi" w:cstheme="minorHAnsi"/>
                <w:b/>
                <w:bCs/>
                <w:sz w:val="28"/>
                <w:szCs w:val="28"/>
              </w:rPr>
              <w:t>Name</w:t>
            </w:r>
          </w:p>
        </w:tc>
        <w:tc>
          <w:tcPr>
            <w:tcW w:w="2579" w:type="dxa"/>
          </w:tcPr>
          <w:p w14:paraId="522EAF8F" w14:textId="77777777" w:rsidR="00786BF8" w:rsidRDefault="00786BF8" w:rsidP="00405C65">
            <w:pPr>
              <w:ind w:right="-50"/>
              <w:jc w:val="center"/>
              <w:rPr>
                <w:rFonts w:asciiTheme="minorHAnsi" w:eastAsia="Arial" w:hAnsiTheme="minorHAnsi" w:cstheme="minorHAnsi"/>
                <w:b/>
                <w:bCs/>
                <w:sz w:val="28"/>
                <w:szCs w:val="28"/>
              </w:rPr>
            </w:pPr>
          </w:p>
          <w:p w14:paraId="24CC55FB" w14:textId="03CC5D94" w:rsidR="00786BF8" w:rsidRPr="00486DFE" w:rsidRDefault="00786BF8" w:rsidP="00405C65">
            <w:pPr>
              <w:ind w:right="-50"/>
              <w:jc w:val="center"/>
              <w:rPr>
                <w:rFonts w:asciiTheme="minorHAnsi" w:eastAsia="Arial" w:hAnsiTheme="minorHAnsi" w:cstheme="minorHAnsi"/>
                <w:b/>
                <w:bCs/>
                <w:sz w:val="28"/>
                <w:szCs w:val="28"/>
              </w:rPr>
            </w:pPr>
            <w:r w:rsidRPr="00486DFE">
              <w:rPr>
                <w:rFonts w:asciiTheme="minorHAnsi" w:eastAsia="Arial" w:hAnsiTheme="minorHAnsi" w:cstheme="minorHAnsi"/>
                <w:b/>
                <w:bCs/>
                <w:sz w:val="28"/>
                <w:szCs w:val="28"/>
              </w:rPr>
              <w:t>Description</w:t>
            </w:r>
          </w:p>
        </w:tc>
        <w:tc>
          <w:tcPr>
            <w:tcW w:w="2579" w:type="dxa"/>
          </w:tcPr>
          <w:p w14:paraId="1FF15BCB" w14:textId="77777777" w:rsidR="00786BF8" w:rsidRDefault="00786BF8" w:rsidP="00405C65">
            <w:pPr>
              <w:ind w:right="-50"/>
              <w:jc w:val="center"/>
              <w:rPr>
                <w:rFonts w:asciiTheme="minorHAnsi" w:eastAsia="Arial" w:hAnsiTheme="minorHAnsi" w:cstheme="minorHAnsi"/>
                <w:b/>
                <w:bCs/>
                <w:sz w:val="28"/>
                <w:szCs w:val="28"/>
              </w:rPr>
            </w:pPr>
          </w:p>
          <w:p w14:paraId="4E0B34CE" w14:textId="6411F503" w:rsidR="00786BF8" w:rsidRPr="00486DFE" w:rsidRDefault="00786BF8" w:rsidP="00405C65">
            <w:pPr>
              <w:ind w:right="-50"/>
              <w:jc w:val="center"/>
              <w:rPr>
                <w:rFonts w:asciiTheme="minorHAnsi" w:eastAsia="Arial" w:hAnsiTheme="minorHAnsi" w:cstheme="minorHAnsi"/>
                <w:b/>
                <w:bCs/>
                <w:sz w:val="28"/>
                <w:szCs w:val="28"/>
              </w:rPr>
            </w:pPr>
            <w:r w:rsidRPr="00486DFE">
              <w:rPr>
                <w:rFonts w:asciiTheme="minorHAnsi" w:eastAsia="Arial" w:hAnsiTheme="minorHAnsi" w:cstheme="minorHAnsi"/>
                <w:b/>
                <w:bCs/>
                <w:sz w:val="28"/>
                <w:szCs w:val="28"/>
              </w:rPr>
              <w:t>MOSCOW Ranking</w:t>
            </w:r>
          </w:p>
        </w:tc>
      </w:tr>
      <w:tr w:rsidR="00034063" w:rsidRPr="00486DFE" w14:paraId="5F7F2051" w14:textId="77777777" w:rsidTr="00405C65">
        <w:tc>
          <w:tcPr>
            <w:tcW w:w="2579" w:type="dxa"/>
          </w:tcPr>
          <w:p w14:paraId="7500C70E" w14:textId="54621958" w:rsidR="00034063" w:rsidRPr="00034063" w:rsidRDefault="00034063" w:rsidP="00034063">
            <w:pPr>
              <w:ind w:right="-50"/>
              <w:jc w:val="center"/>
              <w:rPr>
                <w:rFonts w:asciiTheme="minorHAnsi" w:eastAsia="Arial" w:hAnsiTheme="minorHAnsi" w:cstheme="minorHAnsi"/>
                <w:sz w:val="28"/>
                <w:szCs w:val="28"/>
              </w:rPr>
            </w:pPr>
            <w:r w:rsidRPr="00034063">
              <w:rPr>
                <w:rFonts w:asciiTheme="minorHAnsi" w:eastAsia="Arial" w:hAnsiTheme="minorHAnsi" w:cstheme="minorHAnsi"/>
                <w:sz w:val="24"/>
                <w:szCs w:val="24"/>
              </w:rPr>
              <w:t>1</w:t>
            </w:r>
          </w:p>
        </w:tc>
        <w:tc>
          <w:tcPr>
            <w:tcW w:w="2579" w:type="dxa"/>
          </w:tcPr>
          <w:p w14:paraId="39E148B7" w14:textId="1A337691" w:rsidR="00034063" w:rsidRDefault="00034063" w:rsidP="00034063">
            <w:pPr>
              <w:ind w:right="-50"/>
              <w:jc w:val="center"/>
              <w:rPr>
                <w:rFonts w:asciiTheme="minorHAnsi" w:eastAsia="Arial" w:hAnsiTheme="minorHAnsi" w:cstheme="minorHAnsi"/>
                <w:b/>
                <w:bCs/>
                <w:sz w:val="28"/>
                <w:szCs w:val="28"/>
              </w:rPr>
            </w:pPr>
            <w:r>
              <w:rPr>
                <w:rFonts w:asciiTheme="minorHAnsi" w:eastAsia="Arial" w:hAnsiTheme="minorHAnsi" w:cstheme="minorHAnsi"/>
                <w:sz w:val="24"/>
                <w:szCs w:val="24"/>
              </w:rPr>
              <w:t>Usability</w:t>
            </w:r>
          </w:p>
        </w:tc>
        <w:tc>
          <w:tcPr>
            <w:tcW w:w="2579" w:type="dxa"/>
          </w:tcPr>
          <w:p w14:paraId="4358458F" w14:textId="77777777" w:rsidR="00034063" w:rsidRDefault="00034063" w:rsidP="00034063">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The final system should be easy to use for users and easy to navigate around for new users.</w:t>
            </w:r>
          </w:p>
          <w:p w14:paraId="12AF6C39" w14:textId="77777777" w:rsidR="00034063" w:rsidRDefault="00034063" w:rsidP="00034063">
            <w:pPr>
              <w:ind w:right="-50"/>
              <w:jc w:val="center"/>
              <w:rPr>
                <w:rFonts w:asciiTheme="minorHAnsi" w:eastAsia="Arial" w:hAnsiTheme="minorHAnsi" w:cstheme="minorHAnsi"/>
                <w:b/>
                <w:bCs/>
                <w:sz w:val="28"/>
                <w:szCs w:val="28"/>
              </w:rPr>
            </w:pPr>
          </w:p>
        </w:tc>
        <w:tc>
          <w:tcPr>
            <w:tcW w:w="2579" w:type="dxa"/>
          </w:tcPr>
          <w:p w14:paraId="6ED79514" w14:textId="2C715139" w:rsidR="00034063" w:rsidRDefault="00034063" w:rsidP="00034063">
            <w:pPr>
              <w:ind w:right="-50"/>
              <w:jc w:val="center"/>
              <w:rPr>
                <w:rFonts w:asciiTheme="minorHAnsi" w:eastAsia="Arial" w:hAnsiTheme="minorHAnsi" w:cstheme="minorHAnsi"/>
                <w:b/>
                <w:bCs/>
                <w:sz w:val="28"/>
                <w:szCs w:val="28"/>
              </w:rPr>
            </w:pPr>
            <w:r>
              <w:rPr>
                <w:rFonts w:asciiTheme="minorHAnsi" w:eastAsia="Arial" w:hAnsiTheme="minorHAnsi" w:cstheme="minorHAnsi"/>
                <w:sz w:val="24"/>
                <w:szCs w:val="24"/>
              </w:rPr>
              <w:t>SHOULD HAVE</w:t>
            </w:r>
          </w:p>
        </w:tc>
      </w:tr>
      <w:tr w:rsidR="00034063" w14:paraId="0D78C61A" w14:textId="77777777" w:rsidTr="00405C65">
        <w:tc>
          <w:tcPr>
            <w:tcW w:w="2579" w:type="dxa"/>
          </w:tcPr>
          <w:p w14:paraId="51ECAEF9" w14:textId="24CB0460" w:rsidR="00034063" w:rsidRDefault="00034063" w:rsidP="00034063">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2</w:t>
            </w:r>
          </w:p>
        </w:tc>
        <w:tc>
          <w:tcPr>
            <w:tcW w:w="2579" w:type="dxa"/>
          </w:tcPr>
          <w:p w14:paraId="0001646C" w14:textId="469B6B79" w:rsidR="00034063" w:rsidRDefault="00034063" w:rsidP="00034063">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Compatibility</w:t>
            </w:r>
          </w:p>
        </w:tc>
        <w:tc>
          <w:tcPr>
            <w:tcW w:w="2579" w:type="dxa"/>
          </w:tcPr>
          <w:p w14:paraId="6DAC171F" w14:textId="77777777" w:rsidR="00034063" w:rsidRDefault="00034063" w:rsidP="00034063">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The Final system should be capable of running on different browsers.</w:t>
            </w:r>
          </w:p>
          <w:p w14:paraId="50762E2B" w14:textId="24FF354A" w:rsidR="00034063" w:rsidRDefault="00034063" w:rsidP="00034063">
            <w:pPr>
              <w:ind w:right="-50"/>
              <w:jc w:val="center"/>
              <w:rPr>
                <w:rFonts w:asciiTheme="minorHAnsi" w:eastAsia="Arial" w:hAnsiTheme="minorHAnsi" w:cstheme="minorHAnsi"/>
                <w:sz w:val="24"/>
                <w:szCs w:val="24"/>
              </w:rPr>
            </w:pPr>
          </w:p>
        </w:tc>
        <w:tc>
          <w:tcPr>
            <w:tcW w:w="2579" w:type="dxa"/>
          </w:tcPr>
          <w:p w14:paraId="60D60488" w14:textId="77777777" w:rsidR="00034063" w:rsidRDefault="00034063" w:rsidP="00034063">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MUST HAVE</w:t>
            </w:r>
          </w:p>
        </w:tc>
      </w:tr>
      <w:tr w:rsidR="00034063" w14:paraId="30FD0093" w14:textId="77777777" w:rsidTr="00405C65">
        <w:tc>
          <w:tcPr>
            <w:tcW w:w="2579" w:type="dxa"/>
          </w:tcPr>
          <w:p w14:paraId="6D548E1D" w14:textId="3BD161E2" w:rsidR="00034063" w:rsidRDefault="00034063" w:rsidP="00034063">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3</w:t>
            </w:r>
          </w:p>
        </w:tc>
        <w:tc>
          <w:tcPr>
            <w:tcW w:w="2579" w:type="dxa"/>
          </w:tcPr>
          <w:p w14:paraId="5FDCD0FD" w14:textId="57F58DA6" w:rsidR="00034063" w:rsidRDefault="00034063" w:rsidP="00034063">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Security</w:t>
            </w:r>
          </w:p>
        </w:tc>
        <w:tc>
          <w:tcPr>
            <w:tcW w:w="2579" w:type="dxa"/>
          </w:tcPr>
          <w:p w14:paraId="3168CDBB" w14:textId="7DFFE5C9" w:rsidR="00034063" w:rsidRDefault="00034063" w:rsidP="00034063">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The final system should be able to store sensitive user data securely behind tight authentication mechanisms and security defenses such as firewalls anti-virus and hashing of passwords.</w:t>
            </w:r>
          </w:p>
          <w:p w14:paraId="354A6DD3" w14:textId="60A83E3E" w:rsidR="00034063" w:rsidRDefault="00034063" w:rsidP="00034063">
            <w:pPr>
              <w:ind w:right="-50"/>
              <w:jc w:val="center"/>
              <w:rPr>
                <w:rFonts w:asciiTheme="minorHAnsi" w:eastAsia="Arial" w:hAnsiTheme="minorHAnsi" w:cstheme="minorHAnsi"/>
                <w:sz w:val="24"/>
                <w:szCs w:val="24"/>
              </w:rPr>
            </w:pPr>
          </w:p>
        </w:tc>
        <w:tc>
          <w:tcPr>
            <w:tcW w:w="2579" w:type="dxa"/>
          </w:tcPr>
          <w:p w14:paraId="0364116C" w14:textId="2C5ABC56" w:rsidR="00034063" w:rsidRDefault="00034063" w:rsidP="00034063">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MUST HAVE</w:t>
            </w:r>
          </w:p>
        </w:tc>
      </w:tr>
      <w:tr w:rsidR="00034063" w14:paraId="4076C749" w14:textId="77777777" w:rsidTr="00405C65">
        <w:tc>
          <w:tcPr>
            <w:tcW w:w="2579" w:type="dxa"/>
          </w:tcPr>
          <w:p w14:paraId="750BE4E9" w14:textId="261F87EB" w:rsidR="00034063" w:rsidRDefault="00034063" w:rsidP="00034063">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4</w:t>
            </w:r>
          </w:p>
        </w:tc>
        <w:tc>
          <w:tcPr>
            <w:tcW w:w="2579" w:type="dxa"/>
          </w:tcPr>
          <w:p w14:paraId="6459B2DB" w14:textId="1068B2B1" w:rsidR="00034063" w:rsidRDefault="00034063" w:rsidP="00034063">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 xml:space="preserve">Availability </w:t>
            </w:r>
          </w:p>
        </w:tc>
        <w:tc>
          <w:tcPr>
            <w:tcW w:w="2579" w:type="dxa"/>
          </w:tcPr>
          <w:p w14:paraId="142B34A6" w14:textId="77777777" w:rsidR="00034063" w:rsidRDefault="00034063" w:rsidP="00034063">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The final system should be available to its end users at all times of the day unless there is maintenance or downtime</w:t>
            </w:r>
          </w:p>
          <w:p w14:paraId="602F7145" w14:textId="2D46E77B" w:rsidR="00034063" w:rsidRDefault="00034063" w:rsidP="00034063">
            <w:pPr>
              <w:ind w:right="-50"/>
              <w:jc w:val="center"/>
              <w:rPr>
                <w:rFonts w:asciiTheme="minorHAnsi" w:eastAsia="Arial" w:hAnsiTheme="minorHAnsi" w:cstheme="minorHAnsi"/>
                <w:sz w:val="24"/>
                <w:szCs w:val="24"/>
              </w:rPr>
            </w:pPr>
          </w:p>
        </w:tc>
        <w:tc>
          <w:tcPr>
            <w:tcW w:w="2579" w:type="dxa"/>
          </w:tcPr>
          <w:p w14:paraId="17194B9F" w14:textId="35180934" w:rsidR="00034063" w:rsidRDefault="00034063" w:rsidP="00034063">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SHOULD HAVE</w:t>
            </w:r>
          </w:p>
        </w:tc>
      </w:tr>
      <w:tr w:rsidR="00034063" w14:paraId="74F3F02A" w14:textId="77777777" w:rsidTr="00405C65">
        <w:tc>
          <w:tcPr>
            <w:tcW w:w="2579" w:type="dxa"/>
          </w:tcPr>
          <w:p w14:paraId="27C82206" w14:textId="687CA9FB" w:rsidR="00034063" w:rsidRDefault="00034063" w:rsidP="00034063">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5</w:t>
            </w:r>
          </w:p>
        </w:tc>
        <w:tc>
          <w:tcPr>
            <w:tcW w:w="2579" w:type="dxa"/>
          </w:tcPr>
          <w:p w14:paraId="43CE063D" w14:textId="7691F439" w:rsidR="00034063" w:rsidRDefault="00034063" w:rsidP="00034063">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Performance</w:t>
            </w:r>
          </w:p>
        </w:tc>
        <w:tc>
          <w:tcPr>
            <w:tcW w:w="2579" w:type="dxa"/>
          </w:tcPr>
          <w:p w14:paraId="3C801C7F" w14:textId="77777777" w:rsidR="00034063" w:rsidRDefault="00034063" w:rsidP="00034063">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 xml:space="preserve">The final system should run smoothly on low end devices and the loading times should be as fast as possible </w:t>
            </w:r>
          </w:p>
          <w:p w14:paraId="51D225A1" w14:textId="6E8697F2" w:rsidR="00034063" w:rsidRDefault="00034063" w:rsidP="00034063">
            <w:pPr>
              <w:ind w:right="-50"/>
              <w:jc w:val="center"/>
              <w:rPr>
                <w:rFonts w:asciiTheme="minorHAnsi" w:eastAsia="Arial" w:hAnsiTheme="minorHAnsi" w:cstheme="minorHAnsi"/>
                <w:sz w:val="24"/>
                <w:szCs w:val="24"/>
              </w:rPr>
            </w:pPr>
          </w:p>
        </w:tc>
        <w:tc>
          <w:tcPr>
            <w:tcW w:w="2579" w:type="dxa"/>
          </w:tcPr>
          <w:p w14:paraId="05FA78AB" w14:textId="230281AB" w:rsidR="00034063" w:rsidRDefault="00034063" w:rsidP="00034063">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COULD HAVE</w:t>
            </w:r>
          </w:p>
        </w:tc>
      </w:tr>
    </w:tbl>
    <w:p w14:paraId="67710DF4" w14:textId="7731378F" w:rsidR="007A4D10" w:rsidRDefault="007A4D10" w:rsidP="0080627A">
      <w:pPr>
        <w:ind w:right="-50"/>
        <w:rPr>
          <w:rFonts w:asciiTheme="minorHAnsi" w:eastAsia="Arial" w:hAnsiTheme="minorHAnsi" w:cstheme="minorHAnsi"/>
          <w:sz w:val="24"/>
          <w:szCs w:val="24"/>
        </w:rPr>
      </w:pPr>
    </w:p>
    <w:p w14:paraId="5531D066" w14:textId="4E9DB90F" w:rsidR="00786BF8" w:rsidRPr="00786BF8" w:rsidRDefault="00786BF8" w:rsidP="00786BF8">
      <w:pPr>
        <w:ind w:right="-50"/>
        <w:rPr>
          <w:rFonts w:asciiTheme="minorHAnsi" w:eastAsia="Arial" w:hAnsiTheme="minorHAnsi" w:cstheme="minorHAnsi"/>
          <w:i/>
          <w:iCs/>
          <w:sz w:val="24"/>
          <w:szCs w:val="24"/>
        </w:rPr>
      </w:pPr>
      <w:r w:rsidRPr="00786BF8">
        <w:rPr>
          <w:rFonts w:asciiTheme="minorHAnsi" w:eastAsia="Arial" w:hAnsiTheme="minorHAnsi" w:cstheme="minorHAnsi"/>
          <w:i/>
          <w:iCs/>
          <w:sz w:val="24"/>
          <w:szCs w:val="24"/>
        </w:rPr>
        <w:t>TABLE 2 – NON-FUNCTIONAL REQUIREMENTS</w:t>
      </w:r>
    </w:p>
    <w:p w14:paraId="362D54B2" w14:textId="77777777" w:rsidR="007A4D10" w:rsidRPr="007A4D10" w:rsidRDefault="007A4D10" w:rsidP="0080627A">
      <w:pPr>
        <w:ind w:right="-50"/>
        <w:rPr>
          <w:rFonts w:asciiTheme="minorHAnsi" w:eastAsia="Arial" w:hAnsiTheme="minorHAnsi" w:cstheme="minorHAnsi"/>
          <w:sz w:val="24"/>
          <w:szCs w:val="24"/>
        </w:rPr>
      </w:pPr>
    </w:p>
    <w:p w14:paraId="19C50E45" w14:textId="2C64CC49" w:rsidR="00034063" w:rsidRDefault="00034063" w:rsidP="0080627A">
      <w:pPr>
        <w:ind w:right="-50"/>
        <w:rPr>
          <w:rFonts w:asciiTheme="minorHAnsi" w:eastAsia="Arial" w:hAnsiTheme="minorHAnsi" w:cstheme="minorHAnsi"/>
          <w:b/>
          <w:bCs/>
          <w:sz w:val="24"/>
          <w:szCs w:val="24"/>
        </w:rPr>
      </w:pPr>
    </w:p>
    <w:p w14:paraId="31FDE636" w14:textId="77777777" w:rsidR="00075476" w:rsidRPr="00B30E30" w:rsidRDefault="00075476" w:rsidP="0080627A">
      <w:pPr>
        <w:ind w:right="-50"/>
        <w:rPr>
          <w:rFonts w:asciiTheme="minorHAnsi" w:eastAsia="Arial" w:hAnsiTheme="minorHAnsi" w:cstheme="minorHAnsi"/>
          <w:b/>
          <w:bCs/>
          <w:sz w:val="24"/>
          <w:szCs w:val="24"/>
        </w:rPr>
      </w:pPr>
    </w:p>
    <w:p w14:paraId="09E3AF1B" w14:textId="5355FB11" w:rsidR="00786BF8" w:rsidRPr="00075476" w:rsidRDefault="00786BF8" w:rsidP="0080627A">
      <w:pPr>
        <w:ind w:right="-50"/>
        <w:rPr>
          <w:rFonts w:asciiTheme="minorHAnsi" w:eastAsia="Arial" w:hAnsiTheme="minorHAnsi" w:cstheme="minorHAnsi"/>
          <w:b/>
          <w:bCs/>
          <w:sz w:val="28"/>
          <w:szCs w:val="28"/>
        </w:rPr>
      </w:pPr>
      <w:r w:rsidRPr="00786BF8">
        <w:rPr>
          <w:rFonts w:asciiTheme="minorHAnsi" w:eastAsia="Arial" w:hAnsiTheme="minorHAnsi" w:cstheme="minorHAnsi"/>
          <w:b/>
          <w:bCs/>
          <w:sz w:val="28"/>
          <w:szCs w:val="28"/>
        </w:rPr>
        <w:lastRenderedPageBreak/>
        <w:t>2.4 U</w:t>
      </w:r>
      <w:r>
        <w:rPr>
          <w:rFonts w:asciiTheme="minorHAnsi" w:eastAsia="Arial" w:hAnsiTheme="minorHAnsi" w:cstheme="minorHAnsi"/>
          <w:b/>
          <w:bCs/>
          <w:sz w:val="28"/>
          <w:szCs w:val="28"/>
        </w:rPr>
        <w:t>se Cases</w:t>
      </w:r>
      <w:r w:rsidR="00764C7A">
        <w:rPr>
          <w:rFonts w:asciiTheme="minorHAnsi" w:eastAsia="Arial" w:hAnsiTheme="minorHAnsi" w:cstheme="minorHAnsi"/>
          <w:b/>
          <w:bCs/>
          <w:sz w:val="28"/>
          <w:szCs w:val="28"/>
        </w:rPr>
        <w:t>.</w:t>
      </w:r>
    </w:p>
    <w:p w14:paraId="79BA66DF" w14:textId="57578353" w:rsidR="00BF258A" w:rsidRDefault="00BF258A" w:rsidP="0080627A">
      <w:pPr>
        <w:ind w:right="-50"/>
        <w:rPr>
          <w:rFonts w:asciiTheme="minorHAnsi" w:eastAsia="Arial" w:hAnsiTheme="minorHAnsi" w:cstheme="minorHAnsi"/>
          <w:sz w:val="24"/>
          <w:szCs w:val="24"/>
        </w:rPr>
      </w:pPr>
      <w:r w:rsidRPr="00BF258A">
        <w:rPr>
          <w:rFonts w:asciiTheme="minorHAnsi" w:eastAsia="Arial" w:hAnsiTheme="minorHAnsi" w:cstheme="minorHAnsi"/>
          <w:sz w:val="24"/>
          <w:szCs w:val="24"/>
        </w:rPr>
        <w:t>Use cases are functional requirements of a system and can be depicted in a use case diagram that shows how the user interacts with the system. This diagram includes actors (users of the system), use cases, and the relationship between actors and use cases. Actors and use cases represent the users and functional requirements of the system, respectively.</w:t>
      </w:r>
    </w:p>
    <w:p w14:paraId="241D2954" w14:textId="0DA45077" w:rsidR="00BF258A" w:rsidRPr="00BF258A" w:rsidRDefault="0029538D" w:rsidP="0029538D">
      <w:pPr>
        <w:ind w:left="-567" w:right="-51"/>
        <w:rPr>
          <w:rFonts w:asciiTheme="minorHAnsi" w:eastAsia="Arial" w:hAnsiTheme="minorHAnsi" w:cstheme="minorHAnsi"/>
          <w:sz w:val="24"/>
          <w:szCs w:val="24"/>
        </w:rPr>
      </w:pPr>
      <w:r>
        <w:rPr>
          <w:rFonts w:asciiTheme="minorHAnsi" w:eastAsia="Arial" w:hAnsiTheme="minorHAnsi" w:cstheme="minorHAnsi"/>
          <w:noProof/>
          <w:sz w:val="24"/>
          <w:szCs w:val="24"/>
        </w:rPr>
        <w:drawing>
          <wp:inline distT="0" distB="0" distL="0" distR="0" wp14:anchorId="73AFADE8" wp14:editId="221F4471">
            <wp:extent cx="7200900" cy="83153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1" cstate="print">
                      <a:extLst>
                        <a:ext uri="{28A0092B-C50C-407E-A947-70E740481C1C}">
                          <a14:useLocalDpi xmlns:a14="http://schemas.microsoft.com/office/drawing/2010/main" val="0"/>
                        </a:ext>
                      </a:extLst>
                    </a:blip>
                    <a:srcRect l="6386" r="2277" b="1628"/>
                    <a:stretch/>
                  </pic:blipFill>
                  <pic:spPr bwMode="auto">
                    <a:xfrm>
                      <a:off x="0" y="0"/>
                      <a:ext cx="7200900" cy="8315325"/>
                    </a:xfrm>
                    <a:prstGeom prst="rect">
                      <a:avLst/>
                    </a:prstGeom>
                    <a:ln>
                      <a:noFill/>
                    </a:ln>
                    <a:extLst>
                      <a:ext uri="{53640926-AAD7-44D8-BBD7-CCE9431645EC}">
                        <a14:shadowObscured xmlns:a14="http://schemas.microsoft.com/office/drawing/2010/main"/>
                      </a:ext>
                    </a:extLst>
                  </pic:spPr>
                </pic:pic>
              </a:graphicData>
            </a:graphic>
          </wp:inline>
        </w:drawing>
      </w:r>
    </w:p>
    <w:p w14:paraId="29A722DD" w14:textId="63B8171F" w:rsidR="00BF258A" w:rsidRPr="00075476" w:rsidRDefault="00517487" w:rsidP="00075476">
      <w:pPr>
        <w:ind w:right="-50"/>
        <w:rPr>
          <w:rFonts w:asciiTheme="minorHAnsi" w:eastAsia="Arial" w:hAnsiTheme="minorHAnsi" w:cstheme="minorHAnsi"/>
          <w:sz w:val="24"/>
          <w:szCs w:val="24"/>
        </w:rPr>
      </w:pPr>
      <w:r w:rsidRPr="00517487">
        <w:rPr>
          <w:rFonts w:asciiTheme="minorHAnsi" w:eastAsia="Arial" w:hAnsiTheme="minorHAnsi" w:cstheme="minorHAnsi"/>
          <w:sz w:val="24"/>
          <w:szCs w:val="24"/>
        </w:rPr>
        <w:t>Figure 1 – use case diagram</w:t>
      </w:r>
    </w:p>
    <w:p w14:paraId="36C70145" w14:textId="309C8475" w:rsidR="002542D6" w:rsidRPr="002542D6" w:rsidRDefault="002542D6" w:rsidP="002542D6">
      <w:pPr>
        <w:ind w:right="-50" w:firstLine="134"/>
        <w:rPr>
          <w:rFonts w:asciiTheme="minorHAnsi" w:eastAsia="Arial" w:hAnsiTheme="minorHAnsi" w:cstheme="minorHAnsi"/>
          <w:b/>
          <w:bCs/>
          <w:sz w:val="28"/>
          <w:szCs w:val="28"/>
        </w:rPr>
      </w:pPr>
      <w:r w:rsidRPr="002542D6">
        <w:rPr>
          <w:rFonts w:asciiTheme="minorHAnsi" w:eastAsia="Arial" w:hAnsiTheme="minorHAnsi" w:cstheme="minorHAnsi"/>
          <w:b/>
          <w:bCs/>
          <w:sz w:val="28"/>
          <w:szCs w:val="28"/>
        </w:rPr>
        <w:lastRenderedPageBreak/>
        <w:t>2.5 System Architecture</w:t>
      </w:r>
      <w:r w:rsidR="00764C7A">
        <w:rPr>
          <w:rFonts w:asciiTheme="minorHAnsi" w:eastAsia="Arial" w:hAnsiTheme="minorHAnsi" w:cstheme="minorHAnsi"/>
          <w:b/>
          <w:bCs/>
          <w:sz w:val="28"/>
          <w:szCs w:val="28"/>
        </w:rPr>
        <w:t>.</w:t>
      </w:r>
    </w:p>
    <w:p w14:paraId="7AAD0A06" w14:textId="77777777" w:rsidR="00AC7F6E" w:rsidRDefault="00AC7F6E" w:rsidP="00AC7F6E">
      <w:pPr>
        <w:ind w:left="134" w:right="-50"/>
        <w:rPr>
          <w:rFonts w:ascii="Arial" w:eastAsia="Arial" w:hAnsi="Arial" w:cs="Arial"/>
          <w:sz w:val="22"/>
          <w:szCs w:val="22"/>
        </w:rPr>
      </w:pPr>
    </w:p>
    <w:p w14:paraId="3E6AA3AD" w14:textId="6F88EEFE" w:rsidR="002542D6" w:rsidRDefault="00530FA9" w:rsidP="00AC7F6E">
      <w:pPr>
        <w:ind w:left="134" w:right="-50"/>
        <w:rPr>
          <w:rFonts w:asciiTheme="minorHAnsi" w:eastAsia="Arial" w:hAnsiTheme="minorHAnsi" w:cstheme="minorHAnsi"/>
          <w:i/>
          <w:iCs/>
          <w:sz w:val="22"/>
          <w:szCs w:val="22"/>
        </w:rPr>
      </w:pPr>
      <w:r>
        <w:rPr>
          <w:rFonts w:asciiTheme="minorHAnsi" w:eastAsia="Arial" w:hAnsiTheme="minorHAnsi" w:cstheme="minorHAnsi"/>
          <w:sz w:val="22"/>
          <w:szCs w:val="22"/>
        </w:rPr>
        <w:t xml:space="preserve">A </w:t>
      </w:r>
      <w:r w:rsidRPr="00530FA9">
        <w:rPr>
          <w:rFonts w:asciiTheme="minorHAnsi" w:eastAsia="Arial" w:hAnsiTheme="minorHAnsi" w:cstheme="minorHAnsi"/>
          <w:sz w:val="22"/>
          <w:szCs w:val="22"/>
        </w:rPr>
        <w:t xml:space="preserve">System architecture </w:t>
      </w:r>
      <w:r>
        <w:rPr>
          <w:rFonts w:asciiTheme="minorHAnsi" w:eastAsia="Arial" w:hAnsiTheme="minorHAnsi" w:cstheme="minorHAnsi"/>
          <w:sz w:val="22"/>
          <w:szCs w:val="22"/>
        </w:rPr>
        <w:t xml:space="preserve">diagram </w:t>
      </w:r>
      <w:r w:rsidRPr="00530FA9">
        <w:rPr>
          <w:rFonts w:asciiTheme="minorHAnsi" w:eastAsia="Arial" w:hAnsiTheme="minorHAnsi" w:cstheme="minorHAnsi"/>
          <w:sz w:val="22"/>
          <w:szCs w:val="22"/>
        </w:rPr>
        <w:t xml:space="preserve">is a diagram that outlines the components of </w:t>
      </w:r>
      <w:r>
        <w:rPr>
          <w:rFonts w:asciiTheme="minorHAnsi" w:eastAsia="Arial" w:hAnsiTheme="minorHAnsi" w:cstheme="minorHAnsi"/>
          <w:sz w:val="22"/>
          <w:szCs w:val="22"/>
        </w:rPr>
        <w:t>a</w:t>
      </w:r>
      <w:r w:rsidRPr="00530FA9">
        <w:rPr>
          <w:rFonts w:asciiTheme="minorHAnsi" w:eastAsia="Arial" w:hAnsiTheme="minorHAnsi" w:cstheme="minorHAnsi"/>
          <w:sz w:val="22"/>
          <w:szCs w:val="22"/>
        </w:rPr>
        <w:t xml:space="preserve"> system and how they are connected to each other</w:t>
      </w:r>
      <w:r>
        <w:rPr>
          <w:rFonts w:asciiTheme="minorHAnsi" w:eastAsia="Arial" w:hAnsiTheme="minorHAnsi" w:cstheme="minorHAnsi"/>
          <w:sz w:val="22"/>
          <w:szCs w:val="22"/>
        </w:rPr>
        <w:t>, or it shows the interactions that happen between them and the relationships between them</w:t>
      </w:r>
      <w:r w:rsidR="002542D6" w:rsidRPr="002542D6">
        <w:rPr>
          <w:rFonts w:asciiTheme="minorHAnsi" w:eastAsia="Arial" w:hAnsiTheme="minorHAnsi" w:cstheme="minorHAnsi"/>
          <w:i/>
          <w:iCs/>
          <w:sz w:val="22"/>
          <w:szCs w:val="22"/>
        </w:rPr>
        <w:t>. (Wikipedia.com</w:t>
      </w:r>
      <w:r w:rsidR="002542D6">
        <w:rPr>
          <w:rFonts w:asciiTheme="minorHAnsi" w:eastAsia="Arial" w:hAnsiTheme="minorHAnsi" w:cstheme="minorHAnsi"/>
          <w:i/>
          <w:iCs/>
          <w:sz w:val="22"/>
          <w:szCs w:val="22"/>
        </w:rPr>
        <w:t>,</w:t>
      </w:r>
      <w:r w:rsidR="002542D6" w:rsidRPr="002542D6">
        <w:rPr>
          <w:rFonts w:asciiTheme="minorHAnsi" w:eastAsia="Arial" w:hAnsiTheme="minorHAnsi" w:cstheme="minorHAnsi"/>
          <w:i/>
          <w:iCs/>
          <w:sz w:val="22"/>
          <w:szCs w:val="22"/>
        </w:rPr>
        <w:t xml:space="preserve"> July 2012)</w:t>
      </w:r>
      <w:r w:rsidR="002542D6">
        <w:rPr>
          <w:rFonts w:asciiTheme="minorHAnsi" w:eastAsia="Arial" w:hAnsiTheme="minorHAnsi" w:cstheme="minorHAnsi"/>
          <w:i/>
          <w:iCs/>
          <w:sz w:val="22"/>
          <w:szCs w:val="22"/>
        </w:rPr>
        <w:t>.</w:t>
      </w:r>
    </w:p>
    <w:p w14:paraId="34E5F95A" w14:textId="46A76A6F" w:rsidR="00774F4E" w:rsidRDefault="00774F4E" w:rsidP="00AC7F6E">
      <w:pPr>
        <w:ind w:left="134" w:right="-50"/>
        <w:rPr>
          <w:rFonts w:asciiTheme="minorHAnsi" w:eastAsia="Arial" w:hAnsiTheme="minorHAnsi" w:cstheme="minorHAnsi"/>
          <w:i/>
          <w:iCs/>
          <w:sz w:val="22"/>
          <w:szCs w:val="22"/>
        </w:rPr>
      </w:pPr>
    </w:p>
    <w:p w14:paraId="1FAAF71F" w14:textId="66363C20" w:rsidR="00774F4E" w:rsidRDefault="00774F4E" w:rsidP="00774F4E">
      <w:pPr>
        <w:ind w:left="-624" w:right="-51"/>
        <w:rPr>
          <w:rFonts w:asciiTheme="minorHAnsi" w:eastAsia="Arial" w:hAnsiTheme="minorHAnsi" w:cstheme="minorHAnsi"/>
          <w:i/>
          <w:iCs/>
          <w:sz w:val="22"/>
          <w:szCs w:val="22"/>
        </w:rPr>
      </w:pPr>
      <w:r>
        <w:rPr>
          <w:rFonts w:asciiTheme="minorHAnsi" w:eastAsia="Arial" w:hAnsiTheme="minorHAnsi" w:cstheme="minorHAnsi"/>
          <w:i/>
          <w:iCs/>
          <w:noProof/>
          <w:sz w:val="22"/>
          <w:szCs w:val="22"/>
        </w:rPr>
        <w:drawing>
          <wp:inline distT="0" distB="0" distL="0" distR="0" wp14:anchorId="49AD8F6F" wp14:editId="04747C44">
            <wp:extent cx="7124700" cy="7562850"/>
            <wp:effectExtent l="19050" t="19050" r="19050" b="190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124700" cy="7562850"/>
                    </a:xfrm>
                    <a:prstGeom prst="rect">
                      <a:avLst/>
                    </a:prstGeom>
                    <a:ln>
                      <a:solidFill>
                        <a:schemeClr val="tx1"/>
                      </a:solidFill>
                    </a:ln>
                  </pic:spPr>
                </pic:pic>
              </a:graphicData>
            </a:graphic>
          </wp:inline>
        </w:drawing>
      </w:r>
    </w:p>
    <w:p w14:paraId="0482CC45" w14:textId="28E32D36" w:rsidR="00AC7F6E" w:rsidRDefault="00AC7F6E" w:rsidP="00AC7F6E">
      <w:pPr>
        <w:ind w:left="134" w:right="-50"/>
        <w:rPr>
          <w:rFonts w:asciiTheme="minorHAnsi" w:eastAsia="Arial" w:hAnsiTheme="minorHAnsi" w:cstheme="minorHAnsi"/>
          <w:i/>
          <w:iCs/>
          <w:sz w:val="22"/>
          <w:szCs w:val="22"/>
        </w:rPr>
      </w:pPr>
    </w:p>
    <w:p w14:paraId="1E4759A2" w14:textId="77777777" w:rsidR="00530FA9" w:rsidRDefault="00530FA9" w:rsidP="00774F4E">
      <w:pPr>
        <w:ind w:right="-50"/>
        <w:rPr>
          <w:rFonts w:asciiTheme="minorHAnsi" w:eastAsia="Arial" w:hAnsiTheme="minorHAnsi" w:cstheme="minorHAnsi"/>
          <w:i/>
          <w:iCs/>
          <w:sz w:val="22"/>
          <w:szCs w:val="22"/>
        </w:rPr>
      </w:pPr>
    </w:p>
    <w:p w14:paraId="52B0148E" w14:textId="48115FBB" w:rsidR="00AC7F6E" w:rsidRDefault="00AC7F6E" w:rsidP="00AC7F6E">
      <w:pPr>
        <w:ind w:left="134" w:right="-50"/>
        <w:rPr>
          <w:rFonts w:asciiTheme="minorHAnsi" w:eastAsia="Arial" w:hAnsiTheme="minorHAnsi" w:cstheme="minorHAnsi"/>
          <w:i/>
          <w:iCs/>
          <w:sz w:val="22"/>
          <w:szCs w:val="22"/>
        </w:rPr>
      </w:pPr>
    </w:p>
    <w:p w14:paraId="5D926219" w14:textId="3AF8164B" w:rsidR="00AC7F6E" w:rsidRPr="00517487" w:rsidRDefault="00AC7F6E" w:rsidP="00AC7F6E">
      <w:pPr>
        <w:ind w:left="134" w:right="-50"/>
        <w:rPr>
          <w:rFonts w:asciiTheme="minorHAnsi" w:eastAsia="Arial" w:hAnsiTheme="minorHAnsi" w:cstheme="minorHAnsi"/>
          <w:sz w:val="22"/>
          <w:szCs w:val="22"/>
        </w:rPr>
      </w:pPr>
      <w:r w:rsidRPr="00517487">
        <w:rPr>
          <w:rFonts w:asciiTheme="minorHAnsi" w:eastAsia="Arial" w:hAnsiTheme="minorHAnsi" w:cstheme="minorHAnsi"/>
          <w:sz w:val="22"/>
          <w:szCs w:val="22"/>
        </w:rPr>
        <w:t>Figure 2- system architecture.</w:t>
      </w:r>
    </w:p>
    <w:p w14:paraId="60501F4E" w14:textId="324656F9" w:rsidR="002542D6" w:rsidRDefault="002542D6" w:rsidP="00CB70CB">
      <w:pPr>
        <w:ind w:left="134" w:right="-50"/>
        <w:rPr>
          <w:rFonts w:asciiTheme="minorHAnsi" w:eastAsia="Arial" w:hAnsiTheme="minorHAnsi" w:cstheme="minorHAnsi"/>
          <w:sz w:val="22"/>
          <w:szCs w:val="22"/>
        </w:rPr>
      </w:pPr>
    </w:p>
    <w:p w14:paraId="4F834DFF" w14:textId="77777777" w:rsidR="00530FA9" w:rsidRDefault="00530FA9" w:rsidP="00CB70CB">
      <w:pPr>
        <w:ind w:left="134" w:right="-50"/>
        <w:rPr>
          <w:rFonts w:asciiTheme="minorHAnsi" w:eastAsia="Arial" w:hAnsiTheme="minorHAnsi" w:cstheme="minorHAnsi"/>
          <w:sz w:val="22"/>
          <w:szCs w:val="22"/>
        </w:rPr>
      </w:pPr>
    </w:p>
    <w:p w14:paraId="4E83FB6F" w14:textId="3851BCB2" w:rsidR="00774F4E" w:rsidRDefault="00774F4E" w:rsidP="00CB70CB">
      <w:pPr>
        <w:ind w:left="134" w:right="-50"/>
        <w:rPr>
          <w:rFonts w:asciiTheme="minorHAnsi" w:eastAsia="Arial" w:hAnsiTheme="minorHAnsi" w:cstheme="minorHAnsi"/>
          <w:sz w:val="22"/>
          <w:szCs w:val="22"/>
        </w:rPr>
      </w:pPr>
    </w:p>
    <w:p w14:paraId="14FE1A6F" w14:textId="780345DF" w:rsidR="002542D6" w:rsidRPr="00BF258A" w:rsidRDefault="00774F4E" w:rsidP="00BF258A">
      <w:pPr>
        <w:ind w:left="134" w:right="-50"/>
        <w:rPr>
          <w:rFonts w:asciiTheme="minorHAnsi" w:eastAsia="Arial" w:hAnsiTheme="minorHAnsi" w:cstheme="minorHAnsi"/>
          <w:b/>
          <w:bCs/>
          <w:sz w:val="28"/>
          <w:szCs w:val="28"/>
        </w:rPr>
      </w:pPr>
      <w:r w:rsidRPr="00774F4E">
        <w:rPr>
          <w:rFonts w:asciiTheme="minorHAnsi" w:eastAsia="Arial" w:hAnsiTheme="minorHAnsi" w:cstheme="minorHAnsi"/>
          <w:b/>
          <w:bCs/>
          <w:sz w:val="28"/>
          <w:szCs w:val="28"/>
        </w:rPr>
        <w:t>2.6 Initial Class Diagram</w:t>
      </w:r>
      <w:r w:rsidR="00764C7A">
        <w:rPr>
          <w:rFonts w:asciiTheme="minorHAnsi" w:eastAsia="Arial" w:hAnsiTheme="minorHAnsi" w:cstheme="minorHAnsi"/>
          <w:b/>
          <w:bCs/>
          <w:sz w:val="28"/>
          <w:szCs w:val="28"/>
        </w:rPr>
        <w:t>.</w:t>
      </w:r>
    </w:p>
    <w:p w14:paraId="57F8C758" w14:textId="77777777" w:rsidR="00774F4E" w:rsidRDefault="00774F4E" w:rsidP="00CB70CB">
      <w:pPr>
        <w:ind w:left="134" w:right="-50"/>
        <w:rPr>
          <w:rFonts w:asciiTheme="minorHAnsi" w:eastAsia="Arial" w:hAnsiTheme="minorHAnsi" w:cstheme="minorHAnsi"/>
          <w:sz w:val="22"/>
          <w:szCs w:val="22"/>
        </w:rPr>
      </w:pPr>
    </w:p>
    <w:p w14:paraId="53B23631" w14:textId="76D5C7D8" w:rsidR="00F366B0" w:rsidRDefault="00774F4E" w:rsidP="00F366B0">
      <w:pPr>
        <w:ind w:left="134" w:right="-50"/>
        <w:rPr>
          <w:rFonts w:asciiTheme="minorHAnsi" w:eastAsia="Arial" w:hAnsiTheme="minorHAnsi" w:cstheme="minorHAnsi"/>
          <w:sz w:val="24"/>
          <w:szCs w:val="24"/>
        </w:rPr>
      </w:pPr>
      <w:r w:rsidRPr="00774F4E">
        <w:rPr>
          <w:rFonts w:asciiTheme="minorHAnsi" w:eastAsia="Arial" w:hAnsiTheme="minorHAnsi" w:cstheme="minorHAnsi"/>
          <w:sz w:val="24"/>
          <w:szCs w:val="24"/>
        </w:rPr>
        <w:t>The following is just an initial class diagram that presents the classes without any attributes or methods. For further information regarding class diagrams, please refer to chapter 3, section 3.2.1.</w:t>
      </w:r>
    </w:p>
    <w:p w14:paraId="551A1DDD" w14:textId="3B2EF4E7" w:rsidR="00C947E9" w:rsidRDefault="00320660" w:rsidP="00320660">
      <w:pPr>
        <w:ind w:left="-624" w:right="-51"/>
        <w:rPr>
          <w:rFonts w:asciiTheme="minorHAnsi" w:eastAsia="Arial" w:hAnsiTheme="minorHAnsi" w:cstheme="minorHAnsi"/>
          <w:sz w:val="24"/>
          <w:szCs w:val="24"/>
        </w:rPr>
      </w:pPr>
      <w:r>
        <w:rPr>
          <w:rFonts w:asciiTheme="minorHAnsi" w:eastAsia="Arial" w:hAnsiTheme="minorHAnsi" w:cstheme="minorHAnsi"/>
          <w:noProof/>
          <w:sz w:val="24"/>
          <w:szCs w:val="24"/>
        </w:rPr>
        <w:drawing>
          <wp:inline distT="0" distB="0" distL="0" distR="0" wp14:anchorId="13760C06" wp14:editId="27AFF798">
            <wp:extent cx="7067550" cy="5715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067550" cy="5715000"/>
                    </a:xfrm>
                    <a:prstGeom prst="rect">
                      <a:avLst/>
                    </a:prstGeom>
                  </pic:spPr>
                </pic:pic>
              </a:graphicData>
            </a:graphic>
          </wp:inline>
        </w:drawing>
      </w:r>
    </w:p>
    <w:p w14:paraId="0A19B351" w14:textId="1700E519" w:rsidR="00C947E9" w:rsidRDefault="00C947E9" w:rsidP="00CB70CB">
      <w:pPr>
        <w:ind w:left="134" w:right="-50"/>
        <w:rPr>
          <w:rFonts w:asciiTheme="minorHAnsi" w:eastAsia="Arial" w:hAnsiTheme="minorHAnsi" w:cstheme="minorHAnsi"/>
          <w:sz w:val="24"/>
          <w:szCs w:val="24"/>
        </w:rPr>
      </w:pPr>
    </w:p>
    <w:p w14:paraId="5A1851C0" w14:textId="2367F701" w:rsidR="008D6528" w:rsidRDefault="00F366B0" w:rsidP="00EE5C02">
      <w:pPr>
        <w:ind w:right="-51"/>
        <w:rPr>
          <w:rFonts w:asciiTheme="minorHAnsi" w:eastAsia="Arial" w:hAnsiTheme="minorHAnsi" w:cstheme="minorHAnsi"/>
          <w:sz w:val="24"/>
          <w:szCs w:val="24"/>
        </w:rPr>
      </w:pPr>
      <w:r>
        <w:rPr>
          <w:rFonts w:asciiTheme="minorHAnsi" w:eastAsia="Arial" w:hAnsiTheme="minorHAnsi" w:cstheme="minorHAnsi"/>
          <w:sz w:val="24"/>
          <w:szCs w:val="24"/>
        </w:rPr>
        <w:t>Figure 3 – initial class diagram</w:t>
      </w:r>
    </w:p>
    <w:p w14:paraId="036A6B2C" w14:textId="249E3BC5" w:rsidR="00F366B0" w:rsidRDefault="00F366B0" w:rsidP="00EE5C02">
      <w:pPr>
        <w:ind w:right="-51"/>
        <w:rPr>
          <w:rFonts w:asciiTheme="minorHAnsi" w:eastAsia="Arial" w:hAnsiTheme="minorHAnsi" w:cstheme="minorHAnsi"/>
          <w:sz w:val="24"/>
          <w:szCs w:val="24"/>
        </w:rPr>
      </w:pPr>
    </w:p>
    <w:p w14:paraId="6567C4AA" w14:textId="58F08E44" w:rsidR="00F366B0" w:rsidRDefault="00F366B0" w:rsidP="00EE5C02">
      <w:pPr>
        <w:ind w:right="-51"/>
        <w:rPr>
          <w:rFonts w:asciiTheme="minorHAnsi" w:eastAsia="Arial" w:hAnsiTheme="minorHAnsi" w:cstheme="minorHAnsi"/>
          <w:sz w:val="24"/>
          <w:szCs w:val="24"/>
        </w:rPr>
      </w:pPr>
    </w:p>
    <w:p w14:paraId="1F8E9EBF" w14:textId="26E3460E" w:rsidR="00F366B0" w:rsidRPr="00F366B0" w:rsidRDefault="00F366B0" w:rsidP="00EE5C02">
      <w:pPr>
        <w:ind w:right="-51"/>
        <w:rPr>
          <w:rFonts w:asciiTheme="minorHAnsi" w:eastAsia="Arial" w:hAnsiTheme="minorHAnsi" w:cstheme="minorHAnsi"/>
          <w:b/>
          <w:bCs/>
          <w:sz w:val="28"/>
          <w:szCs w:val="28"/>
        </w:rPr>
      </w:pPr>
      <w:r>
        <w:rPr>
          <w:rFonts w:asciiTheme="minorHAnsi" w:eastAsia="Arial" w:hAnsiTheme="minorHAnsi" w:cstheme="minorHAnsi"/>
          <w:b/>
          <w:bCs/>
          <w:sz w:val="28"/>
          <w:szCs w:val="28"/>
        </w:rPr>
        <w:t xml:space="preserve">2.7 </w:t>
      </w:r>
      <w:r w:rsidRPr="00F366B0">
        <w:rPr>
          <w:rFonts w:asciiTheme="minorHAnsi" w:eastAsia="Arial" w:hAnsiTheme="minorHAnsi" w:cstheme="minorHAnsi"/>
          <w:b/>
          <w:bCs/>
          <w:sz w:val="28"/>
          <w:szCs w:val="28"/>
        </w:rPr>
        <w:t>Conclusion</w:t>
      </w:r>
      <w:r w:rsidR="00764C7A">
        <w:rPr>
          <w:rFonts w:asciiTheme="minorHAnsi" w:eastAsia="Arial" w:hAnsiTheme="minorHAnsi" w:cstheme="minorHAnsi"/>
          <w:b/>
          <w:bCs/>
          <w:sz w:val="28"/>
          <w:szCs w:val="28"/>
        </w:rPr>
        <w:t>.</w:t>
      </w:r>
    </w:p>
    <w:p w14:paraId="11724BA3" w14:textId="68CC7172" w:rsidR="00F366B0" w:rsidRDefault="00F366B0" w:rsidP="00EE5C02">
      <w:pPr>
        <w:ind w:right="-51"/>
        <w:rPr>
          <w:rFonts w:asciiTheme="minorHAnsi" w:eastAsia="Arial" w:hAnsiTheme="minorHAnsi" w:cstheme="minorHAnsi"/>
          <w:sz w:val="24"/>
          <w:szCs w:val="24"/>
        </w:rPr>
      </w:pPr>
    </w:p>
    <w:p w14:paraId="7FAEBA0F" w14:textId="12D7F625" w:rsidR="00F366B0" w:rsidRDefault="00F366B0" w:rsidP="00EE5C02">
      <w:pPr>
        <w:ind w:right="-51"/>
        <w:rPr>
          <w:rFonts w:asciiTheme="minorHAnsi" w:eastAsia="Arial" w:hAnsiTheme="minorHAnsi" w:cstheme="minorHAnsi"/>
          <w:sz w:val="24"/>
          <w:szCs w:val="24"/>
        </w:rPr>
      </w:pPr>
      <w:r>
        <w:rPr>
          <w:rFonts w:asciiTheme="minorHAnsi" w:eastAsia="Arial" w:hAnsiTheme="minorHAnsi" w:cstheme="minorHAnsi"/>
          <w:sz w:val="24"/>
          <w:szCs w:val="24"/>
        </w:rPr>
        <w:t xml:space="preserve">This chapter has managed to </w:t>
      </w:r>
      <w:r w:rsidR="00B71CC1">
        <w:rPr>
          <w:rFonts w:asciiTheme="minorHAnsi" w:eastAsia="Arial" w:hAnsiTheme="minorHAnsi" w:cstheme="minorHAnsi"/>
          <w:sz w:val="24"/>
          <w:szCs w:val="24"/>
        </w:rPr>
        <w:t xml:space="preserve">discuss </w:t>
      </w:r>
      <w:r>
        <w:rPr>
          <w:rFonts w:asciiTheme="minorHAnsi" w:eastAsia="Arial" w:hAnsiTheme="minorHAnsi" w:cstheme="minorHAnsi"/>
          <w:sz w:val="24"/>
          <w:szCs w:val="24"/>
        </w:rPr>
        <w:t>the various Requirements gathering methods</w:t>
      </w:r>
      <w:r w:rsidR="00B71CC1">
        <w:rPr>
          <w:rFonts w:asciiTheme="minorHAnsi" w:eastAsia="Arial" w:hAnsiTheme="minorHAnsi" w:cstheme="minorHAnsi"/>
          <w:sz w:val="24"/>
          <w:szCs w:val="24"/>
        </w:rPr>
        <w:t xml:space="preserve"> that were used to collect the</w:t>
      </w:r>
      <w:r>
        <w:rPr>
          <w:rFonts w:asciiTheme="minorHAnsi" w:eastAsia="Arial" w:hAnsiTheme="minorHAnsi" w:cstheme="minorHAnsi"/>
          <w:sz w:val="24"/>
          <w:szCs w:val="24"/>
        </w:rPr>
        <w:t xml:space="preserve"> overall functional requirements and non-functional requirements for the System to be developed for VTE.</w:t>
      </w:r>
      <w:r w:rsidR="00B71CC1">
        <w:rPr>
          <w:rFonts w:asciiTheme="minorHAnsi" w:eastAsia="Arial" w:hAnsiTheme="minorHAnsi" w:cstheme="minorHAnsi"/>
          <w:sz w:val="24"/>
          <w:szCs w:val="24"/>
        </w:rPr>
        <w:t xml:space="preserve"> It has then </w:t>
      </w:r>
      <w:r w:rsidR="004B2488">
        <w:rPr>
          <w:rFonts w:asciiTheme="minorHAnsi" w:eastAsia="Arial" w:hAnsiTheme="minorHAnsi" w:cstheme="minorHAnsi"/>
          <w:sz w:val="24"/>
          <w:szCs w:val="24"/>
        </w:rPr>
        <w:t>laid out</w:t>
      </w:r>
      <w:r w:rsidR="00B71CC1">
        <w:rPr>
          <w:rFonts w:asciiTheme="minorHAnsi" w:eastAsia="Arial" w:hAnsiTheme="minorHAnsi" w:cstheme="minorHAnsi"/>
          <w:sz w:val="24"/>
          <w:szCs w:val="24"/>
        </w:rPr>
        <w:t xml:space="preserve"> these FRs and NFRs in the two table</w:t>
      </w:r>
      <w:r w:rsidR="004B2488">
        <w:rPr>
          <w:rFonts w:asciiTheme="minorHAnsi" w:eastAsia="Arial" w:hAnsiTheme="minorHAnsi" w:cstheme="minorHAnsi"/>
          <w:sz w:val="24"/>
          <w:szCs w:val="24"/>
        </w:rPr>
        <w:t xml:space="preserve">s respectively </w:t>
      </w:r>
      <w:r w:rsidR="00B71CC1">
        <w:rPr>
          <w:rFonts w:asciiTheme="minorHAnsi" w:eastAsia="Arial" w:hAnsiTheme="minorHAnsi" w:cstheme="minorHAnsi"/>
          <w:sz w:val="24"/>
          <w:szCs w:val="24"/>
        </w:rPr>
        <w:t>and ranked them based on the MOSCOW prioritization technique. Furthermore, the chapter managed to illustrate the use cases of the system using a use case diagram, the system architecture using a system architecture diagram and finally it showed an initial class diagram. The chapter after this one will discuss the design of the system based on the behavioral and structural models.</w:t>
      </w:r>
    </w:p>
    <w:p w14:paraId="020AAB28" w14:textId="77777777" w:rsidR="00075476" w:rsidRPr="00075476" w:rsidRDefault="00075476" w:rsidP="00EE5C02">
      <w:pPr>
        <w:ind w:right="-51"/>
        <w:rPr>
          <w:rFonts w:asciiTheme="minorHAnsi" w:eastAsia="Arial" w:hAnsiTheme="minorHAnsi" w:cstheme="minorHAnsi"/>
          <w:sz w:val="24"/>
          <w:szCs w:val="24"/>
        </w:rPr>
      </w:pPr>
    </w:p>
    <w:p w14:paraId="72F190E3" w14:textId="6C78028E" w:rsidR="008D6528" w:rsidRDefault="008D6528" w:rsidP="00EE5C02">
      <w:pPr>
        <w:ind w:right="-51"/>
        <w:rPr>
          <w:rFonts w:asciiTheme="minorHAnsi" w:hAnsiTheme="minorHAnsi" w:cstheme="minorHAnsi"/>
          <w:b/>
          <w:bCs/>
          <w:sz w:val="28"/>
          <w:szCs w:val="28"/>
          <w:u w:val="single"/>
        </w:rPr>
      </w:pPr>
      <w:r w:rsidRPr="008D6528">
        <w:rPr>
          <w:rFonts w:asciiTheme="minorHAnsi" w:hAnsiTheme="minorHAnsi" w:cstheme="minorHAnsi"/>
          <w:b/>
          <w:bCs/>
          <w:sz w:val="28"/>
          <w:szCs w:val="28"/>
          <w:u w:val="single"/>
        </w:rPr>
        <w:t>Chapter 3 – DESIGN</w:t>
      </w:r>
    </w:p>
    <w:p w14:paraId="46EAA10F" w14:textId="32319338" w:rsidR="008D6528" w:rsidRDefault="008D6528" w:rsidP="00EE5C02">
      <w:pPr>
        <w:ind w:right="-51"/>
        <w:rPr>
          <w:rFonts w:asciiTheme="minorHAnsi" w:hAnsiTheme="minorHAnsi" w:cstheme="minorHAnsi"/>
          <w:b/>
          <w:bCs/>
          <w:sz w:val="28"/>
          <w:szCs w:val="28"/>
          <w:u w:val="single"/>
        </w:rPr>
      </w:pPr>
    </w:p>
    <w:p w14:paraId="6077CD52" w14:textId="37CBF65D" w:rsidR="008D6528" w:rsidRDefault="008D6528" w:rsidP="00EE5C02">
      <w:pPr>
        <w:ind w:right="-51"/>
        <w:rPr>
          <w:rFonts w:asciiTheme="minorHAnsi" w:hAnsiTheme="minorHAnsi" w:cstheme="minorHAnsi"/>
          <w:b/>
          <w:bCs/>
          <w:sz w:val="28"/>
          <w:szCs w:val="28"/>
        </w:rPr>
      </w:pPr>
      <w:r w:rsidRPr="008D6528">
        <w:rPr>
          <w:rFonts w:asciiTheme="minorHAnsi" w:hAnsiTheme="minorHAnsi" w:cstheme="minorHAnsi"/>
          <w:b/>
          <w:bCs/>
          <w:sz w:val="28"/>
          <w:szCs w:val="28"/>
        </w:rPr>
        <w:t>3.1 Introduction</w:t>
      </w:r>
      <w:r w:rsidR="00764C7A">
        <w:rPr>
          <w:rFonts w:asciiTheme="minorHAnsi" w:hAnsiTheme="minorHAnsi" w:cstheme="minorHAnsi"/>
          <w:b/>
          <w:bCs/>
          <w:sz w:val="28"/>
          <w:szCs w:val="28"/>
        </w:rPr>
        <w:t>.</w:t>
      </w:r>
    </w:p>
    <w:p w14:paraId="35CA9A3D" w14:textId="3CA0067A" w:rsidR="007502A9" w:rsidRPr="007502A9" w:rsidRDefault="007502A9" w:rsidP="00EE5C02">
      <w:pPr>
        <w:ind w:right="-51"/>
        <w:rPr>
          <w:rFonts w:asciiTheme="minorHAnsi" w:hAnsiTheme="minorHAnsi" w:cstheme="minorHAnsi"/>
          <w:sz w:val="24"/>
          <w:szCs w:val="24"/>
        </w:rPr>
      </w:pPr>
      <w:r>
        <w:rPr>
          <w:rFonts w:asciiTheme="minorHAnsi" w:hAnsiTheme="minorHAnsi" w:cstheme="minorHAnsi"/>
          <w:sz w:val="24"/>
          <w:szCs w:val="24"/>
        </w:rPr>
        <w:t>The design phase involves coming up with various was to implement the functional requirements and non-functional requirements that were previously identified during the analysis phase. In order to do this, we have to different types of modelling methods. During the following phase, we can use the structural and behavioral models. A detailed class diagram which will now be a continuation of the unfinished class diagram presented in chapter 2.6 will be part of the structural model. Additionally, a sequence diagram will be illustrated which will be part of the behavioral model. This sequence diagram will be split up into two, (one for Admins and one for Freelancers).</w:t>
      </w:r>
    </w:p>
    <w:p w14:paraId="02F935A5" w14:textId="77777777" w:rsidR="00F366B0" w:rsidRDefault="00F366B0" w:rsidP="008D6528">
      <w:pPr>
        <w:ind w:right="-51"/>
        <w:rPr>
          <w:rFonts w:asciiTheme="minorHAnsi" w:hAnsiTheme="minorHAnsi" w:cstheme="minorHAnsi"/>
          <w:sz w:val="24"/>
          <w:szCs w:val="24"/>
        </w:rPr>
      </w:pPr>
    </w:p>
    <w:p w14:paraId="6E298ED1" w14:textId="26B71797" w:rsidR="00FB386E" w:rsidRDefault="00FB386E" w:rsidP="008D6528">
      <w:pPr>
        <w:ind w:right="-51"/>
        <w:rPr>
          <w:rFonts w:asciiTheme="minorHAnsi" w:hAnsiTheme="minorHAnsi" w:cstheme="minorHAnsi"/>
          <w:b/>
          <w:bCs/>
          <w:sz w:val="28"/>
          <w:szCs w:val="28"/>
        </w:rPr>
      </w:pPr>
      <w:r w:rsidRPr="00FB386E">
        <w:rPr>
          <w:rFonts w:asciiTheme="minorHAnsi" w:hAnsiTheme="minorHAnsi" w:cstheme="minorHAnsi"/>
          <w:b/>
          <w:bCs/>
          <w:sz w:val="28"/>
          <w:szCs w:val="28"/>
        </w:rPr>
        <w:t>3.2 Structural Model</w:t>
      </w:r>
      <w:r w:rsidR="00764C7A">
        <w:rPr>
          <w:rFonts w:asciiTheme="minorHAnsi" w:hAnsiTheme="minorHAnsi" w:cstheme="minorHAnsi"/>
          <w:b/>
          <w:bCs/>
          <w:sz w:val="28"/>
          <w:szCs w:val="28"/>
        </w:rPr>
        <w:t>.</w:t>
      </w:r>
    </w:p>
    <w:p w14:paraId="1542C148" w14:textId="02EEF8C1" w:rsidR="00694DED" w:rsidRDefault="00FB386E" w:rsidP="008D6528">
      <w:pPr>
        <w:ind w:right="-51"/>
        <w:rPr>
          <w:rFonts w:asciiTheme="minorHAnsi" w:hAnsiTheme="minorHAnsi" w:cstheme="minorHAnsi"/>
          <w:sz w:val="24"/>
          <w:szCs w:val="24"/>
        </w:rPr>
      </w:pPr>
      <w:r w:rsidRPr="00FB386E">
        <w:rPr>
          <w:rFonts w:asciiTheme="minorHAnsi" w:hAnsiTheme="minorHAnsi" w:cstheme="minorHAnsi"/>
          <w:sz w:val="24"/>
          <w:szCs w:val="24"/>
        </w:rPr>
        <w:t xml:space="preserve">The structural model is composed of the various objects within the </w:t>
      </w:r>
      <w:r w:rsidR="00111C79">
        <w:rPr>
          <w:rFonts w:asciiTheme="minorHAnsi" w:hAnsiTheme="minorHAnsi" w:cstheme="minorHAnsi"/>
          <w:sz w:val="24"/>
          <w:szCs w:val="24"/>
        </w:rPr>
        <w:t xml:space="preserve">final </w:t>
      </w:r>
      <w:r w:rsidRPr="00FB386E">
        <w:rPr>
          <w:rFonts w:asciiTheme="minorHAnsi" w:hAnsiTheme="minorHAnsi" w:cstheme="minorHAnsi"/>
          <w:sz w:val="24"/>
          <w:szCs w:val="24"/>
        </w:rPr>
        <w:t>system and the fixed connections that exist among them. These objects can be grouped together into</w:t>
      </w:r>
      <w:r w:rsidR="00111C79">
        <w:rPr>
          <w:rFonts w:asciiTheme="minorHAnsi" w:hAnsiTheme="minorHAnsi" w:cstheme="minorHAnsi"/>
          <w:sz w:val="24"/>
          <w:szCs w:val="24"/>
        </w:rPr>
        <w:t xml:space="preserve"> kind of small</w:t>
      </w:r>
      <w:r w:rsidRPr="00FB386E">
        <w:rPr>
          <w:rFonts w:asciiTheme="minorHAnsi" w:hAnsiTheme="minorHAnsi" w:cstheme="minorHAnsi"/>
          <w:sz w:val="24"/>
          <w:szCs w:val="24"/>
        </w:rPr>
        <w:t xml:space="preserve"> packages or subsystems. To define the structural model, diagrams known as </w:t>
      </w:r>
      <w:r w:rsidR="00111C79">
        <w:rPr>
          <w:rFonts w:asciiTheme="minorHAnsi" w:hAnsiTheme="minorHAnsi" w:cstheme="minorHAnsi"/>
          <w:sz w:val="24"/>
          <w:szCs w:val="24"/>
        </w:rPr>
        <w:t>class</w:t>
      </w:r>
      <w:r w:rsidRPr="00FB386E">
        <w:rPr>
          <w:rFonts w:asciiTheme="minorHAnsi" w:hAnsiTheme="minorHAnsi" w:cstheme="minorHAnsi"/>
          <w:sz w:val="24"/>
          <w:szCs w:val="24"/>
        </w:rPr>
        <w:t xml:space="preserve"> diagrams are </w:t>
      </w:r>
      <w:r w:rsidR="00694DED">
        <w:rPr>
          <w:rFonts w:asciiTheme="minorHAnsi" w:hAnsiTheme="minorHAnsi" w:cstheme="minorHAnsi"/>
          <w:sz w:val="24"/>
          <w:szCs w:val="24"/>
        </w:rPr>
        <w:t>used</w:t>
      </w:r>
      <w:r w:rsidRPr="00FB386E">
        <w:rPr>
          <w:rFonts w:asciiTheme="minorHAnsi" w:hAnsiTheme="minorHAnsi" w:cstheme="minorHAnsi"/>
          <w:sz w:val="24"/>
          <w:szCs w:val="24"/>
        </w:rPr>
        <w:t>.</w:t>
      </w:r>
      <w:r>
        <w:rPr>
          <w:rFonts w:asciiTheme="minorHAnsi" w:hAnsiTheme="minorHAnsi" w:cstheme="minorHAnsi"/>
          <w:sz w:val="24"/>
          <w:szCs w:val="24"/>
        </w:rPr>
        <w:t xml:space="preserve"> </w:t>
      </w:r>
    </w:p>
    <w:p w14:paraId="046F5A9A" w14:textId="0DAB9894" w:rsidR="008D6528" w:rsidRPr="00F366B0" w:rsidRDefault="00FB386E" w:rsidP="008D6528">
      <w:pPr>
        <w:ind w:right="-51"/>
        <w:rPr>
          <w:rFonts w:ascii="IBM Plex Sans" w:hAnsi="IBM Plex Sans"/>
          <w:i/>
          <w:iCs/>
          <w:color w:val="525252"/>
          <w:spacing w:val="2"/>
          <w:sz w:val="21"/>
          <w:szCs w:val="21"/>
          <w:shd w:val="clear" w:color="auto" w:fill="FFFFFF"/>
        </w:rPr>
      </w:pPr>
      <w:r w:rsidRPr="00FB386E">
        <w:rPr>
          <w:rFonts w:asciiTheme="minorHAnsi" w:hAnsiTheme="minorHAnsi" w:cstheme="minorHAnsi"/>
          <w:i/>
          <w:iCs/>
          <w:sz w:val="24"/>
          <w:szCs w:val="24"/>
        </w:rPr>
        <w:t xml:space="preserve">(ibm.com, </w:t>
      </w:r>
      <w:r w:rsidRPr="00FB386E">
        <w:rPr>
          <w:rFonts w:ascii="IBM Plex Sans" w:hAnsi="IBM Plex Sans"/>
          <w:i/>
          <w:iCs/>
          <w:color w:val="525252"/>
          <w:spacing w:val="2"/>
          <w:sz w:val="21"/>
          <w:szCs w:val="21"/>
          <w:shd w:val="clear" w:color="auto" w:fill="FFFFFF"/>
        </w:rPr>
        <w:t>2023-01-16</w:t>
      </w:r>
      <w:r w:rsidR="00F366B0" w:rsidRPr="00FB386E">
        <w:rPr>
          <w:rFonts w:ascii="IBM Plex Sans" w:hAnsi="IBM Plex Sans"/>
          <w:i/>
          <w:iCs/>
          <w:color w:val="525252"/>
          <w:spacing w:val="2"/>
          <w:sz w:val="21"/>
          <w:szCs w:val="21"/>
          <w:shd w:val="clear" w:color="auto" w:fill="FFFFFF"/>
        </w:rPr>
        <w:t>)</w:t>
      </w:r>
      <w:r w:rsidR="00F366B0">
        <w:rPr>
          <w:rFonts w:ascii="IBM Plex Sans" w:hAnsi="IBM Plex Sans"/>
          <w:i/>
          <w:iCs/>
          <w:color w:val="525252"/>
          <w:spacing w:val="2"/>
          <w:sz w:val="21"/>
          <w:szCs w:val="21"/>
          <w:shd w:val="clear" w:color="auto" w:fill="FFFFFF"/>
        </w:rPr>
        <w:t>.</w:t>
      </w:r>
      <w:r w:rsidR="00F366B0" w:rsidRPr="00FB386E">
        <w:rPr>
          <w:rFonts w:asciiTheme="minorHAnsi" w:hAnsiTheme="minorHAnsi" w:cstheme="minorHAnsi"/>
          <w:sz w:val="24"/>
          <w:szCs w:val="24"/>
        </w:rPr>
        <w:t xml:space="preserve"> The</w:t>
      </w:r>
      <w:r w:rsidRPr="00FB386E">
        <w:rPr>
          <w:rFonts w:asciiTheme="minorHAnsi" w:hAnsiTheme="minorHAnsi" w:cstheme="minorHAnsi"/>
          <w:sz w:val="24"/>
          <w:szCs w:val="24"/>
        </w:rPr>
        <w:t xml:space="preserve"> detailed class diagram showcased represents the structural model, which illustrates the composition of the </w:t>
      </w:r>
      <w:r>
        <w:rPr>
          <w:rFonts w:asciiTheme="minorHAnsi" w:hAnsiTheme="minorHAnsi" w:cstheme="minorHAnsi"/>
          <w:sz w:val="24"/>
          <w:szCs w:val="24"/>
        </w:rPr>
        <w:t xml:space="preserve">developed system for </w:t>
      </w:r>
      <w:r w:rsidRPr="00FB386E">
        <w:rPr>
          <w:rFonts w:asciiTheme="minorHAnsi" w:hAnsiTheme="minorHAnsi" w:cstheme="minorHAnsi"/>
          <w:sz w:val="24"/>
          <w:szCs w:val="24"/>
        </w:rPr>
        <w:t>VTE</w:t>
      </w:r>
      <w:r>
        <w:rPr>
          <w:rFonts w:asciiTheme="minorHAnsi" w:hAnsiTheme="minorHAnsi" w:cstheme="minorHAnsi"/>
          <w:sz w:val="24"/>
          <w:szCs w:val="24"/>
        </w:rPr>
        <w:t xml:space="preserve">. The system </w:t>
      </w:r>
      <w:r w:rsidR="007502A9">
        <w:rPr>
          <w:rFonts w:asciiTheme="minorHAnsi" w:hAnsiTheme="minorHAnsi" w:cstheme="minorHAnsi"/>
          <w:sz w:val="24"/>
          <w:szCs w:val="24"/>
        </w:rPr>
        <w:t xml:space="preserve">is </w:t>
      </w:r>
      <w:r>
        <w:rPr>
          <w:rFonts w:asciiTheme="minorHAnsi" w:hAnsiTheme="minorHAnsi" w:cstheme="minorHAnsi"/>
          <w:sz w:val="24"/>
          <w:szCs w:val="24"/>
        </w:rPr>
        <w:t>also known as</w:t>
      </w:r>
      <w:r w:rsidRPr="00FB386E">
        <w:rPr>
          <w:rFonts w:asciiTheme="minorHAnsi" w:hAnsiTheme="minorHAnsi" w:cstheme="minorHAnsi"/>
          <w:sz w:val="24"/>
          <w:szCs w:val="24"/>
        </w:rPr>
        <w:t xml:space="preserve"> Tasked.it.</w:t>
      </w:r>
    </w:p>
    <w:p w14:paraId="0CB8C934" w14:textId="7F60FA34" w:rsidR="00FB386E" w:rsidRDefault="00FB386E" w:rsidP="008D6528">
      <w:pPr>
        <w:ind w:right="-51"/>
        <w:rPr>
          <w:rFonts w:asciiTheme="minorHAnsi" w:hAnsiTheme="minorHAnsi" w:cstheme="minorHAnsi"/>
          <w:sz w:val="24"/>
          <w:szCs w:val="24"/>
        </w:rPr>
      </w:pPr>
    </w:p>
    <w:p w14:paraId="39B01D86" w14:textId="5910D279" w:rsidR="008D6528" w:rsidRPr="00F366B0" w:rsidRDefault="00A1393E" w:rsidP="008D6528">
      <w:pPr>
        <w:ind w:right="-51"/>
        <w:rPr>
          <w:rFonts w:asciiTheme="minorHAnsi" w:hAnsiTheme="minorHAnsi" w:cstheme="minorHAnsi"/>
          <w:b/>
          <w:bCs/>
          <w:sz w:val="24"/>
          <w:szCs w:val="24"/>
        </w:rPr>
      </w:pPr>
      <w:r w:rsidRPr="00A1393E">
        <w:rPr>
          <w:rFonts w:asciiTheme="minorHAnsi" w:hAnsiTheme="minorHAnsi" w:cstheme="minorHAnsi"/>
          <w:b/>
          <w:bCs/>
          <w:sz w:val="24"/>
          <w:szCs w:val="24"/>
        </w:rPr>
        <w:t>3.2.1 Class Diagrams</w:t>
      </w:r>
      <w:r w:rsidR="00764C7A">
        <w:rPr>
          <w:rFonts w:asciiTheme="minorHAnsi" w:hAnsiTheme="minorHAnsi" w:cstheme="minorHAnsi"/>
          <w:b/>
          <w:bCs/>
          <w:sz w:val="24"/>
          <w:szCs w:val="24"/>
        </w:rPr>
        <w:t>.</w:t>
      </w:r>
    </w:p>
    <w:p w14:paraId="4CA00A60" w14:textId="489AD79D" w:rsidR="00A1393E" w:rsidRDefault="00A1393E" w:rsidP="008D6528">
      <w:pPr>
        <w:ind w:right="-51"/>
        <w:rPr>
          <w:rFonts w:asciiTheme="minorHAnsi" w:hAnsiTheme="minorHAnsi" w:cstheme="minorHAnsi"/>
          <w:sz w:val="24"/>
          <w:szCs w:val="24"/>
        </w:rPr>
      </w:pPr>
      <w:r w:rsidRPr="00A1393E">
        <w:rPr>
          <w:rFonts w:asciiTheme="minorHAnsi" w:hAnsiTheme="minorHAnsi" w:cstheme="minorHAnsi"/>
          <w:sz w:val="24"/>
          <w:szCs w:val="24"/>
        </w:rPr>
        <w:t>Class diagrams are utilized to depict, document, and describe the system which will be created before it is built. Class diagrams also aid in the creation of code for the system when using object-oriented programming. Class diagrams show the attributes and methods that describe each system element</w:t>
      </w:r>
      <w:r>
        <w:rPr>
          <w:rFonts w:asciiTheme="minorHAnsi" w:hAnsiTheme="minorHAnsi" w:cstheme="minorHAnsi"/>
          <w:sz w:val="24"/>
          <w:szCs w:val="24"/>
        </w:rPr>
        <w:t xml:space="preserve"> as illustrated below:</w:t>
      </w:r>
    </w:p>
    <w:p w14:paraId="7F3F121B" w14:textId="10FE3332" w:rsidR="00111C79" w:rsidRDefault="00F366B0" w:rsidP="00F366B0">
      <w:pPr>
        <w:ind w:left="-567" w:right="-51"/>
        <w:rPr>
          <w:rFonts w:asciiTheme="minorHAnsi" w:hAnsiTheme="minorHAnsi" w:cstheme="minorHAnsi"/>
          <w:sz w:val="24"/>
          <w:szCs w:val="24"/>
        </w:rPr>
      </w:pPr>
      <w:r>
        <w:rPr>
          <w:rFonts w:asciiTheme="minorHAnsi" w:hAnsiTheme="minorHAnsi" w:cstheme="minorHAnsi"/>
          <w:noProof/>
          <w:sz w:val="24"/>
          <w:szCs w:val="24"/>
        </w:rPr>
        <w:drawing>
          <wp:inline distT="0" distB="0" distL="0" distR="0" wp14:anchorId="02FECAA0" wp14:editId="1E676ACC">
            <wp:extent cx="6953250" cy="49149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4" cstate="print">
                      <a:extLst>
                        <a:ext uri="{28A0092B-C50C-407E-A947-70E740481C1C}">
                          <a14:useLocalDpi xmlns:a14="http://schemas.microsoft.com/office/drawing/2010/main" val="0"/>
                        </a:ext>
                      </a:extLst>
                    </a:blip>
                    <a:srcRect l="1782" t="1737" r="1237" b="2005"/>
                    <a:stretch/>
                  </pic:blipFill>
                  <pic:spPr bwMode="auto">
                    <a:xfrm>
                      <a:off x="0" y="0"/>
                      <a:ext cx="6953250" cy="4914900"/>
                    </a:xfrm>
                    <a:prstGeom prst="rect">
                      <a:avLst/>
                    </a:prstGeom>
                    <a:ln>
                      <a:noFill/>
                    </a:ln>
                    <a:extLst>
                      <a:ext uri="{53640926-AAD7-44D8-BBD7-CCE9431645EC}">
                        <a14:shadowObscured xmlns:a14="http://schemas.microsoft.com/office/drawing/2010/main"/>
                      </a:ext>
                    </a:extLst>
                  </pic:spPr>
                </pic:pic>
              </a:graphicData>
            </a:graphic>
          </wp:inline>
        </w:drawing>
      </w:r>
    </w:p>
    <w:p w14:paraId="5C96DCB3" w14:textId="0C3B0952" w:rsidR="00111C79" w:rsidRDefault="00517487" w:rsidP="008D6528">
      <w:pPr>
        <w:ind w:right="-51"/>
        <w:rPr>
          <w:rFonts w:asciiTheme="minorHAnsi" w:hAnsiTheme="minorHAnsi" w:cstheme="minorHAnsi"/>
          <w:sz w:val="24"/>
          <w:szCs w:val="24"/>
        </w:rPr>
      </w:pPr>
      <w:r>
        <w:rPr>
          <w:rFonts w:asciiTheme="minorHAnsi" w:hAnsiTheme="minorHAnsi" w:cstheme="minorHAnsi"/>
          <w:sz w:val="24"/>
          <w:szCs w:val="24"/>
        </w:rPr>
        <w:lastRenderedPageBreak/>
        <w:t>Figure 4 – class diagram final</w:t>
      </w:r>
    </w:p>
    <w:p w14:paraId="5433908F" w14:textId="593DA5A6" w:rsidR="00111C79" w:rsidRDefault="00111C79" w:rsidP="008D6528">
      <w:pPr>
        <w:ind w:right="-51"/>
        <w:rPr>
          <w:rFonts w:asciiTheme="minorHAnsi" w:hAnsiTheme="minorHAnsi" w:cstheme="minorHAnsi"/>
          <w:sz w:val="24"/>
          <w:szCs w:val="24"/>
        </w:rPr>
      </w:pPr>
    </w:p>
    <w:p w14:paraId="2079B9CE" w14:textId="0078D227" w:rsidR="00F1307B" w:rsidRPr="00F1307B" w:rsidRDefault="00111C79" w:rsidP="00EE5C02">
      <w:pPr>
        <w:ind w:right="-51"/>
        <w:rPr>
          <w:rFonts w:asciiTheme="minorHAnsi" w:hAnsiTheme="minorHAnsi" w:cstheme="minorHAnsi"/>
          <w:b/>
          <w:bCs/>
          <w:sz w:val="28"/>
          <w:szCs w:val="28"/>
        </w:rPr>
      </w:pPr>
      <w:r w:rsidRPr="00111C79">
        <w:rPr>
          <w:rFonts w:asciiTheme="minorHAnsi" w:hAnsiTheme="minorHAnsi" w:cstheme="minorHAnsi"/>
          <w:b/>
          <w:bCs/>
          <w:sz w:val="28"/>
          <w:szCs w:val="28"/>
        </w:rPr>
        <w:t>3.3 Behavioral Model</w:t>
      </w:r>
      <w:r w:rsidR="00764C7A">
        <w:rPr>
          <w:rFonts w:asciiTheme="minorHAnsi" w:hAnsiTheme="minorHAnsi" w:cstheme="minorHAnsi"/>
          <w:b/>
          <w:bCs/>
          <w:sz w:val="28"/>
          <w:szCs w:val="28"/>
        </w:rPr>
        <w:t>.</w:t>
      </w:r>
    </w:p>
    <w:p w14:paraId="68AA99F3" w14:textId="18FA4398" w:rsidR="00F1307B" w:rsidRPr="00F1307B" w:rsidRDefault="00F1307B" w:rsidP="00F1307B">
      <w:pPr>
        <w:ind w:right="-51"/>
        <w:rPr>
          <w:rFonts w:asciiTheme="minorHAnsi" w:hAnsiTheme="minorHAnsi" w:cstheme="minorHAnsi"/>
          <w:sz w:val="24"/>
          <w:szCs w:val="24"/>
        </w:rPr>
      </w:pPr>
      <w:r w:rsidRPr="00F1307B">
        <w:rPr>
          <w:rFonts w:asciiTheme="minorHAnsi" w:hAnsiTheme="minorHAnsi" w:cstheme="minorHAnsi"/>
          <w:sz w:val="24"/>
          <w:szCs w:val="24"/>
        </w:rPr>
        <w:t>The behavior of the system when it is used by outside users is represented by behavioral models. It depicts how a system will act under specific circumstances</w:t>
      </w:r>
      <w:r>
        <w:rPr>
          <w:rFonts w:asciiTheme="minorHAnsi" w:hAnsiTheme="minorHAnsi" w:cstheme="minorHAnsi"/>
          <w:sz w:val="24"/>
          <w:szCs w:val="24"/>
        </w:rPr>
        <w:t>.</w:t>
      </w:r>
      <w:r w:rsidRPr="00F1307B">
        <w:rPr>
          <w:rFonts w:asciiTheme="minorHAnsi" w:hAnsiTheme="minorHAnsi" w:cstheme="minorHAnsi"/>
          <w:sz w:val="24"/>
          <w:szCs w:val="24"/>
        </w:rPr>
        <w:t xml:space="preserve"> </w:t>
      </w:r>
      <w:r w:rsidRPr="00F1307B">
        <w:rPr>
          <w:rFonts w:asciiTheme="minorHAnsi" w:hAnsiTheme="minorHAnsi" w:cstheme="minorHAnsi"/>
          <w:i/>
          <w:iCs/>
          <w:sz w:val="24"/>
          <w:szCs w:val="24"/>
        </w:rPr>
        <w:t>(geeksforgeeks.com, 17</w:t>
      </w:r>
      <w:r w:rsidRPr="00F1307B">
        <w:rPr>
          <w:rFonts w:asciiTheme="minorHAnsi" w:hAnsiTheme="minorHAnsi" w:cstheme="minorHAnsi"/>
          <w:i/>
          <w:iCs/>
          <w:sz w:val="24"/>
          <w:szCs w:val="24"/>
          <w:vertAlign w:val="superscript"/>
        </w:rPr>
        <w:t>th</w:t>
      </w:r>
      <w:r w:rsidRPr="00F1307B">
        <w:rPr>
          <w:rFonts w:asciiTheme="minorHAnsi" w:hAnsiTheme="minorHAnsi" w:cstheme="minorHAnsi"/>
          <w:i/>
          <w:iCs/>
          <w:sz w:val="24"/>
          <w:szCs w:val="24"/>
        </w:rPr>
        <w:t xml:space="preserve"> June 2020).</w:t>
      </w:r>
      <w:r w:rsidRPr="00F1307B">
        <w:rPr>
          <w:rFonts w:asciiTheme="minorHAnsi" w:hAnsiTheme="minorHAnsi" w:cstheme="minorHAnsi"/>
          <w:sz w:val="24"/>
          <w:szCs w:val="24"/>
        </w:rPr>
        <w:t xml:space="preserve"> </w:t>
      </w:r>
    </w:p>
    <w:p w14:paraId="73E0E2EE" w14:textId="77777777" w:rsidR="00F1307B" w:rsidRPr="00F1307B" w:rsidRDefault="00F1307B" w:rsidP="00F1307B">
      <w:pPr>
        <w:ind w:right="-51"/>
        <w:rPr>
          <w:rFonts w:asciiTheme="minorHAnsi" w:hAnsiTheme="minorHAnsi" w:cstheme="minorHAnsi"/>
          <w:sz w:val="24"/>
          <w:szCs w:val="24"/>
        </w:rPr>
      </w:pPr>
      <w:r w:rsidRPr="00F1307B">
        <w:rPr>
          <w:rFonts w:asciiTheme="minorHAnsi" w:hAnsiTheme="minorHAnsi" w:cstheme="minorHAnsi"/>
          <w:sz w:val="24"/>
          <w:szCs w:val="24"/>
        </w:rPr>
        <w:t>The sequence diagram is the behavioral model I've chosen. Sequence diagrams are used to display the sequential interactions among the system's objects. The sequence diagrams also show the user's responses that the system provides based on various circumstances.</w:t>
      </w:r>
    </w:p>
    <w:p w14:paraId="3F5BA306" w14:textId="0098BBA0" w:rsidR="00F1307B" w:rsidRDefault="00F1307B" w:rsidP="00F1307B">
      <w:pPr>
        <w:ind w:right="-51"/>
        <w:rPr>
          <w:rFonts w:asciiTheme="minorHAnsi" w:hAnsiTheme="minorHAnsi" w:cstheme="minorHAnsi"/>
          <w:sz w:val="24"/>
          <w:szCs w:val="24"/>
        </w:rPr>
      </w:pPr>
      <w:r w:rsidRPr="00F1307B">
        <w:rPr>
          <w:rFonts w:asciiTheme="minorHAnsi" w:hAnsiTheme="minorHAnsi" w:cstheme="minorHAnsi"/>
          <w:sz w:val="24"/>
          <w:szCs w:val="24"/>
        </w:rPr>
        <w:t>Sequence diagrams show the system's users, subsystems, and their interactions.</w:t>
      </w:r>
    </w:p>
    <w:p w14:paraId="7E629C99" w14:textId="281E919F" w:rsidR="00F1307B" w:rsidRDefault="00F1307B" w:rsidP="00F1307B">
      <w:pPr>
        <w:ind w:right="-51"/>
        <w:rPr>
          <w:rFonts w:asciiTheme="minorHAnsi" w:hAnsiTheme="minorHAnsi" w:cstheme="minorHAnsi"/>
          <w:sz w:val="24"/>
          <w:szCs w:val="24"/>
        </w:rPr>
      </w:pPr>
    </w:p>
    <w:p w14:paraId="37C53F54" w14:textId="4FE14D5B" w:rsidR="00F1307B" w:rsidRDefault="00517487" w:rsidP="00F1307B">
      <w:pPr>
        <w:ind w:right="-51"/>
        <w:rPr>
          <w:rFonts w:asciiTheme="minorHAnsi" w:hAnsiTheme="minorHAnsi" w:cstheme="minorHAnsi"/>
          <w:sz w:val="24"/>
          <w:szCs w:val="24"/>
        </w:rPr>
      </w:pPr>
      <w:r>
        <w:rPr>
          <w:rFonts w:asciiTheme="minorHAnsi" w:hAnsiTheme="minorHAnsi" w:cstheme="minorHAnsi"/>
          <w:noProof/>
          <w:sz w:val="24"/>
          <w:szCs w:val="24"/>
        </w:rPr>
        <w:drawing>
          <wp:inline distT="0" distB="0" distL="0" distR="0" wp14:anchorId="3DDCBF3B" wp14:editId="33E771E2">
            <wp:extent cx="6288037" cy="73152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288037" cy="7315215"/>
                    </a:xfrm>
                    <a:prstGeom prst="rect">
                      <a:avLst/>
                    </a:prstGeom>
                  </pic:spPr>
                </pic:pic>
              </a:graphicData>
            </a:graphic>
          </wp:inline>
        </w:drawing>
      </w:r>
    </w:p>
    <w:p w14:paraId="1161693D" w14:textId="610F0015" w:rsidR="00517487" w:rsidRDefault="00517487" w:rsidP="00F1307B">
      <w:pPr>
        <w:ind w:right="-51"/>
        <w:rPr>
          <w:rFonts w:asciiTheme="minorHAnsi" w:hAnsiTheme="minorHAnsi" w:cstheme="minorHAnsi"/>
          <w:sz w:val="24"/>
          <w:szCs w:val="24"/>
        </w:rPr>
      </w:pPr>
    </w:p>
    <w:p w14:paraId="178304F1" w14:textId="337B195D" w:rsidR="00517487" w:rsidRDefault="00517487" w:rsidP="00F1307B">
      <w:pPr>
        <w:ind w:right="-51"/>
        <w:rPr>
          <w:rFonts w:asciiTheme="minorHAnsi" w:hAnsiTheme="minorHAnsi" w:cstheme="minorHAnsi"/>
          <w:sz w:val="24"/>
          <w:szCs w:val="24"/>
        </w:rPr>
      </w:pPr>
      <w:r>
        <w:rPr>
          <w:rFonts w:asciiTheme="minorHAnsi" w:hAnsiTheme="minorHAnsi" w:cstheme="minorHAnsi"/>
          <w:sz w:val="24"/>
          <w:szCs w:val="24"/>
        </w:rPr>
        <w:lastRenderedPageBreak/>
        <w:t xml:space="preserve">Figure 5 – sequence diagram </w:t>
      </w:r>
      <w:r w:rsidR="00C568A9">
        <w:rPr>
          <w:rFonts w:asciiTheme="minorHAnsi" w:hAnsiTheme="minorHAnsi" w:cstheme="minorHAnsi"/>
          <w:sz w:val="24"/>
          <w:szCs w:val="24"/>
        </w:rPr>
        <w:t xml:space="preserve">for </w:t>
      </w:r>
      <w:r>
        <w:rPr>
          <w:rFonts w:asciiTheme="minorHAnsi" w:hAnsiTheme="minorHAnsi" w:cstheme="minorHAnsi"/>
          <w:sz w:val="24"/>
          <w:szCs w:val="24"/>
        </w:rPr>
        <w:t>freelancer</w:t>
      </w:r>
      <w:r w:rsidR="00C568A9">
        <w:rPr>
          <w:rFonts w:asciiTheme="minorHAnsi" w:hAnsiTheme="minorHAnsi" w:cstheme="minorHAnsi"/>
          <w:sz w:val="24"/>
          <w:szCs w:val="24"/>
        </w:rPr>
        <w:t>s</w:t>
      </w:r>
    </w:p>
    <w:p w14:paraId="2349A080" w14:textId="4B2AC39B" w:rsidR="00517487" w:rsidRDefault="00BA3F84" w:rsidP="00517487">
      <w:pPr>
        <w:ind w:left="-624" w:right="-51"/>
        <w:rPr>
          <w:rFonts w:asciiTheme="minorHAnsi" w:hAnsiTheme="minorHAnsi" w:cstheme="minorHAnsi"/>
          <w:sz w:val="24"/>
          <w:szCs w:val="24"/>
        </w:rPr>
      </w:pPr>
      <w:r>
        <w:rPr>
          <w:rFonts w:asciiTheme="minorHAnsi" w:hAnsiTheme="minorHAnsi" w:cstheme="minorHAnsi"/>
          <w:noProof/>
          <w:sz w:val="24"/>
          <w:szCs w:val="24"/>
        </w:rPr>
        <w:drawing>
          <wp:inline distT="0" distB="0" distL="0" distR="0" wp14:anchorId="11A2324E" wp14:editId="15F2F41D">
            <wp:extent cx="7134225" cy="77724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16" cstate="print">
                      <a:extLst>
                        <a:ext uri="{28A0092B-C50C-407E-A947-70E740481C1C}">
                          <a14:useLocalDpi xmlns:a14="http://schemas.microsoft.com/office/drawing/2010/main" val="0"/>
                        </a:ext>
                      </a:extLst>
                    </a:blip>
                    <a:srcRect t="1334" b="1696"/>
                    <a:stretch/>
                  </pic:blipFill>
                  <pic:spPr bwMode="auto">
                    <a:xfrm>
                      <a:off x="0" y="0"/>
                      <a:ext cx="7134225" cy="7772400"/>
                    </a:xfrm>
                    <a:prstGeom prst="rect">
                      <a:avLst/>
                    </a:prstGeom>
                    <a:ln>
                      <a:noFill/>
                    </a:ln>
                    <a:extLst>
                      <a:ext uri="{53640926-AAD7-44D8-BBD7-CCE9431645EC}">
                        <a14:shadowObscured xmlns:a14="http://schemas.microsoft.com/office/drawing/2010/main"/>
                      </a:ext>
                    </a:extLst>
                  </pic:spPr>
                </pic:pic>
              </a:graphicData>
            </a:graphic>
          </wp:inline>
        </w:drawing>
      </w:r>
    </w:p>
    <w:p w14:paraId="429EDC50" w14:textId="77777777" w:rsidR="00C568A9" w:rsidRDefault="00C568A9" w:rsidP="00517487">
      <w:pPr>
        <w:ind w:left="-624" w:right="-51"/>
        <w:rPr>
          <w:rFonts w:asciiTheme="minorHAnsi" w:hAnsiTheme="minorHAnsi" w:cstheme="minorHAnsi"/>
          <w:sz w:val="24"/>
          <w:szCs w:val="24"/>
        </w:rPr>
      </w:pPr>
    </w:p>
    <w:p w14:paraId="61AC137A" w14:textId="6376BC15" w:rsidR="00C568A9" w:rsidRDefault="00517487" w:rsidP="00517487">
      <w:pPr>
        <w:ind w:right="-51"/>
        <w:rPr>
          <w:rFonts w:asciiTheme="minorHAnsi" w:hAnsiTheme="minorHAnsi" w:cstheme="minorHAnsi"/>
          <w:sz w:val="24"/>
          <w:szCs w:val="24"/>
        </w:rPr>
      </w:pPr>
      <w:r>
        <w:rPr>
          <w:rFonts w:asciiTheme="minorHAnsi" w:hAnsiTheme="minorHAnsi" w:cstheme="minorHAnsi"/>
          <w:sz w:val="24"/>
          <w:szCs w:val="24"/>
        </w:rPr>
        <w:t>Figure 6 – sequence diagram</w:t>
      </w:r>
      <w:r w:rsidR="00C568A9">
        <w:rPr>
          <w:rFonts w:asciiTheme="minorHAnsi" w:hAnsiTheme="minorHAnsi" w:cstheme="minorHAnsi"/>
          <w:sz w:val="24"/>
          <w:szCs w:val="24"/>
        </w:rPr>
        <w:t xml:space="preserve"> for</w:t>
      </w:r>
      <w:r>
        <w:rPr>
          <w:rFonts w:asciiTheme="minorHAnsi" w:hAnsiTheme="minorHAnsi" w:cstheme="minorHAnsi"/>
          <w:sz w:val="24"/>
          <w:szCs w:val="24"/>
        </w:rPr>
        <w:t xml:space="preserve"> admin</w:t>
      </w:r>
      <w:r w:rsidR="00C568A9">
        <w:rPr>
          <w:rFonts w:asciiTheme="minorHAnsi" w:hAnsiTheme="minorHAnsi" w:cstheme="minorHAnsi"/>
          <w:sz w:val="24"/>
          <w:szCs w:val="24"/>
        </w:rPr>
        <w:t>s</w:t>
      </w:r>
    </w:p>
    <w:p w14:paraId="531566E2" w14:textId="2490FDA9" w:rsidR="00F1307B" w:rsidRDefault="00F1307B" w:rsidP="00517487">
      <w:pPr>
        <w:ind w:right="-51"/>
        <w:rPr>
          <w:rFonts w:ascii="Arial" w:hAnsi="Arial" w:cs="Arial"/>
          <w:sz w:val="28"/>
          <w:szCs w:val="28"/>
        </w:rPr>
      </w:pPr>
    </w:p>
    <w:p w14:paraId="472FB17E" w14:textId="3622E4EE" w:rsidR="00517487" w:rsidRPr="00075476" w:rsidRDefault="00517487" w:rsidP="00517487">
      <w:pPr>
        <w:ind w:right="-51"/>
        <w:rPr>
          <w:rFonts w:asciiTheme="minorHAnsi" w:hAnsiTheme="minorHAnsi" w:cstheme="minorHAnsi"/>
          <w:b/>
          <w:bCs/>
          <w:sz w:val="28"/>
          <w:szCs w:val="28"/>
        </w:rPr>
      </w:pPr>
      <w:r>
        <w:rPr>
          <w:rFonts w:asciiTheme="minorHAnsi" w:hAnsiTheme="minorHAnsi" w:cstheme="minorHAnsi"/>
          <w:b/>
          <w:bCs/>
          <w:sz w:val="28"/>
          <w:szCs w:val="28"/>
        </w:rPr>
        <w:t xml:space="preserve">3.4 </w:t>
      </w:r>
      <w:r w:rsidRPr="00517487">
        <w:rPr>
          <w:rFonts w:asciiTheme="minorHAnsi" w:hAnsiTheme="minorHAnsi" w:cstheme="minorHAnsi"/>
          <w:b/>
          <w:bCs/>
          <w:sz w:val="28"/>
          <w:szCs w:val="28"/>
        </w:rPr>
        <w:t>Conclusion</w:t>
      </w:r>
      <w:r w:rsidR="001E1455">
        <w:rPr>
          <w:rFonts w:asciiTheme="minorHAnsi" w:hAnsiTheme="minorHAnsi" w:cstheme="minorHAnsi"/>
          <w:b/>
          <w:bCs/>
          <w:sz w:val="28"/>
          <w:szCs w:val="28"/>
        </w:rPr>
        <w:t>.</w:t>
      </w:r>
    </w:p>
    <w:p w14:paraId="4C9B890C" w14:textId="6A36FF1D" w:rsidR="00C568A9" w:rsidRDefault="00517487" w:rsidP="00517487">
      <w:pPr>
        <w:ind w:right="-51"/>
        <w:rPr>
          <w:rFonts w:asciiTheme="minorHAnsi" w:hAnsiTheme="minorHAnsi" w:cstheme="minorHAnsi"/>
          <w:sz w:val="24"/>
          <w:szCs w:val="24"/>
        </w:rPr>
      </w:pPr>
      <w:r>
        <w:rPr>
          <w:rFonts w:asciiTheme="minorHAnsi" w:hAnsiTheme="minorHAnsi" w:cstheme="minorHAnsi"/>
          <w:sz w:val="24"/>
          <w:szCs w:val="24"/>
        </w:rPr>
        <w:t xml:space="preserve">To conclude, this chapter focused on the designing aspect of developing software. It did this by illustrating the system through structural models and behavioral models which in turn used a class diagram and sequence diagrams (one for freelancers in the system and one for admins of the system). The next chapter will now start </w:t>
      </w:r>
      <w:r w:rsidR="00C568A9">
        <w:rPr>
          <w:rFonts w:asciiTheme="minorHAnsi" w:hAnsiTheme="minorHAnsi" w:cstheme="minorHAnsi"/>
          <w:sz w:val="24"/>
          <w:szCs w:val="24"/>
        </w:rPr>
        <w:t>discussing on the implementation process for developing the system.</w:t>
      </w:r>
    </w:p>
    <w:p w14:paraId="4FA9FA0A" w14:textId="46EA3BF5" w:rsidR="00C568A9" w:rsidRDefault="00C568A9" w:rsidP="00517487">
      <w:pPr>
        <w:ind w:right="-51"/>
        <w:rPr>
          <w:rFonts w:asciiTheme="minorHAnsi" w:hAnsiTheme="minorHAnsi" w:cstheme="minorHAnsi"/>
          <w:sz w:val="24"/>
          <w:szCs w:val="24"/>
        </w:rPr>
      </w:pPr>
    </w:p>
    <w:p w14:paraId="230AF62E" w14:textId="1A5EAFE6" w:rsidR="00C568A9" w:rsidRPr="005F2D2D" w:rsidRDefault="00C568A9" w:rsidP="00517487">
      <w:pPr>
        <w:ind w:right="-51"/>
        <w:rPr>
          <w:rFonts w:asciiTheme="minorHAnsi" w:hAnsiTheme="minorHAnsi" w:cstheme="minorHAnsi"/>
          <w:b/>
          <w:bCs/>
          <w:sz w:val="28"/>
          <w:szCs w:val="28"/>
          <w:u w:val="single"/>
        </w:rPr>
      </w:pPr>
      <w:r w:rsidRPr="005F2D2D">
        <w:rPr>
          <w:rFonts w:asciiTheme="minorHAnsi" w:hAnsiTheme="minorHAnsi" w:cstheme="minorHAnsi"/>
          <w:b/>
          <w:bCs/>
          <w:sz w:val="28"/>
          <w:szCs w:val="28"/>
          <w:u w:val="single"/>
        </w:rPr>
        <w:t xml:space="preserve">Chapter 4 – </w:t>
      </w:r>
      <w:r w:rsidR="003E62FE">
        <w:rPr>
          <w:rFonts w:asciiTheme="minorHAnsi" w:hAnsiTheme="minorHAnsi" w:cstheme="minorHAnsi"/>
          <w:b/>
          <w:bCs/>
          <w:sz w:val="28"/>
          <w:szCs w:val="28"/>
          <w:u w:val="single"/>
        </w:rPr>
        <w:t>IMPLEMENTATION</w:t>
      </w:r>
      <w:r w:rsidRPr="005F2D2D">
        <w:rPr>
          <w:rFonts w:asciiTheme="minorHAnsi" w:hAnsiTheme="minorHAnsi" w:cstheme="minorHAnsi"/>
          <w:b/>
          <w:bCs/>
          <w:sz w:val="28"/>
          <w:szCs w:val="28"/>
          <w:u w:val="single"/>
        </w:rPr>
        <w:t>.</w:t>
      </w:r>
    </w:p>
    <w:p w14:paraId="068BCBEB" w14:textId="3C1AB948" w:rsidR="00C568A9" w:rsidRDefault="00C568A9" w:rsidP="00517487">
      <w:pPr>
        <w:ind w:right="-51"/>
        <w:rPr>
          <w:rFonts w:asciiTheme="minorHAnsi" w:hAnsiTheme="minorHAnsi" w:cstheme="minorHAnsi"/>
          <w:b/>
          <w:bCs/>
          <w:sz w:val="28"/>
          <w:szCs w:val="28"/>
        </w:rPr>
      </w:pPr>
    </w:p>
    <w:p w14:paraId="6842E0DC" w14:textId="79F0CFB0" w:rsidR="00C568A9" w:rsidRDefault="00C568A9" w:rsidP="00517487">
      <w:pPr>
        <w:ind w:right="-51"/>
        <w:rPr>
          <w:rFonts w:asciiTheme="minorHAnsi" w:hAnsiTheme="minorHAnsi" w:cstheme="minorHAnsi"/>
          <w:b/>
          <w:bCs/>
          <w:sz w:val="28"/>
          <w:szCs w:val="28"/>
        </w:rPr>
      </w:pPr>
      <w:r>
        <w:rPr>
          <w:rFonts w:asciiTheme="minorHAnsi" w:hAnsiTheme="minorHAnsi" w:cstheme="minorHAnsi"/>
          <w:b/>
          <w:bCs/>
          <w:sz w:val="28"/>
          <w:szCs w:val="28"/>
        </w:rPr>
        <w:t>4.1 Introduction</w:t>
      </w:r>
      <w:r w:rsidR="001E1455">
        <w:rPr>
          <w:rFonts w:asciiTheme="minorHAnsi" w:hAnsiTheme="minorHAnsi" w:cstheme="minorHAnsi"/>
          <w:b/>
          <w:bCs/>
          <w:sz w:val="28"/>
          <w:szCs w:val="28"/>
        </w:rPr>
        <w:t>.</w:t>
      </w:r>
    </w:p>
    <w:p w14:paraId="6FA44CFB" w14:textId="0D2A3D96" w:rsidR="005F2D2D" w:rsidRDefault="005F2D2D" w:rsidP="00517487">
      <w:pPr>
        <w:ind w:right="-51"/>
        <w:rPr>
          <w:rFonts w:asciiTheme="minorHAnsi" w:hAnsiTheme="minorHAnsi" w:cstheme="minorHAnsi"/>
          <w:sz w:val="24"/>
          <w:szCs w:val="24"/>
        </w:rPr>
      </w:pPr>
    </w:p>
    <w:p w14:paraId="17A2F885" w14:textId="2DBD3F41" w:rsidR="009B554B" w:rsidRDefault="005F2D2D" w:rsidP="00517487">
      <w:pPr>
        <w:ind w:right="-51"/>
        <w:rPr>
          <w:rFonts w:asciiTheme="minorHAnsi" w:hAnsiTheme="minorHAnsi" w:cstheme="minorHAnsi"/>
          <w:sz w:val="24"/>
          <w:szCs w:val="24"/>
        </w:rPr>
      </w:pPr>
      <w:r>
        <w:rPr>
          <w:rFonts w:asciiTheme="minorHAnsi" w:hAnsiTheme="minorHAnsi" w:cstheme="minorHAnsi"/>
          <w:sz w:val="24"/>
          <w:szCs w:val="24"/>
        </w:rPr>
        <w:t>Th</w:t>
      </w:r>
      <w:r w:rsidR="009B554B">
        <w:rPr>
          <w:rFonts w:asciiTheme="minorHAnsi" w:hAnsiTheme="minorHAnsi" w:cstheme="minorHAnsi"/>
          <w:sz w:val="24"/>
          <w:szCs w:val="24"/>
        </w:rPr>
        <w:t xml:space="preserve">is stage </w:t>
      </w:r>
      <w:r>
        <w:rPr>
          <w:rFonts w:asciiTheme="minorHAnsi" w:hAnsiTheme="minorHAnsi" w:cstheme="minorHAnsi"/>
          <w:sz w:val="24"/>
          <w:szCs w:val="24"/>
        </w:rPr>
        <w:t xml:space="preserve">is when we now put all the planning we have done so far into action and come up with a working system the way it was planned to work and desired. All and any research and analysis done </w:t>
      </w:r>
      <w:r w:rsidR="009B554B">
        <w:rPr>
          <w:rFonts w:asciiTheme="minorHAnsi" w:hAnsiTheme="minorHAnsi" w:cstheme="minorHAnsi"/>
          <w:sz w:val="24"/>
          <w:szCs w:val="24"/>
        </w:rPr>
        <w:t xml:space="preserve">during previous stages </w:t>
      </w:r>
      <w:r>
        <w:rPr>
          <w:rFonts w:asciiTheme="minorHAnsi" w:hAnsiTheme="minorHAnsi" w:cstheme="minorHAnsi"/>
          <w:sz w:val="24"/>
          <w:szCs w:val="24"/>
        </w:rPr>
        <w:t>so far is now going to be transformed into a fully working system.</w:t>
      </w:r>
      <w:r w:rsidR="009B554B">
        <w:rPr>
          <w:rFonts w:asciiTheme="minorHAnsi" w:hAnsiTheme="minorHAnsi" w:cstheme="minorHAnsi"/>
          <w:sz w:val="24"/>
          <w:szCs w:val="24"/>
        </w:rPr>
        <w:t xml:space="preserve"> </w:t>
      </w:r>
      <w:r w:rsidR="009B554B" w:rsidRPr="009B554B">
        <w:rPr>
          <w:rFonts w:asciiTheme="minorHAnsi" w:hAnsiTheme="minorHAnsi" w:cstheme="minorHAnsi"/>
          <w:i/>
          <w:iCs/>
          <w:sz w:val="24"/>
          <w:szCs w:val="24"/>
        </w:rPr>
        <w:t>(opentextbc.ca, no date)</w:t>
      </w:r>
    </w:p>
    <w:p w14:paraId="28895579" w14:textId="14A7617B" w:rsidR="005F2D2D" w:rsidRDefault="009B554B" w:rsidP="00517487">
      <w:pPr>
        <w:ind w:right="-51"/>
        <w:rPr>
          <w:rFonts w:asciiTheme="minorHAnsi" w:hAnsiTheme="minorHAnsi" w:cstheme="minorHAnsi"/>
          <w:sz w:val="24"/>
          <w:szCs w:val="24"/>
        </w:rPr>
      </w:pPr>
      <w:r>
        <w:rPr>
          <w:rFonts w:asciiTheme="minorHAnsi" w:hAnsiTheme="minorHAnsi" w:cstheme="minorHAnsi"/>
          <w:sz w:val="24"/>
          <w:szCs w:val="24"/>
        </w:rPr>
        <w:t>T</w:t>
      </w:r>
      <w:r w:rsidR="005F2D2D">
        <w:rPr>
          <w:rFonts w:asciiTheme="minorHAnsi" w:hAnsiTheme="minorHAnsi" w:cstheme="minorHAnsi"/>
          <w:sz w:val="24"/>
          <w:szCs w:val="24"/>
        </w:rPr>
        <w:t>he following chapter is going to cover any programming languages or frameworks used for the development of the system, the system cutover and data migration aspects which were done from the development to the implementation architecture</w:t>
      </w:r>
      <w:r>
        <w:rPr>
          <w:rFonts w:asciiTheme="minorHAnsi" w:hAnsiTheme="minorHAnsi" w:cstheme="minorHAnsi"/>
          <w:sz w:val="24"/>
          <w:szCs w:val="24"/>
        </w:rPr>
        <w:t xml:space="preserve"> and</w:t>
      </w:r>
      <w:r w:rsidR="005F2D2D">
        <w:rPr>
          <w:rFonts w:asciiTheme="minorHAnsi" w:hAnsiTheme="minorHAnsi" w:cstheme="minorHAnsi"/>
          <w:sz w:val="24"/>
          <w:szCs w:val="24"/>
        </w:rPr>
        <w:t xml:space="preserve"> it will also cover the </w:t>
      </w:r>
      <w:r>
        <w:rPr>
          <w:rFonts w:asciiTheme="minorHAnsi" w:hAnsiTheme="minorHAnsi" w:cstheme="minorHAnsi"/>
          <w:sz w:val="24"/>
          <w:szCs w:val="24"/>
        </w:rPr>
        <w:t>training program conducted for the system.</w:t>
      </w:r>
    </w:p>
    <w:p w14:paraId="74535DA8" w14:textId="3D3CFC27" w:rsidR="009B554B" w:rsidRDefault="009B554B" w:rsidP="00517487">
      <w:pPr>
        <w:ind w:right="-51"/>
        <w:rPr>
          <w:rFonts w:asciiTheme="minorHAnsi" w:hAnsiTheme="minorHAnsi" w:cstheme="minorHAnsi"/>
          <w:sz w:val="24"/>
          <w:szCs w:val="24"/>
        </w:rPr>
      </w:pPr>
    </w:p>
    <w:p w14:paraId="67A24366" w14:textId="44CE288F" w:rsidR="009B554B" w:rsidRPr="009B554B" w:rsidRDefault="009B554B" w:rsidP="00517487">
      <w:pPr>
        <w:ind w:right="-51"/>
        <w:rPr>
          <w:rFonts w:asciiTheme="minorHAnsi" w:hAnsiTheme="minorHAnsi" w:cstheme="minorHAnsi"/>
          <w:b/>
          <w:bCs/>
          <w:sz w:val="28"/>
          <w:szCs w:val="28"/>
        </w:rPr>
      </w:pPr>
      <w:r w:rsidRPr="009B554B">
        <w:rPr>
          <w:rFonts w:asciiTheme="minorHAnsi" w:hAnsiTheme="minorHAnsi" w:cstheme="minorHAnsi"/>
          <w:b/>
          <w:bCs/>
          <w:sz w:val="28"/>
          <w:szCs w:val="28"/>
        </w:rPr>
        <w:t>4.2 programming language</w:t>
      </w:r>
      <w:r w:rsidR="00764C7A">
        <w:rPr>
          <w:rFonts w:asciiTheme="minorHAnsi" w:hAnsiTheme="minorHAnsi" w:cstheme="minorHAnsi"/>
          <w:b/>
          <w:bCs/>
          <w:sz w:val="28"/>
          <w:szCs w:val="28"/>
        </w:rPr>
        <w:t xml:space="preserve"> choices</w:t>
      </w:r>
      <w:r w:rsidR="001E1455">
        <w:rPr>
          <w:rFonts w:asciiTheme="minorHAnsi" w:hAnsiTheme="minorHAnsi" w:cstheme="minorHAnsi"/>
          <w:b/>
          <w:bCs/>
          <w:sz w:val="28"/>
          <w:szCs w:val="28"/>
        </w:rPr>
        <w:t>.</w:t>
      </w:r>
    </w:p>
    <w:p w14:paraId="460D3571" w14:textId="03C8150F" w:rsidR="00C568A9" w:rsidRDefault="00C568A9" w:rsidP="00517487">
      <w:pPr>
        <w:ind w:right="-51"/>
        <w:rPr>
          <w:rFonts w:asciiTheme="minorHAnsi" w:hAnsiTheme="minorHAnsi" w:cstheme="minorHAnsi"/>
          <w:b/>
          <w:bCs/>
          <w:sz w:val="28"/>
          <w:szCs w:val="28"/>
        </w:rPr>
      </w:pPr>
    </w:p>
    <w:p w14:paraId="3250E8F9" w14:textId="4B739D03" w:rsidR="00297224" w:rsidRPr="000E4D64" w:rsidRDefault="00297224" w:rsidP="00517487">
      <w:pPr>
        <w:ind w:right="-51"/>
        <w:rPr>
          <w:rFonts w:asciiTheme="minorHAnsi" w:hAnsiTheme="minorHAnsi" w:cstheme="minorHAnsi"/>
          <w:i/>
          <w:iCs/>
          <w:sz w:val="24"/>
          <w:szCs w:val="24"/>
        </w:rPr>
      </w:pPr>
      <w:r w:rsidRPr="00297224">
        <w:rPr>
          <w:rFonts w:asciiTheme="minorHAnsi" w:hAnsiTheme="minorHAnsi" w:cstheme="minorHAnsi"/>
          <w:sz w:val="24"/>
          <w:szCs w:val="24"/>
        </w:rPr>
        <w:t xml:space="preserve">A </w:t>
      </w:r>
      <w:r>
        <w:rPr>
          <w:rFonts w:asciiTheme="minorHAnsi" w:hAnsiTheme="minorHAnsi" w:cstheme="minorHAnsi"/>
          <w:sz w:val="24"/>
          <w:szCs w:val="24"/>
        </w:rPr>
        <w:t>programming</w:t>
      </w:r>
      <w:r w:rsidRPr="00297224">
        <w:rPr>
          <w:rFonts w:asciiTheme="minorHAnsi" w:hAnsiTheme="minorHAnsi" w:cstheme="minorHAnsi"/>
          <w:sz w:val="24"/>
          <w:szCs w:val="24"/>
        </w:rPr>
        <w:t xml:space="preserve"> language is utilized by coders to produce software, scripts, or other instructions for computers to follow. It is a language that computers can understand.</w:t>
      </w:r>
      <w:r>
        <w:rPr>
          <w:rFonts w:asciiTheme="minorHAnsi" w:hAnsiTheme="minorHAnsi" w:cstheme="minorHAnsi"/>
          <w:sz w:val="24"/>
          <w:szCs w:val="24"/>
        </w:rPr>
        <w:t xml:space="preserve"> </w:t>
      </w:r>
      <w:r w:rsidRPr="00297224">
        <w:rPr>
          <w:rFonts w:asciiTheme="minorHAnsi" w:hAnsiTheme="minorHAnsi" w:cstheme="minorHAnsi"/>
          <w:i/>
          <w:iCs/>
          <w:sz w:val="24"/>
          <w:szCs w:val="24"/>
        </w:rPr>
        <w:t>(computerhope.com, 03/03/2021</w:t>
      </w:r>
      <w:r w:rsidR="000E4D64" w:rsidRPr="00297224">
        <w:rPr>
          <w:rFonts w:asciiTheme="minorHAnsi" w:hAnsiTheme="minorHAnsi" w:cstheme="minorHAnsi"/>
          <w:i/>
          <w:iCs/>
          <w:sz w:val="24"/>
          <w:szCs w:val="24"/>
        </w:rPr>
        <w:t>)</w:t>
      </w:r>
      <w:r w:rsidR="000E4D64">
        <w:rPr>
          <w:rFonts w:asciiTheme="minorHAnsi" w:hAnsiTheme="minorHAnsi" w:cstheme="minorHAnsi"/>
          <w:i/>
          <w:iCs/>
          <w:sz w:val="24"/>
          <w:szCs w:val="24"/>
        </w:rPr>
        <w:t>.</w:t>
      </w:r>
      <w:r w:rsidR="000E4D64">
        <w:rPr>
          <w:rFonts w:asciiTheme="minorHAnsi" w:hAnsiTheme="minorHAnsi" w:cstheme="minorHAnsi"/>
          <w:sz w:val="24"/>
          <w:szCs w:val="24"/>
        </w:rPr>
        <w:t xml:space="preserve"> For</w:t>
      </w:r>
      <w:r>
        <w:rPr>
          <w:rFonts w:asciiTheme="minorHAnsi" w:hAnsiTheme="minorHAnsi" w:cstheme="minorHAnsi"/>
          <w:sz w:val="24"/>
          <w:szCs w:val="24"/>
        </w:rPr>
        <w:t xml:space="preserve"> this project, the only Languages used that count as languages are </w:t>
      </w:r>
      <w:r w:rsidRPr="00297224">
        <w:rPr>
          <w:rFonts w:asciiTheme="minorHAnsi" w:hAnsiTheme="minorHAnsi" w:cstheme="minorHAnsi"/>
          <w:b/>
          <w:bCs/>
          <w:sz w:val="24"/>
          <w:szCs w:val="24"/>
        </w:rPr>
        <w:t>Typescript</w:t>
      </w:r>
      <w:r>
        <w:rPr>
          <w:rFonts w:asciiTheme="minorHAnsi" w:hAnsiTheme="minorHAnsi" w:cstheme="minorHAnsi"/>
          <w:sz w:val="24"/>
          <w:szCs w:val="24"/>
        </w:rPr>
        <w:t xml:space="preserve"> for the frontend, </w:t>
      </w:r>
      <w:r w:rsidRPr="00297224">
        <w:rPr>
          <w:rFonts w:asciiTheme="minorHAnsi" w:hAnsiTheme="minorHAnsi" w:cstheme="minorHAnsi"/>
          <w:b/>
          <w:bCs/>
          <w:sz w:val="24"/>
          <w:szCs w:val="24"/>
        </w:rPr>
        <w:t>JavaScript</w:t>
      </w:r>
      <w:r>
        <w:rPr>
          <w:rFonts w:asciiTheme="minorHAnsi" w:hAnsiTheme="minorHAnsi" w:cstheme="minorHAnsi"/>
          <w:sz w:val="24"/>
          <w:szCs w:val="24"/>
        </w:rPr>
        <w:t xml:space="preserve"> for the backend (Running on </w:t>
      </w:r>
      <w:r w:rsidRPr="00297224">
        <w:rPr>
          <w:rFonts w:asciiTheme="minorHAnsi" w:hAnsiTheme="minorHAnsi" w:cstheme="minorHAnsi"/>
          <w:b/>
          <w:bCs/>
          <w:sz w:val="24"/>
          <w:szCs w:val="24"/>
        </w:rPr>
        <w:t>Node.js</w:t>
      </w:r>
      <w:r>
        <w:rPr>
          <w:rFonts w:asciiTheme="minorHAnsi" w:hAnsiTheme="minorHAnsi" w:cstheme="minorHAnsi"/>
          <w:sz w:val="24"/>
          <w:szCs w:val="24"/>
        </w:rPr>
        <w:t xml:space="preserve">) and </w:t>
      </w:r>
      <w:r w:rsidRPr="00297224">
        <w:rPr>
          <w:rFonts w:asciiTheme="minorHAnsi" w:hAnsiTheme="minorHAnsi" w:cstheme="minorHAnsi"/>
          <w:b/>
          <w:bCs/>
          <w:sz w:val="24"/>
          <w:szCs w:val="24"/>
        </w:rPr>
        <w:t>SQL</w:t>
      </w:r>
      <w:r>
        <w:rPr>
          <w:rFonts w:asciiTheme="minorHAnsi" w:hAnsiTheme="minorHAnsi" w:cstheme="minorHAnsi"/>
          <w:sz w:val="24"/>
          <w:szCs w:val="24"/>
        </w:rPr>
        <w:t xml:space="preserve"> for the </w:t>
      </w:r>
      <w:r w:rsidR="000E4D64">
        <w:rPr>
          <w:rFonts w:asciiTheme="minorHAnsi" w:hAnsiTheme="minorHAnsi" w:cstheme="minorHAnsi"/>
          <w:sz w:val="24"/>
          <w:szCs w:val="24"/>
        </w:rPr>
        <w:t xml:space="preserve">primary </w:t>
      </w:r>
      <w:r>
        <w:rPr>
          <w:rFonts w:asciiTheme="minorHAnsi" w:hAnsiTheme="minorHAnsi" w:cstheme="minorHAnsi"/>
          <w:sz w:val="24"/>
          <w:szCs w:val="24"/>
        </w:rPr>
        <w:t>database</w:t>
      </w:r>
      <w:r w:rsidR="000E4D64">
        <w:rPr>
          <w:rFonts w:asciiTheme="minorHAnsi" w:hAnsiTheme="minorHAnsi" w:cstheme="minorHAnsi"/>
          <w:sz w:val="24"/>
          <w:szCs w:val="24"/>
        </w:rPr>
        <w:t xml:space="preserve"> and </w:t>
      </w:r>
      <w:r w:rsidR="000E4D64" w:rsidRPr="000E4D64">
        <w:rPr>
          <w:rFonts w:asciiTheme="minorHAnsi" w:hAnsiTheme="minorHAnsi" w:cstheme="minorHAnsi"/>
          <w:b/>
          <w:bCs/>
          <w:sz w:val="24"/>
          <w:szCs w:val="24"/>
        </w:rPr>
        <w:t>Mongo dB</w:t>
      </w:r>
      <w:r w:rsidR="000E4D64">
        <w:rPr>
          <w:rFonts w:asciiTheme="minorHAnsi" w:hAnsiTheme="minorHAnsi" w:cstheme="minorHAnsi"/>
          <w:sz w:val="24"/>
          <w:szCs w:val="24"/>
        </w:rPr>
        <w:t xml:space="preserve"> for secondary database</w:t>
      </w:r>
      <w:r>
        <w:rPr>
          <w:rFonts w:asciiTheme="minorHAnsi" w:hAnsiTheme="minorHAnsi" w:cstheme="minorHAnsi"/>
          <w:sz w:val="24"/>
          <w:szCs w:val="24"/>
        </w:rPr>
        <w:t xml:space="preserve">. The use of </w:t>
      </w:r>
      <w:r w:rsidRPr="00297224">
        <w:rPr>
          <w:rFonts w:asciiTheme="minorHAnsi" w:hAnsiTheme="minorHAnsi" w:cstheme="minorHAnsi"/>
          <w:b/>
          <w:bCs/>
          <w:sz w:val="24"/>
          <w:szCs w:val="24"/>
        </w:rPr>
        <w:t>CSS</w:t>
      </w:r>
      <w:r>
        <w:rPr>
          <w:rFonts w:asciiTheme="minorHAnsi" w:hAnsiTheme="minorHAnsi" w:cstheme="minorHAnsi"/>
          <w:sz w:val="24"/>
          <w:szCs w:val="24"/>
        </w:rPr>
        <w:t xml:space="preserve"> was </w:t>
      </w:r>
      <w:r w:rsidR="00A45A2C">
        <w:rPr>
          <w:rFonts w:asciiTheme="minorHAnsi" w:hAnsiTheme="minorHAnsi" w:cstheme="minorHAnsi"/>
          <w:sz w:val="24"/>
          <w:szCs w:val="24"/>
        </w:rPr>
        <w:t xml:space="preserve">very little to none </w:t>
      </w:r>
      <w:r>
        <w:rPr>
          <w:rFonts w:asciiTheme="minorHAnsi" w:hAnsiTheme="minorHAnsi" w:cstheme="minorHAnsi"/>
          <w:sz w:val="24"/>
          <w:szCs w:val="24"/>
        </w:rPr>
        <w:t xml:space="preserve">and </w:t>
      </w:r>
      <w:r w:rsidRPr="00297224">
        <w:rPr>
          <w:rFonts w:asciiTheme="minorHAnsi" w:hAnsiTheme="minorHAnsi" w:cstheme="minorHAnsi"/>
          <w:b/>
          <w:bCs/>
          <w:sz w:val="24"/>
          <w:szCs w:val="24"/>
        </w:rPr>
        <w:t>bootstrap</w:t>
      </w:r>
      <w:r>
        <w:rPr>
          <w:rFonts w:asciiTheme="minorHAnsi" w:hAnsiTheme="minorHAnsi" w:cstheme="minorHAnsi"/>
          <w:sz w:val="24"/>
          <w:szCs w:val="24"/>
        </w:rPr>
        <w:t xml:space="preserve"> was rather used a lot. For the front-end</w:t>
      </w:r>
      <w:r w:rsidR="004E5771">
        <w:rPr>
          <w:rFonts w:asciiTheme="minorHAnsi" w:hAnsiTheme="minorHAnsi" w:cstheme="minorHAnsi"/>
          <w:sz w:val="24"/>
          <w:szCs w:val="24"/>
        </w:rPr>
        <w:t>,</w:t>
      </w:r>
      <w:r>
        <w:rPr>
          <w:rFonts w:asciiTheme="minorHAnsi" w:hAnsiTheme="minorHAnsi" w:cstheme="minorHAnsi"/>
          <w:sz w:val="24"/>
          <w:szCs w:val="24"/>
        </w:rPr>
        <w:t xml:space="preserve"> a JavaScript library </w:t>
      </w:r>
      <w:r w:rsidR="004E5771">
        <w:rPr>
          <w:rFonts w:asciiTheme="minorHAnsi" w:hAnsiTheme="minorHAnsi" w:cstheme="minorHAnsi"/>
          <w:sz w:val="24"/>
          <w:szCs w:val="24"/>
        </w:rPr>
        <w:t>known as</w:t>
      </w:r>
      <w:r>
        <w:rPr>
          <w:rFonts w:asciiTheme="minorHAnsi" w:hAnsiTheme="minorHAnsi" w:cstheme="minorHAnsi"/>
          <w:sz w:val="24"/>
          <w:szCs w:val="24"/>
        </w:rPr>
        <w:t xml:space="preserve"> </w:t>
      </w:r>
      <w:r w:rsidRPr="00297224">
        <w:rPr>
          <w:rFonts w:asciiTheme="minorHAnsi" w:hAnsiTheme="minorHAnsi" w:cstheme="minorHAnsi"/>
          <w:b/>
          <w:bCs/>
          <w:sz w:val="24"/>
          <w:szCs w:val="24"/>
        </w:rPr>
        <w:t>React.js</w:t>
      </w:r>
      <w:r>
        <w:rPr>
          <w:rFonts w:asciiTheme="minorHAnsi" w:hAnsiTheme="minorHAnsi" w:cstheme="minorHAnsi"/>
          <w:sz w:val="24"/>
          <w:szCs w:val="24"/>
        </w:rPr>
        <w:t xml:space="preserve"> was used. This was used to build the front-end</w:t>
      </w:r>
      <w:r w:rsidR="00214270">
        <w:rPr>
          <w:rFonts w:asciiTheme="minorHAnsi" w:hAnsiTheme="minorHAnsi" w:cstheme="minorHAnsi"/>
          <w:sz w:val="24"/>
          <w:szCs w:val="24"/>
        </w:rPr>
        <w:t xml:space="preserve"> UI</w:t>
      </w:r>
      <w:r>
        <w:rPr>
          <w:rFonts w:asciiTheme="minorHAnsi" w:hAnsiTheme="minorHAnsi" w:cstheme="minorHAnsi"/>
          <w:sz w:val="24"/>
          <w:szCs w:val="24"/>
        </w:rPr>
        <w:t xml:space="preserve"> via </w:t>
      </w:r>
      <w:r w:rsidR="00214270">
        <w:rPr>
          <w:rFonts w:asciiTheme="minorHAnsi" w:hAnsiTheme="minorHAnsi" w:cstheme="minorHAnsi"/>
          <w:b/>
          <w:bCs/>
          <w:sz w:val="24"/>
          <w:szCs w:val="24"/>
        </w:rPr>
        <w:t>T</w:t>
      </w:r>
      <w:r w:rsidRPr="00214270">
        <w:rPr>
          <w:rFonts w:asciiTheme="minorHAnsi" w:hAnsiTheme="minorHAnsi" w:cstheme="minorHAnsi"/>
          <w:b/>
          <w:bCs/>
          <w:sz w:val="24"/>
          <w:szCs w:val="24"/>
        </w:rPr>
        <w:t>ypescript</w:t>
      </w:r>
      <w:r>
        <w:rPr>
          <w:rFonts w:asciiTheme="minorHAnsi" w:hAnsiTheme="minorHAnsi" w:cstheme="minorHAnsi"/>
          <w:sz w:val="24"/>
          <w:szCs w:val="24"/>
        </w:rPr>
        <w:t>. A</w:t>
      </w:r>
      <w:r w:rsidR="00214270">
        <w:rPr>
          <w:rFonts w:asciiTheme="minorHAnsi" w:hAnsiTheme="minorHAnsi" w:cstheme="minorHAnsi"/>
          <w:sz w:val="24"/>
          <w:szCs w:val="24"/>
        </w:rPr>
        <w:t>s</w:t>
      </w:r>
      <w:r>
        <w:rPr>
          <w:rFonts w:asciiTheme="minorHAnsi" w:hAnsiTheme="minorHAnsi" w:cstheme="minorHAnsi"/>
          <w:sz w:val="24"/>
          <w:szCs w:val="24"/>
        </w:rPr>
        <w:t xml:space="preserve"> for the backend</w:t>
      </w:r>
      <w:r w:rsidR="00214270">
        <w:rPr>
          <w:rFonts w:asciiTheme="minorHAnsi" w:hAnsiTheme="minorHAnsi" w:cstheme="minorHAnsi"/>
          <w:sz w:val="24"/>
          <w:szCs w:val="24"/>
        </w:rPr>
        <w:t>,</w:t>
      </w:r>
      <w:r>
        <w:rPr>
          <w:rFonts w:asciiTheme="minorHAnsi" w:hAnsiTheme="minorHAnsi" w:cstheme="minorHAnsi"/>
          <w:sz w:val="24"/>
          <w:szCs w:val="24"/>
        </w:rPr>
        <w:t xml:space="preserve"> a framework known as </w:t>
      </w:r>
      <w:r w:rsidRPr="00297224">
        <w:rPr>
          <w:rFonts w:asciiTheme="minorHAnsi" w:hAnsiTheme="minorHAnsi" w:cstheme="minorHAnsi"/>
          <w:b/>
          <w:bCs/>
          <w:sz w:val="24"/>
          <w:szCs w:val="24"/>
        </w:rPr>
        <w:t>Express.js</w:t>
      </w:r>
      <w:r>
        <w:rPr>
          <w:rFonts w:asciiTheme="minorHAnsi" w:hAnsiTheme="minorHAnsi" w:cstheme="minorHAnsi"/>
          <w:sz w:val="24"/>
          <w:szCs w:val="24"/>
        </w:rPr>
        <w:t xml:space="preserve"> was used to build </w:t>
      </w:r>
      <w:r w:rsidR="004E5771">
        <w:rPr>
          <w:rFonts w:asciiTheme="minorHAnsi" w:hAnsiTheme="minorHAnsi" w:cstheme="minorHAnsi"/>
          <w:sz w:val="24"/>
          <w:szCs w:val="24"/>
        </w:rPr>
        <w:t>the</w:t>
      </w:r>
      <w:r>
        <w:rPr>
          <w:rFonts w:asciiTheme="minorHAnsi" w:hAnsiTheme="minorHAnsi" w:cstheme="minorHAnsi"/>
          <w:sz w:val="24"/>
          <w:szCs w:val="24"/>
        </w:rPr>
        <w:t xml:space="preserve"> http server. </w:t>
      </w:r>
      <w:r w:rsidR="004E5771">
        <w:rPr>
          <w:rFonts w:asciiTheme="minorHAnsi" w:hAnsiTheme="minorHAnsi" w:cstheme="minorHAnsi"/>
          <w:sz w:val="24"/>
          <w:szCs w:val="24"/>
        </w:rPr>
        <w:t xml:space="preserve">These languages in combination with </w:t>
      </w:r>
      <w:r w:rsidR="00A45A2C">
        <w:rPr>
          <w:rFonts w:asciiTheme="minorHAnsi" w:hAnsiTheme="minorHAnsi" w:cstheme="minorHAnsi"/>
          <w:sz w:val="24"/>
          <w:szCs w:val="24"/>
        </w:rPr>
        <w:t>the</w:t>
      </w:r>
      <w:r w:rsidR="004E5771">
        <w:rPr>
          <w:rFonts w:asciiTheme="minorHAnsi" w:hAnsiTheme="minorHAnsi" w:cstheme="minorHAnsi"/>
          <w:sz w:val="24"/>
          <w:szCs w:val="24"/>
        </w:rPr>
        <w:t xml:space="preserve"> frameworks</w:t>
      </w:r>
      <w:r w:rsidR="00A45A2C">
        <w:rPr>
          <w:rFonts w:asciiTheme="minorHAnsi" w:hAnsiTheme="minorHAnsi" w:cstheme="minorHAnsi"/>
          <w:sz w:val="24"/>
          <w:szCs w:val="24"/>
        </w:rPr>
        <w:t xml:space="preserve"> and libraries mentioned</w:t>
      </w:r>
      <w:r w:rsidR="004E5771">
        <w:rPr>
          <w:rFonts w:asciiTheme="minorHAnsi" w:hAnsiTheme="minorHAnsi" w:cstheme="minorHAnsi"/>
          <w:sz w:val="24"/>
          <w:szCs w:val="24"/>
        </w:rPr>
        <w:t xml:space="preserve"> were used to create the Tasked.it dashboard website.</w:t>
      </w:r>
    </w:p>
    <w:p w14:paraId="49100199" w14:textId="061A21F4" w:rsidR="004E5771" w:rsidRDefault="004E5771" w:rsidP="00517487">
      <w:pPr>
        <w:ind w:right="-51"/>
        <w:rPr>
          <w:rFonts w:asciiTheme="minorHAnsi" w:hAnsiTheme="minorHAnsi" w:cstheme="minorHAnsi"/>
          <w:sz w:val="24"/>
          <w:szCs w:val="24"/>
        </w:rPr>
      </w:pPr>
    </w:p>
    <w:p w14:paraId="4B49CA20" w14:textId="2AF1AF60" w:rsidR="004E5771" w:rsidRPr="00756D6E" w:rsidRDefault="004E5771" w:rsidP="00517487">
      <w:pPr>
        <w:ind w:right="-51"/>
        <w:rPr>
          <w:rFonts w:asciiTheme="minorHAnsi" w:hAnsiTheme="minorHAnsi" w:cstheme="minorHAnsi"/>
          <w:b/>
          <w:bCs/>
          <w:sz w:val="24"/>
          <w:szCs w:val="24"/>
        </w:rPr>
      </w:pPr>
      <w:r w:rsidRPr="004E5771">
        <w:rPr>
          <w:rFonts w:asciiTheme="minorHAnsi" w:hAnsiTheme="minorHAnsi" w:cstheme="minorHAnsi"/>
          <w:b/>
          <w:bCs/>
          <w:sz w:val="24"/>
          <w:szCs w:val="24"/>
        </w:rPr>
        <w:t xml:space="preserve">4.2.1 Typescript (with React.js) </w:t>
      </w:r>
      <w:r>
        <w:rPr>
          <w:rFonts w:asciiTheme="minorHAnsi" w:hAnsiTheme="minorHAnsi" w:cstheme="minorHAnsi"/>
          <w:b/>
          <w:bCs/>
          <w:sz w:val="24"/>
          <w:szCs w:val="24"/>
        </w:rPr>
        <w:t>for frontend</w:t>
      </w:r>
      <w:r w:rsidR="00953446">
        <w:rPr>
          <w:rFonts w:asciiTheme="minorHAnsi" w:hAnsiTheme="minorHAnsi" w:cstheme="minorHAnsi"/>
          <w:b/>
          <w:bCs/>
          <w:sz w:val="24"/>
          <w:szCs w:val="24"/>
        </w:rPr>
        <w:t xml:space="preserve"> (styled using bootstrap)</w:t>
      </w:r>
      <w:r>
        <w:rPr>
          <w:rFonts w:asciiTheme="minorHAnsi" w:hAnsiTheme="minorHAnsi" w:cstheme="minorHAnsi"/>
          <w:b/>
          <w:bCs/>
          <w:sz w:val="24"/>
          <w:szCs w:val="24"/>
        </w:rPr>
        <w:t>.</w:t>
      </w:r>
    </w:p>
    <w:p w14:paraId="66C26F87" w14:textId="29524E06" w:rsidR="00953446" w:rsidRDefault="004E5771" w:rsidP="00517487">
      <w:pPr>
        <w:ind w:right="-51"/>
        <w:rPr>
          <w:rFonts w:asciiTheme="minorHAnsi" w:hAnsiTheme="minorHAnsi" w:cstheme="minorHAnsi"/>
          <w:i/>
          <w:iCs/>
          <w:sz w:val="24"/>
          <w:szCs w:val="24"/>
        </w:rPr>
      </w:pPr>
      <w:r>
        <w:rPr>
          <w:rFonts w:asciiTheme="minorHAnsi" w:hAnsiTheme="minorHAnsi" w:cstheme="minorHAnsi"/>
          <w:sz w:val="24"/>
          <w:szCs w:val="24"/>
        </w:rPr>
        <w:t>Typescript is an open-source and free programming language built on top of JavaScript and is a superset of JavaScript. JavaScript does not have a static type system, Typescript fixes this by introducing</w:t>
      </w:r>
      <w:r w:rsidR="00214270">
        <w:rPr>
          <w:rFonts w:asciiTheme="minorHAnsi" w:hAnsiTheme="minorHAnsi" w:cstheme="minorHAnsi"/>
          <w:sz w:val="24"/>
          <w:szCs w:val="24"/>
        </w:rPr>
        <w:t xml:space="preserve"> variable</w:t>
      </w:r>
      <w:r>
        <w:rPr>
          <w:rFonts w:asciiTheme="minorHAnsi" w:hAnsiTheme="minorHAnsi" w:cstheme="minorHAnsi"/>
          <w:sz w:val="24"/>
          <w:szCs w:val="24"/>
        </w:rPr>
        <w:t xml:space="preserve"> types to JavaScript.</w:t>
      </w:r>
      <w:r w:rsidR="00214270">
        <w:rPr>
          <w:rFonts w:asciiTheme="minorHAnsi" w:hAnsiTheme="minorHAnsi" w:cstheme="minorHAnsi"/>
          <w:sz w:val="24"/>
          <w:szCs w:val="24"/>
        </w:rPr>
        <w:t xml:space="preserve"> </w:t>
      </w:r>
      <w:r w:rsidR="00214270" w:rsidRPr="00214270">
        <w:rPr>
          <w:rFonts w:asciiTheme="minorHAnsi" w:hAnsiTheme="minorHAnsi" w:cstheme="minorHAnsi"/>
          <w:i/>
          <w:iCs/>
          <w:sz w:val="24"/>
          <w:szCs w:val="24"/>
        </w:rPr>
        <w:t>(</w:t>
      </w:r>
      <w:hyperlink r:id="rId17" w:history="1">
        <w:r w:rsidR="00214270" w:rsidRPr="00214270">
          <w:rPr>
            <w:rStyle w:val="Hyperlink"/>
            <w:rFonts w:asciiTheme="minorHAnsi" w:hAnsiTheme="minorHAnsi" w:cstheme="minorHAnsi"/>
            <w:i/>
            <w:iCs/>
            <w:sz w:val="24"/>
            <w:szCs w:val="24"/>
          </w:rPr>
          <w:t>www.typescriptlang.org</w:t>
        </w:r>
      </w:hyperlink>
      <w:r w:rsidR="00214270" w:rsidRPr="00214270">
        <w:rPr>
          <w:rFonts w:asciiTheme="minorHAnsi" w:hAnsiTheme="minorHAnsi" w:cstheme="minorHAnsi"/>
          <w:i/>
          <w:iCs/>
          <w:sz w:val="24"/>
          <w:szCs w:val="24"/>
        </w:rPr>
        <w:t>, no date)</w:t>
      </w:r>
      <w:r w:rsidR="00214270">
        <w:rPr>
          <w:rFonts w:asciiTheme="minorHAnsi" w:hAnsiTheme="minorHAnsi" w:cstheme="minorHAnsi"/>
          <w:i/>
          <w:iCs/>
          <w:sz w:val="24"/>
          <w:szCs w:val="24"/>
        </w:rPr>
        <w:t>.</w:t>
      </w:r>
      <w:r w:rsidR="009441B3" w:rsidRPr="009441B3">
        <w:rPr>
          <w:rFonts w:asciiTheme="minorHAnsi" w:hAnsiTheme="minorHAnsi" w:cstheme="minorHAnsi"/>
          <w:sz w:val="24"/>
          <w:szCs w:val="24"/>
        </w:rPr>
        <w:t xml:space="preserve"> </w:t>
      </w:r>
      <w:r w:rsidR="009441B3">
        <w:rPr>
          <w:rFonts w:asciiTheme="minorHAnsi" w:hAnsiTheme="minorHAnsi" w:cstheme="minorHAnsi"/>
          <w:sz w:val="24"/>
          <w:szCs w:val="24"/>
        </w:rPr>
        <w:t>I used Typescript because it is mainly used to avoid production errors and bugs causes by the weakly typed language JavaScript.</w:t>
      </w:r>
    </w:p>
    <w:p w14:paraId="4F0FD8E7" w14:textId="5587F3A0" w:rsidR="00214270" w:rsidRDefault="00214270" w:rsidP="00517487">
      <w:pPr>
        <w:ind w:right="-51"/>
        <w:rPr>
          <w:rFonts w:asciiTheme="minorHAnsi" w:hAnsiTheme="minorHAnsi" w:cstheme="minorHAnsi"/>
          <w:i/>
          <w:iCs/>
          <w:sz w:val="24"/>
          <w:szCs w:val="24"/>
        </w:rPr>
      </w:pPr>
      <w:r>
        <w:rPr>
          <w:rFonts w:asciiTheme="minorHAnsi" w:hAnsiTheme="minorHAnsi" w:cstheme="minorHAnsi"/>
          <w:sz w:val="24"/>
          <w:szCs w:val="24"/>
        </w:rPr>
        <w:t xml:space="preserve">React.js on the other hand, is a JavaScript library for building user interfaces. React.js allows us to build websites quickly and more efficiently compared to using vanilla (plain) JavaScript. It does this by making use of reusable components which be thought of as Lego blocks. </w:t>
      </w:r>
      <w:r w:rsidRPr="00214270">
        <w:rPr>
          <w:rFonts w:asciiTheme="minorHAnsi" w:hAnsiTheme="minorHAnsi" w:cstheme="minorHAnsi"/>
          <w:i/>
          <w:iCs/>
          <w:sz w:val="24"/>
          <w:szCs w:val="24"/>
        </w:rPr>
        <w:t>(blog.hubspot.com, June 27 2022)</w:t>
      </w:r>
      <w:r>
        <w:rPr>
          <w:rFonts w:asciiTheme="minorHAnsi" w:hAnsiTheme="minorHAnsi" w:cstheme="minorHAnsi"/>
          <w:i/>
          <w:iCs/>
          <w:sz w:val="24"/>
          <w:szCs w:val="24"/>
        </w:rPr>
        <w:t>.</w:t>
      </w:r>
    </w:p>
    <w:p w14:paraId="5B9A2AD9" w14:textId="447B9A35" w:rsidR="009441B3" w:rsidRPr="009441B3" w:rsidRDefault="009441B3" w:rsidP="00517487">
      <w:pPr>
        <w:ind w:right="-51"/>
        <w:rPr>
          <w:rFonts w:asciiTheme="minorHAnsi" w:hAnsiTheme="minorHAnsi" w:cstheme="minorHAnsi"/>
          <w:sz w:val="24"/>
          <w:szCs w:val="24"/>
        </w:rPr>
      </w:pPr>
      <w:r>
        <w:rPr>
          <w:rFonts w:asciiTheme="minorHAnsi" w:hAnsiTheme="minorHAnsi" w:cstheme="minorHAnsi"/>
          <w:sz w:val="24"/>
          <w:szCs w:val="24"/>
        </w:rPr>
        <w:t>I used react.js because it was to reuse the components that I made compared to plain JavaScript.</w:t>
      </w:r>
    </w:p>
    <w:p w14:paraId="144278D1" w14:textId="07A7898C" w:rsidR="00953446" w:rsidRDefault="00214270" w:rsidP="00517487">
      <w:pPr>
        <w:ind w:right="-51"/>
        <w:rPr>
          <w:rFonts w:asciiTheme="minorHAnsi" w:hAnsiTheme="minorHAnsi" w:cstheme="minorHAnsi"/>
          <w:sz w:val="24"/>
          <w:szCs w:val="24"/>
        </w:rPr>
      </w:pPr>
      <w:r>
        <w:rPr>
          <w:rFonts w:asciiTheme="minorHAnsi" w:hAnsiTheme="minorHAnsi" w:cstheme="minorHAnsi"/>
          <w:sz w:val="24"/>
          <w:szCs w:val="24"/>
        </w:rPr>
        <w:t xml:space="preserve">The boilerplate or skeleton of the website was come up with using react.js but instead of using JavaScript, we used typescript for type </w:t>
      </w:r>
      <w:r w:rsidR="00075476">
        <w:rPr>
          <w:rFonts w:asciiTheme="minorHAnsi" w:hAnsiTheme="minorHAnsi" w:cstheme="minorHAnsi"/>
          <w:sz w:val="24"/>
          <w:szCs w:val="24"/>
        </w:rPr>
        <w:t>safety. Bootstrap</w:t>
      </w:r>
      <w:r w:rsidR="00953446">
        <w:rPr>
          <w:rFonts w:asciiTheme="minorHAnsi" w:hAnsiTheme="minorHAnsi" w:cstheme="minorHAnsi"/>
          <w:sz w:val="24"/>
          <w:szCs w:val="24"/>
        </w:rPr>
        <w:t xml:space="preserve"> is a framework for CSS that exposes CSS selector classes which can be used on html elements to style the html elements. It contains design templates for forms, navigation, typography and many other interface components.</w:t>
      </w:r>
    </w:p>
    <w:p w14:paraId="249A523A" w14:textId="20208734" w:rsidR="00214270" w:rsidRDefault="00214270" w:rsidP="00517487">
      <w:pPr>
        <w:ind w:right="-51"/>
        <w:rPr>
          <w:rFonts w:asciiTheme="minorHAnsi" w:hAnsiTheme="minorHAnsi" w:cstheme="minorHAnsi"/>
          <w:sz w:val="24"/>
          <w:szCs w:val="24"/>
        </w:rPr>
      </w:pPr>
    </w:p>
    <w:p w14:paraId="77F9E5F2" w14:textId="20B234D2" w:rsidR="00214270" w:rsidRDefault="00214270" w:rsidP="00517487">
      <w:pPr>
        <w:ind w:right="-51"/>
        <w:rPr>
          <w:rFonts w:asciiTheme="minorHAnsi" w:hAnsiTheme="minorHAnsi" w:cstheme="minorHAnsi"/>
          <w:sz w:val="24"/>
          <w:szCs w:val="24"/>
        </w:rPr>
      </w:pPr>
      <w:r w:rsidRPr="00214270">
        <w:rPr>
          <w:rFonts w:asciiTheme="minorHAnsi" w:hAnsiTheme="minorHAnsi" w:cstheme="minorHAnsi"/>
          <w:b/>
          <w:bCs/>
          <w:sz w:val="24"/>
          <w:szCs w:val="24"/>
        </w:rPr>
        <w:t>4.2.2 JavaScript (with Express.js) for backend</w:t>
      </w:r>
      <w:r>
        <w:rPr>
          <w:rFonts w:asciiTheme="minorHAnsi" w:hAnsiTheme="minorHAnsi" w:cstheme="minorHAnsi"/>
          <w:b/>
          <w:bCs/>
          <w:sz w:val="24"/>
          <w:szCs w:val="24"/>
        </w:rPr>
        <w:t xml:space="preserve"> running on Node.js</w:t>
      </w:r>
      <w:r w:rsidRPr="00214270">
        <w:rPr>
          <w:rFonts w:asciiTheme="minorHAnsi" w:hAnsiTheme="minorHAnsi" w:cstheme="minorHAnsi"/>
          <w:b/>
          <w:bCs/>
          <w:sz w:val="24"/>
          <w:szCs w:val="24"/>
        </w:rPr>
        <w:t>.</w:t>
      </w:r>
    </w:p>
    <w:p w14:paraId="5C9775F4" w14:textId="54D7B872" w:rsidR="00953446" w:rsidRDefault="00953446" w:rsidP="00517487">
      <w:pPr>
        <w:ind w:right="-51"/>
        <w:rPr>
          <w:rFonts w:asciiTheme="minorHAnsi" w:hAnsiTheme="minorHAnsi" w:cstheme="minorHAnsi"/>
          <w:sz w:val="24"/>
          <w:szCs w:val="24"/>
        </w:rPr>
      </w:pPr>
      <w:r>
        <w:rPr>
          <w:rFonts w:asciiTheme="minorHAnsi" w:hAnsiTheme="minorHAnsi" w:cstheme="minorHAnsi"/>
          <w:sz w:val="24"/>
          <w:szCs w:val="24"/>
        </w:rPr>
        <w:t xml:space="preserve">For many years, JavaScript has been mainly used as a client-side language or “a browser language” to manipulate the HTML found on web pages. However, nowadays it is also used as a server-side language that runs on a powerful JavaScript runtime known as Node.js. It is very possible to create powerful http servers using the standard JavaScript http library. However, there are many other http frameworks. </w:t>
      </w:r>
    </w:p>
    <w:p w14:paraId="57CAD7DA" w14:textId="64C74D39" w:rsidR="00214270" w:rsidRDefault="00953446" w:rsidP="00517487">
      <w:pPr>
        <w:ind w:right="-51"/>
        <w:rPr>
          <w:rFonts w:asciiTheme="minorHAnsi" w:hAnsiTheme="minorHAnsi" w:cstheme="minorHAnsi"/>
          <w:sz w:val="24"/>
          <w:szCs w:val="24"/>
        </w:rPr>
      </w:pPr>
      <w:r>
        <w:rPr>
          <w:rFonts w:asciiTheme="minorHAnsi" w:hAnsiTheme="minorHAnsi" w:cstheme="minorHAnsi"/>
          <w:sz w:val="24"/>
          <w:szCs w:val="24"/>
        </w:rPr>
        <w:t xml:space="preserve">The one I went with is known as Express.js. It allowed me to create an http server seamlessly and allowed me map it to different routes using its router functionality known as express router. The reason </w:t>
      </w:r>
      <w:r w:rsidR="009441B3">
        <w:rPr>
          <w:rFonts w:asciiTheme="minorHAnsi" w:hAnsiTheme="minorHAnsi" w:cstheme="minorHAnsi"/>
          <w:sz w:val="24"/>
          <w:szCs w:val="24"/>
        </w:rPr>
        <w:t>I</w:t>
      </w:r>
      <w:r>
        <w:rPr>
          <w:rFonts w:asciiTheme="minorHAnsi" w:hAnsiTheme="minorHAnsi" w:cstheme="minorHAnsi"/>
          <w:sz w:val="24"/>
          <w:szCs w:val="24"/>
        </w:rPr>
        <w:t xml:space="preserve"> use</w:t>
      </w:r>
      <w:r w:rsidR="009441B3">
        <w:rPr>
          <w:rFonts w:asciiTheme="minorHAnsi" w:hAnsiTheme="minorHAnsi" w:cstheme="minorHAnsi"/>
          <w:sz w:val="24"/>
          <w:szCs w:val="24"/>
        </w:rPr>
        <w:t>d</w:t>
      </w:r>
      <w:r>
        <w:rPr>
          <w:rFonts w:asciiTheme="minorHAnsi" w:hAnsiTheme="minorHAnsi" w:cstheme="minorHAnsi"/>
          <w:sz w:val="24"/>
          <w:szCs w:val="24"/>
        </w:rPr>
        <w:t xml:space="preserve"> JavaScript for the backend or server side is because it is one language for the front end and one language for the backend and it is easy to debug, code and find any errors, because we are dealing with </w:t>
      </w:r>
      <w:r w:rsidR="00A45A2C">
        <w:rPr>
          <w:rFonts w:asciiTheme="minorHAnsi" w:hAnsiTheme="minorHAnsi" w:cstheme="minorHAnsi"/>
          <w:sz w:val="24"/>
          <w:szCs w:val="24"/>
        </w:rPr>
        <w:t xml:space="preserve">only </w:t>
      </w:r>
      <w:r>
        <w:rPr>
          <w:rFonts w:asciiTheme="minorHAnsi" w:hAnsiTheme="minorHAnsi" w:cstheme="minorHAnsi"/>
          <w:sz w:val="24"/>
          <w:szCs w:val="24"/>
        </w:rPr>
        <w:t>one language.</w:t>
      </w:r>
    </w:p>
    <w:p w14:paraId="2ED9C6AE" w14:textId="73A7C46B" w:rsidR="00A45A2C" w:rsidRDefault="00A45A2C" w:rsidP="00517487">
      <w:pPr>
        <w:ind w:right="-51"/>
        <w:rPr>
          <w:rFonts w:asciiTheme="minorHAnsi" w:hAnsiTheme="minorHAnsi" w:cstheme="minorHAnsi"/>
          <w:sz w:val="24"/>
          <w:szCs w:val="24"/>
        </w:rPr>
      </w:pPr>
    </w:p>
    <w:p w14:paraId="74C09BD0" w14:textId="14E1AE73" w:rsidR="00A45A2C" w:rsidRPr="00756D6E" w:rsidRDefault="00A45A2C" w:rsidP="00517487">
      <w:pPr>
        <w:ind w:right="-51"/>
        <w:rPr>
          <w:rFonts w:asciiTheme="minorHAnsi" w:hAnsiTheme="minorHAnsi" w:cstheme="minorHAnsi"/>
          <w:b/>
          <w:bCs/>
          <w:sz w:val="24"/>
          <w:szCs w:val="24"/>
        </w:rPr>
      </w:pPr>
      <w:r w:rsidRPr="00A45A2C">
        <w:rPr>
          <w:rFonts w:asciiTheme="minorHAnsi" w:hAnsiTheme="minorHAnsi" w:cstheme="minorHAnsi"/>
          <w:b/>
          <w:bCs/>
          <w:sz w:val="24"/>
          <w:szCs w:val="24"/>
        </w:rPr>
        <w:t>4.2.3 SQL for primary database</w:t>
      </w:r>
      <w:r w:rsidR="009441B3">
        <w:rPr>
          <w:rFonts w:asciiTheme="minorHAnsi" w:hAnsiTheme="minorHAnsi" w:cstheme="minorHAnsi"/>
          <w:b/>
          <w:bCs/>
          <w:sz w:val="24"/>
          <w:szCs w:val="24"/>
        </w:rPr>
        <w:t xml:space="preserve"> and Mongo dB for secondary database.</w:t>
      </w:r>
    </w:p>
    <w:p w14:paraId="1F374EEF" w14:textId="71C4B35B" w:rsidR="000E4D64" w:rsidRDefault="00A45A2C" w:rsidP="00517487">
      <w:pPr>
        <w:ind w:right="-51"/>
        <w:rPr>
          <w:rFonts w:asciiTheme="minorHAnsi" w:hAnsiTheme="minorHAnsi" w:cstheme="minorHAnsi"/>
          <w:sz w:val="24"/>
          <w:szCs w:val="24"/>
        </w:rPr>
      </w:pPr>
      <w:r>
        <w:rPr>
          <w:rFonts w:asciiTheme="minorHAnsi" w:hAnsiTheme="minorHAnsi" w:cstheme="minorHAnsi"/>
          <w:sz w:val="24"/>
          <w:szCs w:val="24"/>
        </w:rPr>
        <w:t xml:space="preserve">SQL or (structured query language) </w:t>
      </w:r>
      <w:r w:rsidR="009441B3">
        <w:rPr>
          <w:rFonts w:asciiTheme="minorHAnsi" w:hAnsiTheme="minorHAnsi" w:cstheme="minorHAnsi"/>
          <w:sz w:val="24"/>
          <w:szCs w:val="24"/>
        </w:rPr>
        <w:t>is a database language used to manipulate, store and retrieve data and create the data structures (tables) that hold the data. It is especially useful in manipulating structured or relational databases. The reason I chose SQL for the primary database is because it allows me to maintain relational integrity among relational data</w:t>
      </w:r>
      <w:r w:rsidR="000E4D64">
        <w:rPr>
          <w:rFonts w:asciiTheme="minorHAnsi" w:hAnsiTheme="minorHAnsi" w:cstheme="minorHAnsi"/>
          <w:sz w:val="24"/>
          <w:szCs w:val="24"/>
        </w:rPr>
        <w:t>, in addition to that, I had related data entities in my class diagram.</w:t>
      </w:r>
    </w:p>
    <w:p w14:paraId="0DFC31B3" w14:textId="010AD8CB" w:rsidR="000E4D64" w:rsidRDefault="000E4D64" w:rsidP="00517487">
      <w:pPr>
        <w:ind w:right="-51"/>
        <w:rPr>
          <w:rFonts w:asciiTheme="minorHAnsi" w:hAnsiTheme="minorHAnsi" w:cstheme="minorHAnsi"/>
          <w:sz w:val="24"/>
          <w:szCs w:val="24"/>
        </w:rPr>
      </w:pPr>
      <w:r>
        <w:rPr>
          <w:rFonts w:asciiTheme="minorHAnsi" w:hAnsiTheme="minorHAnsi" w:cstheme="minorHAnsi"/>
          <w:sz w:val="24"/>
          <w:szCs w:val="24"/>
        </w:rPr>
        <w:t>Mongo dB is a NoSQL database. This means unlike SQL; it has no relational database structure that you have to follow. With mongo dB data is structured how you wan</w:t>
      </w:r>
      <w:r w:rsidR="00764C7A">
        <w:rPr>
          <w:rFonts w:asciiTheme="minorHAnsi" w:hAnsiTheme="minorHAnsi" w:cstheme="minorHAnsi"/>
          <w:sz w:val="24"/>
          <w:szCs w:val="24"/>
        </w:rPr>
        <w:t>t</w:t>
      </w:r>
      <w:r>
        <w:rPr>
          <w:rFonts w:asciiTheme="minorHAnsi" w:hAnsiTheme="minorHAnsi" w:cstheme="minorHAnsi"/>
          <w:sz w:val="24"/>
          <w:szCs w:val="24"/>
        </w:rPr>
        <w:t xml:space="preserve"> it and any restrictions that you want to place on data can be placed in the code layer. I chose mongo dB as the secondary database in order to store the refresh</w:t>
      </w:r>
      <w:r w:rsidR="00764C7A">
        <w:rPr>
          <w:rFonts w:asciiTheme="minorHAnsi" w:hAnsiTheme="minorHAnsi" w:cstheme="minorHAnsi"/>
          <w:sz w:val="24"/>
          <w:szCs w:val="24"/>
        </w:rPr>
        <w:t>-</w:t>
      </w:r>
      <w:r>
        <w:rPr>
          <w:rFonts w:asciiTheme="minorHAnsi" w:hAnsiTheme="minorHAnsi" w:cstheme="minorHAnsi"/>
          <w:sz w:val="24"/>
          <w:szCs w:val="24"/>
        </w:rPr>
        <w:t>Tokens for the authenticated users on the dashboard. Additionally, I also stored the messages exchanged between admins and freelancers.</w:t>
      </w:r>
    </w:p>
    <w:p w14:paraId="3B4C4B60" w14:textId="78F4695A" w:rsidR="000E4D64" w:rsidRDefault="000E4D64" w:rsidP="00517487">
      <w:pPr>
        <w:ind w:right="-51"/>
        <w:rPr>
          <w:rFonts w:asciiTheme="minorHAnsi" w:hAnsiTheme="minorHAnsi" w:cstheme="minorHAnsi"/>
          <w:sz w:val="24"/>
          <w:szCs w:val="24"/>
        </w:rPr>
      </w:pPr>
    </w:p>
    <w:p w14:paraId="3C637E6D" w14:textId="3CBE7614" w:rsidR="00A45A2C" w:rsidRPr="00075476" w:rsidRDefault="000E4D64" w:rsidP="00517487">
      <w:pPr>
        <w:ind w:right="-51"/>
        <w:rPr>
          <w:rFonts w:asciiTheme="minorHAnsi" w:hAnsiTheme="minorHAnsi" w:cstheme="minorHAnsi"/>
          <w:b/>
          <w:bCs/>
          <w:sz w:val="24"/>
          <w:szCs w:val="24"/>
        </w:rPr>
      </w:pPr>
      <w:r w:rsidRPr="000E4D64">
        <w:rPr>
          <w:rFonts w:asciiTheme="minorHAnsi" w:hAnsiTheme="minorHAnsi" w:cstheme="minorHAnsi"/>
          <w:b/>
          <w:bCs/>
          <w:sz w:val="24"/>
          <w:szCs w:val="24"/>
        </w:rPr>
        <w:t xml:space="preserve">4.2.4 </w:t>
      </w:r>
      <w:r w:rsidR="00764C7A">
        <w:rPr>
          <w:rFonts w:asciiTheme="minorHAnsi" w:hAnsiTheme="minorHAnsi" w:cstheme="minorHAnsi"/>
          <w:b/>
          <w:bCs/>
          <w:sz w:val="24"/>
          <w:szCs w:val="24"/>
        </w:rPr>
        <w:t xml:space="preserve">The </w:t>
      </w:r>
      <w:r w:rsidRPr="000E4D64">
        <w:rPr>
          <w:rFonts w:asciiTheme="minorHAnsi" w:hAnsiTheme="minorHAnsi" w:cstheme="minorHAnsi"/>
          <w:b/>
          <w:bCs/>
          <w:sz w:val="24"/>
          <w:szCs w:val="24"/>
        </w:rPr>
        <w:t>Tools Used</w:t>
      </w:r>
    </w:p>
    <w:p w14:paraId="528466A9" w14:textId="1981F558" w:rsidR="000E4D64" w:rsidRDefault="000E4D64" w:rsidP="00517487">
      <w:pPr>
        <w:ind w:right="-51"/>
        <w:rPr>
          <w:rFonts w:asciiTheme="minorHAnsi" w:hAnsiTheme="minorHAnsi" w:cstheme="minorHAnsi"/>
          <w:sz w:val="24"/>
          <w:szCs w:val="24"/>
        </w:rPr>
      </w:pPr>
      <w:r>
        <w:rPr>
          <w:rFonts w:asciiTheme="minorHAnsi" w:hAnsiTheme="minorHAnsi" w:cstheme="minorHAnsi"/>
          <w:sz w:val="24"/>
          <w:szCs w:val="24"/>
        </w:rPr>
        <w:t>The tools used for developing the entire system included Visual studio code (for coding), chrome web browser (For designing</w:t>
      </w:r>
      <w:r w:rsidR="0016143B">
        <w:rPr>
          <w:rFonts w:asciiTheme="minorHAnsi" w:hAnsiTheme="minorHAnsi" w:cstheme="minorHAnsi"/>
          <w:sz w:val="24"/>
          <w:szCs w:val="24"/>
        </w:rPr>
        <w:t xml:space="preserve"> and debugging</w:t>
      </w:r>
      <w:r>
        <w:rPr>
          <w:rFonts w:asciiTheme="minorHAnsi" w:hAnsiTheme="minorHAnsi" w:cstheme="minorHAnsi"/>
          <w:sz w:val="24"/>
          <w:szCs w:val="24"/>
        </w:rPr>
        <w:t xml:space="preserve"> UI), (Heidi SQL) for designing</w:t>
      </w:r>
      <w:r w:rsidR="0016143B">
        <w:rPr>
          <w:rFonts w:asciiTheme="minorHAnsi" w:hAnsiTheme="minorHAnsi" w:cstheme="minorHAnsi"/>
          <w:sz w:val="24"/>
          <w:szCs w:val="24"/>
        </w:rPr>
        <w:t xml:space="preserve"> and managing</w:t>
      </w:r>
      <w:r>
        <w:rPr>
          <w:rFonts w:asciiTheme="minorHAnsi" w:hAnsiTheme="minorHAnsi" w:cstheme="minorHAnsi"/>
          <w:sz w:val="24"/>
          <w:szCs w:val="24"/>
        </w:rPr>
        <w:t xml:space="preserve"> database</w:t>
      </w:r>
      <w:r w:rsidR="00AF5FD8">
        <w:rPr>
          <w:rFonts w:asciiTheme="minorHAnsi" w:hAnsiTheme="minorHAnsi" w:cstheme="minorHAnsi"/>
          <w:sz w:val="24"/>
          <w:szCs w:val="24"/>
        </w:rPr>
        <w:t>, git and GitHub for version control</w:t>
      </w:r>
      <w:r>
        <w:rPr>
          <w:rFonts w:asciiTheme="minorHAnsi" w:hAnsiTheme="minorHAnsi" w:cstheme="minorHAnsi"/>
          <w:sz w:val="24"/>
          <w:szCs w:val="24"/>
        </w:rPr>
        <w:t xml:space="preserve">.  </w:t>
      </w:r>
    </w:p>
    <w:p w14:paraId="605AC8B7" w14:textId="56893356" w:rsidR="000E4D64" w:rsidRDefault="000E4D64" w:rsidP="00517487">
      <w:pPr>
        <w:ind w:right="-51"/>
        <w:rPr>
          <w:rFonts w:asciiTheme="minorHAnsi" w:hAnsiTheme="minorHAnsi" w:cstheme="minorHAnsi"/>
          <w:sz w:val="24"/>
          <w:szCs w:val="24"/>
        </w:rPr>
      </w:pPr>
      <w:r>
        <w:rPr>
          <w:rFonts w:asciiTheme="minorHAnsi" w:hAnsiTheme="minorHAnsi" w:cstheme="minorHAnsi"/>
          <w:sz w:val="24"/>
          <w:szCs w:val="24"/>
        </w:rPr>
        <w:t>Visual studio code is a lightweight text editor that helps in coding complex applications. It is lightweight and runs smoothly on lower end devices and provides stunning visuals and pretty</w:t>
      </w:r>
      <w:r w:rsidR="0016143B">
        <w:rPr>
          <w:rFonts w:asciiTheme="minorHAnsi" w:hAnsiTheme="minorHAnsi" w:cstheme="minorHAnsi"/>
          <w:sz w:val="24"/>
          <w:szCs w:val="24"/>
        </w:rPr>
        <w:t>-</w:t>
      </w:r>
      <w:r>
        <w:rPr>
          <w:rFonts w:asciiTheme="minorHAnsi" w:hAnsiTheme="minorHAnsi" w:cstheme="minorHAnsi"/>
          <w:sz w:val="24"/>
          <w:szCs w:val="24"/>
        </w:rPr>
        <w:t>code</w:t>
      </w:r>
      <w:r w:rsidR="0016143B">
        <w:rPr>
          <w:rFonts w:asciiTheme="minorHAnsi" w:hAnsiTheme="minorHAnsi" w:cstheme="minorHAnsi"/>
          <w:sz w:val="24"/>
          <w:szCs w:val="24"/>
        </w:rPr>
        <w:t>-</w:t>
      </w:r>
      <w:r>
        <w:rPr>
          <w:rFonts w:asciiTheme="minorHAnsi" w:hAnsiTheme="minorHAnsi" w:cstheme="minorHAnsi"/>
          <w:sz w:val="24"/>
          <w:szCs w:val="24"/>
        </w:rPr>
        <w:t>formatter</w:t>
      </w:r>
      <w:r w:rsidR="0016143B">
        <w:rPr>
          <w:rFonts w:asciiTheme="minorHAnsi" w:hAnsiTheme="minorHAnsi" w:cstheme="minorHAnsi"/>
          <w:sz w:val="24"/>
          <w:szCs w:val="24"/>
        </w:rPr>
        <w:t>s</w:t>
      </w:r>
      <w:r>
        <w:rPr>
          <w:rFonts w:asciiTheme="minorHAnsi" w:hAnsiTheme="minorHAnsi" w:cstheme="minorHAnsi"/>
          <w:sz w:val="24"/>
          <w:szCs w:val="24"/>
        </w:rPr>
        <w:t xml:space="preserve"> to format the code you write in a neat and organized way. </w:t>
      </w:r>
    </w:p>
    <w:p w14:paraId="420D4478" w14:textId="6A6B33B6" w:rsidR="000E4D64" w:rsidRDefault="000E4D64" w:rsidP="00517487">
      <w:pPr>
        <w:ind w:right="-51"/>
        <w:rPr>
          <w:rFonts w:asciiTheme="minorHAnsi" w:hAnsiTheme="minorHAnsi" w:cstheme="minorHAnsi"/>
          <w:sz w:val="24"/>
          <w:szCs w:val="24"/>
        </w:rPr>
      </w:pPr>
      <w:r>
        <w:rPr>
          <w:rFonts w:asciiTheme="minorHAnsi" w:hAnsiTheme="minorHAnsi" w:cstheme="minorHAnsi"/>
          <w:sz w:val="24"/>
          <w:szCs w:val="24"/>
        </w:rPr>
        <w:t>I chose chrome web browser, because it has good developer tools to allow debugging and checking for responsiveness for multiple devices.</w:t>
      </w:r>
    </w:p>
    <w:p w14:paraId="2DABBD5C" w14:textId="623BB150" w:rsidR="000E4D64" w:rsidRDefault="000E4D64" w:rsidP="00517487">
      <w:pPr>
        <w:ind w:right="-51"/>
        <w:rPr>
          <w:rFonts w:asciiTheme="minorHAnsi" w:hAnsiTheme="minorHAnsi" w:cstheme="minorHAnsi"/>
          <w:sz w:val="24"/>
          <w:szCs w:val="24"/>
        </w:rPr>
      </w:pPr>
      <w:r>
        <w:rPr>
          <w:rFonts w:asciiTheme="minorHAnsi" w:hAnsiTheme="minorHAnsi" w:cstheme="minorHAnsi"/>
          <w:sz w:val="24"/>
          <w:szCs w:val="24"/>
        </w:rPr>
        <w:t xml:space="preserve">Heidi SQL is a database administration tool for MySQL, MariaDB etc. The UI is </w:t>
      </w:r>
      <w:r w:rsidR="0016143B">
        <w:rPr>
          <w:rFonts w:asciiTheme="minorHAnsi" w:hAnsiTheme="minorHAnsi" w:cstheme="minorHAnsi"/>
          <w:sz w:val="24"/>
          <w:szCs w:val="24"/>
        </w:rPr>
        <w:t>user</w:t>
      </w:r>
      <w:r>
        <w:rPr>
          <w:rFonts w:asciiTheme="minorHAnsi" w:hAnsiTheme="minorHAnsi" w:cstheme="minorHAnsi"/>
          <w:sz w:val="24"/>
          <w:szCs w:val="24"/>
        </w:rPr>
        <w:t xml:space="preserve"> friendly and it is also free</w:t>
      </w:r>
      <w:r w:rsidR="0016143B">
        <w:rPr>
          <w:rFonts w:asciiTheme="minorHAnsi" w:hAnsiTheme="minorHAnsi" w:cstheme="minorHAnsi"/>
          <w:sz w:val="24"/>
          <w:szCs w:val="24"/>
        </w:rPr>
        <w:t xml:space="preserve"> to use</w:t>
      </w:r>
      <w:r>
        <w:rPr>
          <w:rFonts w:asciiTheme="minorHAnsi" w:hAnsiTheme="minorHAnsi" w:cstheme="minorHAnsi"/>
          <w:sz w:val="24"/>
          <w:szCs w:val="24"/>
        </w:rPr>
        <w:t>.</w:t>
      </w:r>
      <w:r w:rsidR="00AF5FD8">
        <w:rPr>
          <w:rFonts w:asciiTheme="minorHAnsi" w:hAnsiTheme="minorHAnsi" w:cstheme="minorHAnsi"/>
          <w:sz w:val="24"/>
          <w:szCs w:val="24"/>
        </w:rPr>
        <w:t xml:space="preserve"> </w:t>
      </w:r>
    </w:p>
    <w:p w14:paraId="2834CE1D" w14:textId="231EDE72" w:rsidR="00A45A2C" w:rsidRDefault="00A45A2C" w:rsidP="00517487">
      <w:pPr>
        <w:ind w:right="-51"/>
        <w:rPr>
          <w:rFonts w:asciiTheme="minorHAnsi" w:hAnsiTheme="minorHAnsi" w:cstheme="minorHAnsi"/>
          <w:sz w:val="24"/>
          <w:szCs w:val="24"/>
        </w:rPr>
      </w:pPr>
    </w:p>
    <w:p w14:paraId="17C0ED44" w14:textId="4622B675" w:rsidR="00F03C66" w:rsidRPr="00075476" w:rsidRDefault="00F03C66" w:rsidP="00517487">
      <w:pPr>
        <w:ind w:right="-51"/>
        <w:rPr>
          <w:rFonts w:asciiTheme="minorHAnsi" w:hAnsiTheme="minorHAnsi" w:cstheme="minorHAnsi"/>
          <w:b/>
          <w:bCs/>
          <w:sz w:val="28"/>
          <w:szCs w:val="28"/>
        </w:rPr>
      </w:pPr>
      <w:r w:rsidRPr="00F03C66">
        <w:rPr>
          <w:rFonts w:asciiTheme="minorHAnsi" w:hAnsiTheme="minorHAnsi" w:cstheme="minorHAnsi"/>
          <w:b/>
          <w:bCs/>
          <w:sz w:val="28"/>
          <w:szCs w:val="28"/>
        </w:rPr>
        <w:t>4.3 System Cutover</w:t>
      </w:r>
      <w:r w:rsidR="001E1455">
        <w:rPr>
          <w:rFonts w:asciiTheme="minorHAnsi" w:hAnsiTheme="minorHAnsi" w:cstheme="minorHAnsi"/>
          <w:b/>
          <w:bCs/>
          <w:sz w:val="28"/>
          <w:szCs w:val="28"/>
        </w:rPr>
        <w:t>.</w:t>
      </w:r>
    </w:p>
    <w:p w14:paraId="706E2979" w14:textId="1B16E041" w:rsidR="00764C7A" w:rsidRDefault="00764C7A" w:rsidP="00517487">
      <w:pPr>
        <w:ind w:right="-51"/>
        <w:rPr>
          <w:rFonts w:asciiTheme="minorHAnsi" w:hAnsiTheme="minorHAnsi" w:cstheme="minorHAnsi"/>
          <w:sz w:val="24"/>
          <w:szCs w:val="24"/>
        </w:rPr>
      </w:pPr>
      <w:r>
        <w:rPr>
          <w:rFonts w:asciiTheme="minorHAnsi" w:hAnsiTheme="minorHAnsi" w:cstheme="minorHAnsi"/>
          <w:sz w:val="24"/>
          <w:szCs w:val="24"/>
        </w:rPr>
        <w:t xml:space="preserve">A system cutover is a process that involves going from the old way of doing thing (old system) to the new way of doing thing (new system). this new system in our case is the </w:t>
      </w:r>
      <w:r w:rsidR="0047102B">
        <w:rPr>
          <w:rFonts w:asciiTheme="minorHAnsi" w:hAnsiTheme="minorHAnsi" w:cstheme="minorHAnsi"/>
          <w:sz w:val="24"/>
          <w:szCs w:val="24"/>
        </w:rPr>
        <w:t>Tasked.it</w:t>
      </w:r>
      <w:r>
        <w:rPr>
          <w:rFonts w:asciiTheme="minorHAnsi" w:hAnsiTheme="minorHAnsi" w:cstheme="minorHAnsi"/>
          <w:sz w:val="24"/>
          <w:szCs w:val="24"/>
        </w:rPr>
        <w:t xml:space="preserve"> dashboard website created. There are many ways that this can be done. Some of them are mentioned below:</w:t>
      </w:r>
    </w:p>
    <w:p w14:paraId="1F15A1AA" w14:textId="1BE7BB18" w:rsidR="00764C7A" w:rsidRDefault="00764C7A" w:rsidP="00517487">
      <w:pPr>
        <w:ind w:right="-51"/>
        <w:rPr>
          <w:rFonts w:asciiTheme="minorHAnsi" w:hAnsiTheme="minorHAnsi" w:cstheme="minorHAnsi"/>
          <w:sz w:val="24"/>
          <w:szCs w:val="24"/>
        </w:rPr>
      </w:pPr>
    </w:p>
    <w:p w14:paraId="3CE8DEC6" w14:textId="213185F1" w:rsidR="00764C7A" w:rsidRPr="00992097" w:rsidRDefault="00764C7A" w:rsidP="00517487">
      <w:pPr>
        <w:ind w:right="-51"/>
        <w:rPr>
          <w:rFonts w:asciiTheme="minorHAnsi" w:hAnsiTheme="minorHAnsi" w:cstheme="minorHAnsi"/>
          <w:b/>
          <w:bCs/>
          <w:sz w:val="24"/>
          <w:szCs w:val="24"/>
        </w:rPr>
      </w:pPr>
      <w:r w:rsidRPr="00764C7A">
        <w:rPr>
          <w:rFonts w:asciiTheme="minorHAnsi" w:hAnsiTheme="minorHAnsi" w:cstheme="minorHAnsi"/>
          <w:b/>
          <w:bCs/>
          <w:sz w:val="24"/>
          <w:szCs w:val="24"/>
        </w:rPr>
        <w:t>Immediate Cutover:</w:t>
      </w:r>
    </w:p>
    <w:p w14:paraId="4C833F42" w14:textId="421F58C6" w:rsidR="00764C7A" w:rsidRDefault="0047102B" w:rsidP="00517487">
      <w:pPr>
        <w:ind w:right="-51"/>
        <w:rPr>
          <w:rFonts w:asciiTheme="minorHAnsi" w:hAnsiTheme="minorHAnsi" w:cstheme="minorHAnsi"/>
          <w:sz w:val="24"/>
          <w:szCs w:val="24"/>
        </w:rPr>
      </w:pPr>
      <w:r>
        <w:rPr>
          <w:rFonts w:asciiTheme="minorHAnsi" w:hAnsiTheme="minorHAnsi" w:cstheme="minorHAnsi"/>
          <w:sz w:val="24"/>
          <w:szCs w:val="24"/>
        </w:rPr>
        <w:t xml:space="preserve">This method is exactly what It sounds like. We immediately put a stop to the old system and dismantle it and put into operation the new system simultaneously. </w:t>
      </w:r>
    </w:p>
    <w:p w14:paraId="479D72FB" w14:textId="0AE0570D" w:rsidR="0047102B" w:rsidRDefault="0047102B" w:rsidP="00517487">
      <w:pPr>
        <w:ind w:right="-51"/>
        <w:rPr>
          <w:rFonts w:asciiTheme="minorHAnsi" w:hAnsiTheme="minorHAnsi" w:cstheme="minorHAnsi"/>
          <w:sz w:val="24"/>
          <w:szCs w:val="24"/>
        </w:rPr>
      </w:pPr>
      <w:r>
        <w:rPr>
          <w:rFonts w:asciiTheme="minorHAnsi" w:hAnsiTheme="minorHAnsi" w:cstheme="minorHAnsi"/>
          <w:sz w:val="24"/>
          <w:szCs w:val="24"/>
        </w:rPr>
        <w:t>There is no transition period between the two actions. Instead, the organization may select a date and time to perform the termination of the old system and the activation of the new one.</w:t>
      </w:r>
    </w:p>
    <w:p w14:paraId="322590B9" w14:textId="662DC6B9" w:rsidR="0047102B" w:rsidRDefault="0047102B" w:rsidP="00517487">
      <w:pPr>
        <w:ind w:right="-51"/>
        <w:rPr>
          <w:rFonts w:asciiTheme="minorHAnsi" w:hAnsiTheme="minorHAnsi" w:cstheme="minorHAnsi"/>
          <w:sz w:val="24"/>
          <w:szCs w:val="24"/>
        </w:rPr>
      </w:pPr>
    </w:p>
    <w:p w14:paraId="304E9A89" w14:textId="03EC43C0" w:rsidR="0047102B" w:rsidRPr="00992097" w:rsidRDefault="0047102B" w:rsidP="00517487">
      <w:pPr>
        <w:ind w:right="-51"/>
        <w:rPr>
          <w:rFonts w:asciiTheme="minorHAnsi" w:hAnsiTheme="minorHAnsi" w:cstheme="minorHAnsi"/>
          <w:b/>
          <w:bCs/>
          <w:sz w:val="24"/>
          <w:szCs w:val="24"/>
        </w:rPr>
      </w:pPr>
      <w:r w:rsidRPr="0047102B">
        <w:rPr>
          <w:rFonts w:asciiTheme="minorHAnsi" w:hAnsiTheme="minorHAnsi" w:cstheme="minorHAnsi"/>
          <w:b/>
          <w:bCs/>
          <w:sz w:val="24"/>
          <w:szCs w:val="24"/>
        </w:rPr>
        <w:t>Phased Cutover:</w:t>
      </w:r>
    </w:p>
    <w:p w14:paraId="7367FD64" w14:textId="672BA703" w:rsidR="0047102B" w:rsidRDefault="0047102B" w:rsidP="00517487">
      <w:pPr>
        <w:ind w:right="-51"/>
        <w:rPr>
          <w:rFonts w:asciiTheme="minorHAnsi" w:hAnsiTheme="minorHAnsi" w:cstheme="minorHAnsi"/>
          <w:sz w:val="24"/>
          <w:szCs w:val="24"/>
        </w:rPr>
      </w:pPr>
      <w:r>
        <w:rPr>
          <w:rFonts w:asciiTheme="minorHAnsi" w:hAnsiTheme="minorHAnsi" w:cstheme="minorHAnsi"/>
          <w:sz w:val="24"/>
          <w:szCs w:val="24"/>
        </w:rPr>
        <w:t xml:space="preserve">In this method, we perform the cutover in phases and we start to adopt the new system bit by bit. The risk is lower here as it is easy to simply find the problem in one particular phase. </w:t>
      </w:r>
    </w:p>
    <w:p w14:paraId="10B3190D" w14:textId="1D59922C" w:rsidR="00992097" w:rsidRDefault="00992097" w:rsidP="00517487">
      <w:pPr>
        <w:ind w:right="-51"/>
        <w:rPr>
          <w:rFonts w:asciiTheme="minorHAnsi" w:hAnsiTheme="minorHAnsi" w:cstheme="minorHAnsi"/>
          <w:sz w:val="24"/>
          <w:szCs w:val="24"/>
        </w:rPr>
      </w:pPr>
    </w:p>
    <w:p w14:paraId="104958FC" w14:textId="4116A841" w:rsidR="00992097" w:rsidRPr="00992097" w:rsidRDefault="00992097" w:rsidP="00517487">
      <w:pPr>
        <w:ind w:right="-51"/>
        <w:rPr>
          <w:rFonts w:asciiTheme="minorHAnsi" w:hAnsiTheme="minorHAnsi" w:cstheme="minorHAnsi"/>
          <w:b/>
          <w:bCs/>
          <w:sz w:val="24"/>
          <w:szCs w:val="24"/>
        </w:rPr>
      </w:pPr>
      <w:r w:rsidRPr="00992097">
        <w:rPr>
          <w:rFonts w:asciiTheme="minorHAnsi" w:hAnsiTheme="minorHAnsi" w:cstheme="minorHAnsi"/>
          <w:b/>
          <w:bCs/>
          <w:sz w:val="24"/>
          <w:szCs w:val="24"/>
        </w:rPr>
        <w:t>Parallel Cutover:</w:t>
      </w:r>
    </w:p>
    <w:p w14:paraId="1988C06B" w14:textId="582145EB" w:rsidR="00992097" w:rsidRDefault="00992097" w:rsidP="00517487">
      <w:pPr>
        <w:ind w:right="-51"/>
        <w:rPr>
          <w:rFonts w:asciiTheme="minorHAnsi" w:hAnsiTheme="minorHAnsi" w:cstheme="minorHAnsi"/>
          <w:sz w:val="24"/>
          <w:szCs w:val="24"/>
        </w:rPr>
      </w:pPr>
      <w:r>
        <w:rPr>
          <w:rFonts w:asciiTheme="minorHAnsi" w:hAnsiTheme="minorHAnsi" w:cstheme="minorHAnsi"/>
          <w:sz w:val="24"/>
          <w:szCs w:val="24"/>
        </w:rPr>
        <w:t>The parallel cutover method will allow the old and new system to work and run alongside each other or in parallel. These will run for some time until the users decide that the new system operates successfully and then the old one will be terminated.</w:t>
      </w:r>
    </w:p>
    <w:p w14:paraId="63A82F12" w14:textId="77777777" w:rsidR="00075476" w:rsidRDefault="00075476" w:rsidP="00517487">
      <w:pPr>
        <w:ind w:right="-51"/>
        <w:rPr>
          <w:rFonts w:asciiTheme="minorHAnsi" w:hAnsiTheme="minorHAnsi" w:cstheme="minorHAnsi"/>
          <w:sz w:val="24"/>
          <w:szCs w:val="24"/>
        </w:rPr>
      </w:pPr>
    </w:p>
    <w:p w14:paraId="3ABFE9BD" w14:textId="19EFBE05" w:rsidR="0047102B" w:rsidRPr="0047102B" w:rsidRDefault="0047102B" w:rsidP="00517487">
      <w:pPr>
        <w:ind w:right="-51"/>
        <w:rPr>
          <w:rFonts w:asciiTheme="minorHAnsi" w:hAnsiTheme="minorHAnsi" w:cstheme="minorHAnsi"/>
          <w:b/>
          <w:bCs/>
          <w:sz w:val="24"/>
          <w:szCs w:val="24"/>
        </w:rPr>
      </w:pPr>
      <w:r w:rsidRPr="0047102B">
        <w:rPr>
          <w:rFonts w:asciiTheme="minorHAnsi" w:hAnsiTheme="minorHAnsi" w:cstheme="minorHAnsi"/>
          <w:b/>
          <w:bCs/>
          <w:sz w:val="24"/>
          <w:szCs w:val="24"/>
        </w:rPr>
        <w:t>Pilot cutover</w:t>
      </w:r>
      <w:r>
        <w:rPr>
          <w:rFonts w:asciiTheme="minorHAnsi" w:hAnsiTheme="minorHAnsi" w:cstheme="minorHAnsi"/>
          <w:b/>
          <w:bCs/>
          <w:sz w:val="24"/>
          <w:szCs w:val="24"/>
        </w:rPr>
        <w:t>:</w:t>
      </w:r>
    </w:p>
    <w:p w14:paraId="486B3CFD" w14:textId="77777777" w:rsidR="00075476" w:rsidRDefault="0047102B" w:rsidP="00517487">
      <w:pPr>
        <w:ind w:right="-51"/>
        <w:rPr>
          <w:rFonts w:asciiTheme="minorHAnsi" w:hAnsiTheme="minorHAnsi" w:cstheme="minorHAnsi"/>
          <w:sz w:val="24"/>
          <w:szCs w:val="24"/>
        </w:rPr>
      </w:pPr>
      <w:r>
        <w:rPr>
          <w:rFonts w:asciiTheme="minorHAnsi" w:hAnsiTheme="minorHAnsi" w:cstheme="minorHAnsi"/>
          <w:sz w:val="24"/>
          <w:szCs w:val="24"/>
        </w:rPr>
        <w:t xml:space="preserve">This cutover method involves </w:t>
      </w:r>
      <w:r w:rsidR="00992097">
        <w:rPr>
          <w:rFonts w:asciiTheme="minorHAnsi" w:hAnsiTheme="minorHAnsi" w:cstheme="minorHAnsi"/>
          <w:sz w:val="24"/>
          <w:szCs w:val="24"/>
        </w:rPr>
        <w:t>bringing the new system in only one part or component of the organization or company as a test. If the system runs successfully without any challenges, we then use one of the other cutover methods i.e., immediate, phased or parallel cutover to introduce the new system.</w:t>
      </w:r>
    </w:p>
    <w:p w14:paraId="771A2810" w14:textId="7EDB9189" w:rsidR="00992097" w:rsidRDefault="00992097" w:rsidP="00517487">
      <w:pPr>
        <w:ind w:right="-51"/>
        <w:rPr>
          <w:rFonts w:asciiTheme="minorHAnsi" w:hAnsiTheme="minorHAnsi" w:cstheme="minorHAnsi"/>
          <w:sz w:val="24"/>
          <w:szCs w:val="24"/>
        </w:rPr>
      </w:pPr>
      <w:r>
        <w:rPr>
          <w:rFonts w:asciiTheme="minorHAnsi" w:hAnsiTheme="minorHAnsi" w:cstheme="minorHAnsi"/>
          <w:sz w:val="24"/>
          <w:szCs w:val="24"/>
        </w:rPr>
        <w:lastRenderedPageBreak/>
        <w:t xml:space="preserve">The cutover method most suitable for VTE would be Parallel cutover. They can still continue their old way of operating using paper-based records or excel records while also using the new system so that the new system starts to be understood and adopted by more </w:t>
      </w:r>
      <w:r w:rsidR="00E709ED">
        <w:rPr>
          <w:rFonts w:asciiTheme="minorHAnsi" w:hAnsiTheme="minorHAnsi" w:cstheme="minorHAnsi"/>
          <w:sz w:val="24"/>
          <w:szCs w:val="24"/>
        </w:rPr>
        <w:t>employees</w:t>
      </w:r>
      <w:r>
        <w:rPr>
          <w:rFonts w:asciiTheme="minorHAnsi" w:hAnsiTheme="minorHAnsi" w:cstheme="minorHAnsi"/>
          <w:sz w:val="24"/>
          <w:szCs w:val="24"/>
        </w:rPr>
        <w:t xml:space="preserve"> faster. This is low risk as well because if any problem arises in the new system, they can immediately put a stop to it and wait for the troubleshooting to be finished</w:t>
      </w:r>
      <w:r w:rsidR="00E709ED">
        <w:rPr>
          <w:rFonts w:asciiTheme="minorHAnsi" w:hAnsiTheme="minorHAnsi" w:cstheme="minorHAnsi"/>
          <w:sz w:val="24"/>
          <w:szCs w:val="24"/>
        </w:rPr>
        <w:t xml:space="preserve">, and the data in the old system will still remain unaffected. </w:t>
      </w:r>
    </w:p>
    <w:p w14:paraId="05755D5B" w14:textId="028B22D6" w:rsidR="00E709ED" w:rsidRDefault="00E709ED" w:rsidP="00517487">
      <w:pPr>
        <w:ind w:right="-51"/>
        <w:rPr>
          <w:rFonts w:asciiTheme="minorHAnsi" w:hAnsiTheme="minorHAnsi" w:cstheme="minorHAnsi"/>
          <w:sz w:val="24"/>
          <w:szCs w:val="24"/>
        </w:rPr>
      </w:pPr>
    </w:p>
    <w:p w14:paraId="0D9294C9" w14:textId="04DD28B1" w:rsidR="003A0920" w:rsidRPr="005018FF" w:rsidRDefault="00E709ED" w:rsidP="00517487">
      <w:pPr>
        <w:ind w:right="-51"/>
        <w:rPr>
          <w:rFonts w:asciiTheme="minorHAnsi" w:hAnsiTheme="minorHAnsi" w:cstheme="minorHAnsi"/>
          <w:sz w:val="28"/>
          <w:szCs w:val="28"/>
        </w:rPr>
      </w:pPr>
      <w:r w:rsidRPr="00E709ED">
        <w:rPr>
          <w:rFonts w:asciiTheme="minorHAnsi" w:hAnsiTheme="minorHAnsi" w:cstheme="minorHAnsi"/>
          <w:b/>
          <w:bCs/>
          <w:sz w:val="28"/>
          <w:szCs w:val="28"/>
        </w:rPr>
        <w:t>4.4 Data Migration</w:t>
      </w:r>
      <w:r w:rsidR="001E1455">
        <w:rPr>
          <w:rFonts w:asciiTheme="minorHAnsi" w:hAnsiTheme="minorHAnsi" w:cstheme="minorHAnsi"/>
          <w:b/>
          <w:bCs/>
          <w:sz w:val="28"/>
          <w:szCs w:val="28"/>
        </w:rPr>
        <w:t>.</w:t>
      </w:r>
    </w:p>
    <w:p w14:paraId="6BDCF4A8" w14:textId="69921003" w:rsidR="00AA2824" w:rsidRPr="00AD51F5" w:rsidRDefault="00AA2824" w:rsidP="00517487">
      <w:pPr>
        <w:ind w:right="-51"/>
        <w:rPr>
          <w:rFonts w:asciiTheme="minorHAnsi" w:hAnsiTheme="minorHAnsi" w:cstheme="minorHAnsi"/>
          <w:sz w:val="24"/>
          <w:szCs w:val="24"/>
        </w:rPr>
      </w:pPr>
      <w:r>
        <w:rPr>
          <w:rFonts w:asciiTheme="minorHAnsi" w:hAnsiTheme="minorHAnsi" w:cstheme="minorHAnsi"/>
          <w:sz w:val="24"/>
          <w:szCs w:val="24"/>
        </w:rPr>
        <w:t xml:space="preserve">The process of data migration involves migrating or moving data from </w:t>
      </w:r>
      <w:r w:rsidR="00075476">
        <w:rPr>
          <w:rFonts w:asciiTheme="minorHAnsi" w:hAnsiTheme="minorHAnsi" w:cstheme="minorHAnsi"/>
          <w:sz w:val="24"/>
          <w:szCs w:val="24"/>
        </w:rPr>
        <w:t>one</w:t>
      </w:r>
      <w:r>
        <w:rPr>
          <w:rFonts w:asciiTheme="minorHAnsi" w:hAnsiTheme="minorHAnsi" w:cstheme="minorHAnsi"/>
          <w:sz w:val="24"/>
          <w:szCs w:val="24"/>
        </w:rPr>
        <w:t xml:space="preserve"> place to another, one storage media or location to another, one format to another or one application to another. </w:t>
      </w:r>
      <w:r w:rsidRPr="00AA2824">
        <w:rPr>
          <w:rFonts w:asciiTheme="minorHAnsi" w:hAnsiTheme="minorHAnsi" w:cstheme="minorHAnsi"/>
          <w:i/>
          <w:iCs/>
          <w:sz w:val="24"/>
          <w:szCs w:val="24"/>
        </w:rPr>
        <w:t>(techtarget.com</w:t>
      </w:r>
      <w:r w:rsidR="00FF0617">
        <w:rPr>
          <w:rFonts w:asciiTheme="minorHAnsi" w:hAnsiTheme="minorHAnsi" w:cstheme="minorHAnsi"/>
          <w:i/>
          <w:iCs/>
          <w:sz w:val="24"/>
          <w:szCs w:val="24"/>
        </w:rPr>
        <w:t>, 2022</w:t>
      </w:r>
      <w:r w:rsidRPr="00AA2824">
        <w:rPr>
          <w:rFonts w:asciiTheme="minorHAnsi" w:hAnsiTheme="minorHAnsi" w:cstheme="minorHAnsi"/>
          <w:i/>
          <w:iCs/>
          <w:sz w:val="24"/>
          <w:szCs w:val="24"/>
        </w:rPr>
        <w:t>)</w:t>
      </w:r>
      <w:r>
        <w:rPr>
          <w:rFonts w:asciiTheme="minorHAnsi" w:hAnsiTheme="minorHAnsi" w:cstheme="minorHAnsi"/>
          <w:i/>
          <w:iCs/>
          <w:sz w:val="24"/>
          <w:szCs w:val="24"/>
        </w:rPr>
        <w:t>.</w:t>
      </w:r>
      <w:r w:rsidRPr="00AA2824">
        <w:rPr>
          <w:rFonts w:asciiTheme="minorHAnsi" w:hAnsiTheme="minorHAnsi" w:cstheme="minorHAnsi"/>
          <w:sz w:val="24"/>
          <w:szCs w:val="24"/>
        </w:rPr>
        <w:t xml:space="preserve"> Below are some of the methods of data migration.</w:t>
      </w:r>
    </w:p>
    <w:p w14:paraId="3875B4A7" w14:textId="09497645" w:rsidR="00AA2824" w:rsidRPr="00AA2824" w:rsidRDefault="00AA2824" w:rsidP="00517487">
      <w:pPr>
        <w:ind w:right="-51"/>
        <w:rPr>
          <w:rFonts w:asciiTheme="minorHAnsi" w:hAnsiTheme="minorHAnsi" w:cstheme="minorHAnsi"/>
          <w:b/>
          <w:bCs/>
          <w:sz w:val="24"/>
          <w:szCs w:val="24"/>
        </w:rPr>
      </w:pPr>
      <w:r w:rsidRPr="00AA2824">
        <w:rPr>
          <w:rFonts w:asciiTheme="minorHAnsi" w:hAnsiTheme="minorHAnsi" w:cstheme="minorHAnsi"/>
          <w:b/>
          <w:bCs/>
          <w:sz w:val="24"/>
          <w:szCs w:val="24"/>
        </w:rPr>
        <w:t>Database migration</w:t>
      </w:r>
      <w:r>
        <w:rPr>
          <w:rFonts w:asciiTheme="minorHAnsi" w:hAnsiTheme="minorHAnsi" w:cstheme="minorHAnsi"/>
          <w:b/>
          <w:bCs/>
          <w:sz w:val="24"/>
          <w:szCs w:val="24"/>
        </w:rPr>
        <w:t>:</w:t>
      </w:r>
    </w:p>
    <w:p w14:paraId="79CBCA6B" w14:textId="237D3236" w:rsidR="00AA2824" w:rsidRDefault="00AA2824" w:rsidP="00517487">
      <w:pPr>
        <w:ind w:right="-51"/>
        <w:rPr>
          <w:rFonts w:asciiTheme="minorHAnsi" w:hAnsiTheme="minorHAnsi" w:cstheme="minorHAnsi"/>
          <w:sz w:val="24"/>
          <w:szCs w:val="24"/>
        </w:rPr>
      </w:pPr>
      <w:r w:rsidRPr="00AA2824">
        <w:rPr>
          <w:rFonts w:asciiTheme="minorHAnsi" w:hAnsiTheme="minorHAnsi" w:cstheme="minorHAnsi"/>
          <w:sz w:val="24"/>
          <w:szCs w:val="24"/>
        </w:rPr>
        <w:t xml:space="preserve">The act of </w:t>
      </w:r>
      <w:r>
        <w:rPr>
          <w:rFonts w:asciiTheme="minorHAnsi" w:hAnsiTheme="minorHAnsi" w:cstheme="minorHAnsi"/>
          <w:sz w:val="24"/>
          <w:szCs w:val="24"/>
        </w:rPr>
        <w:t>migrating</w:t>
      </w:r>
      <w:r w:rsidRPr="00AA2824">
        <w:rPr>
          <w:rFonts w:asciiTheme="minorHAnsi" w:hAnsiTheme="minorHAnsi" w:cstheme="minorHAnsi"/>
          <w:sz w:val="24"/>
          <w:szCs w:val="24"/>
        </w:rPr>
        <w:t xml:space="preserve"> information from one or multiple original databases to one or multiple intended databases is </w:t>
      </w:r>
      <w:r>
        <w:rPr>
          <w:rFonts w:asciiTheme="minorHAnsi" w:hAnsiTheme="minorHAnsi" w:cstheme="minorHAnsi"/>
          <w:sz w:val="24"/>
          <w:szCs w:val="24"/>
        </w:rPr>
        <w:t xml:space="preserve">known as database migration. </w:t>
      </w:r>
      <w:r w:rsidRPr="00AA2824">
        <w:rPr>
          <w:rFonts w:asciiTheme="minorHAnsi" w:hAnsiTheme="minorHAnsi" w:cstheme="minorHAnsi"/>
          <w:i/>
          <w:iCs/>
          <w:sz w:val="24"/>
          <w:szCs w:val="24"/>
        </w:rPr>
        <w:t>(cloud.google.com, no date)</w:t>
      </w:r>
    </w:p>
    <w:p w14:paraId="332D394B" w14:textId="7D57D342" w:rsidR="00AA2824" w:rsidRDefault="00AA2824" w:rsidP="00517487">
      <w:pPr>
        <w:ind w:right="-51"/>
        <w:rPr>
          <w:rFonts w:asciiTheme="minorHAnsi" w:hAnsiTheme="minorHAnsi" w:cstheme="minorHAnsi"/>
          <w:b/>
          <w:bCs/>
          <w:sz w:val="24"/>
          <w:szCs w:val="24"/>
        </w:rPr>
      </w:pPr>
      <w:r w:rsidRPr="00AA2824">
        <w:rPr>
          <w:rFonts w:asciiTheme="minorHAnsi" w:hAnsiTheme="minorHAnsi" w:cstheme="minorHAnsi"/>
          <w:b/>
          <w:bCs/>
          <w:sz w:val="24"/>
          <w:szCs w:val="24"/>
        </w:rPr>
        <w:t>Cloud migration</w:t>
      </w:r>
      <w:r>
        <w:rPr>
          <w:rFonts w:asciiTheme="minorHAnsi" w:hAnsiTheme="minorHAnsi" w:cstheme="minorHAnsi"/>
          <w:b/>
          <w:bCs/>
          <w:sz w:val="24"/>
          <w:szCs w:val="24"/>
        </w:rPr>
        <w:t>:</w:t>
      </w:r>
    </w:p>
    <w:p w14:paraId="21174B20" w14:textId="78C57639" w:rsidR="00AA2824" w:rsidRPr="00AD51F5" w:rsidRDefault="001E1455" w:rsidP="00517487">
      <w:pPr>
        <w:ind w:right="-51"/>
        <w:rPr>
          <w:rFonts w:asciiTheme="minorHAnsi" w:hAnsiTheme="minorHAnsi" w:cstheme="minorHAnsi"/>
          <w:sz w:val="24"/>
          <w:szCs w:val="24"/>
        </w:rPr>
      </w:pPr>
      <w:r w:rsidRPr="001E1455">
        <w:rPr>
          <w:rFonts w:asciiTheme="minorHAnsi" w:hAnsiTheme="minorHAnsi" w:cstheme="minorHAnsi"/>
          <w:sz w:val="24"/>
          <w:szCs w:val="24"/>
        </w:rPr>
        <w:t>Cloud migration involves transferring a business's digital data, services, databases, IT infrastructures, and programs either partly or completely to the cloud. Additionally, moving from one cloud to another is also classified under cloud migration.</w:t>
      </w:r>
      <w:r>
        <w:rPr>
          <w:rFonts w:asciiTheme="minorHAnsi" w:hAnsiTheme="minorHAnsi" w:cstheme="minorHAnsi"/>
          <w:sz w:val="24"/>
          <w:szCs w:val="24"/>
        </w:rPr>
        <w:t xml:space="preserve"> </w:t>
      </w:r>
      <w:r w:rsidRPr="001E1455">
        <w:rPr>
          <w:rFonts w:asciiTheme="minorHAnsi" w:hAnsiTheme="minorHAnsi" w:cstheme="minorHAnsi"/>
          <w:i/>
          <w:iCs/>
          <w:sz w:val="24"/>
          <w:szCs w:val="24"/>
        </w:rPr>
        <w:t>(accenture.com, no date)</w:t>
      </w:r>
    </w:p>
    <w:p w14:paraId="2C283A88" w14:textId="624AEAB7" w:rsidR="00AA2824" w:rsidRDefault="00AA2824" w:rsidP="00517487">
      <w:pPr>
        <w:ind w:right="-51"/>
        <w:rPr>
          <w:rFonts w:asciiTheme="minorHAnsi" w:hAnsiTheme="minorHAnsi" w:cstheme="minorHAnsi"/>
          <w:b/>
          <w:bCs/>
          <w:sz w:val="24"/>
          <w:szCs w:val="24"/>
        </w:rPr>
      </w:pPr>
      <w:r w:rsidRPr="001E1455">
        <w:rPr>
          <w:rFonts w:asciiTheme="minorHAnsi" w:hAnsiTheme="minorHAnsi" w:cstheme="minorHAnsi"/>
          <w:b/>
          <w:bCs/>
          <w:sz w:val="24"/>
          <w:szCs w:val="24"/>
        </w:rPr>
        <w:t>Storage migration</w:t>
      </w:r>
      <w:r w:rsidR="001E1455">
        <w:rPr>
          <w:rFonts w:asciiTheme="minorHAnsi" w:hAnsiTheme="minorHAnsi" w:cstheme="minorHAnsi"/>
          <w:b/>
          <w:bCs/>
          <w:sz w:val="24"/>
          <w:szCs w:val="24"/>
        </w:rPr>
        <w:t>:</w:t>
      </w:r>
    </w:p>
    <w:p w14:paraId="1453CDAB" w14:textId="6E05C6C0" w:rsidR="00AD51F5" w:rsidRDefault="001E1455" w:rsidP="00517487">
      <w:pPr>
        <w:ind w:right="-51"/>
        <w:rPr>
          <w:rFonts w:asciiTheme="minorHAnsi" w:hAnsiTheme="minorHAnsi" w:cstheme="minorHAnsi"/>
          <w:sz w:val="24"/>
          <w:szCs w:val="24"/>
        </w:rPr>
      </w:pPr>
      <w:r w:rsidRPr="001E1455">
        <w:rPr>
          <w:rFonts w:asciiTheme="minorHAnsi" w:hAnsiTheme="minorHAnsi" w:cstheme="minorHAnsi"/>
          <w:sz w:val="24"/>
          <w:szCs w:val="24"/>
        </w:rPr>
        <w:t xml:space="preserve">Storage Migration is a process that allows the transfer of data that is stored in an </w:t>
      </w:r>
      <w:r>
        <w:rPr>
          <w:rFonts w:asciiTheme="minorHAnsi" w:hAnsiTheme="minorHAnsi" w:cstheme="minorHAnsi"/>
          <w:sz w:val="24"/>
          <w:szCs w:val="24"/>
        </w:rPr>
        <w:t>old</w:t>
      </w:r>
      <w:r w:rsidRPr="001E1455">
        <w:rPr>
          <w:rFonts w:asciiTheme="minorHAnsi" w:hAnsiTheme="minorHAnsi" w:cstheme="minorHAnsi"/>
          <w:sz w:val="24"/>
          <w:szCs w:val="24"/>
        </w:rPr>
        <w:t xml:space="preserve"> storage system to new volumes on a recently installed storage system.</w:t>
      </w:r>
    </w:p>
    <w:p w14:paraId="0DE8362B" w14:textId="56C605D1" w:rsidR="00AA2824" w:rsidRPr="001E1455" w:rsidRDefault="00AA2824" w:rsidP="00517487">
      <w:pPr>
        <w:ind w:right="-51"/>
        <w:rPr>
          <w:rFonts w:asciiTheme="minorHAnsi" w:hAnsiTheme="minorHAnsi" w:cstheme="minorHAnsi"/>
          <w:b/>
          <w:bCs/>
          <w:sz w:val="24"/>
          <w:szCs w:val="24"/>
        </w:rPr>
      </w:pPr>
      <w:r w:rsidRPr="001E1455">
        <w:rPr>
          <w:rFonts w:asciiTheme="minorHAnsi" w:hAnsiTheme="minorHAnsi" w:cstheme="minorHAnsi"/>
          <w:b/>
          <w:bCs/>
          <w:sz w:val="24"/>
          <w:szCs w:val="24"/>
        </w:rPr>
        <w:t>Application migration</w:t>
      </w:r>
      <w:r w:rsidR="001E1455" w:rsidRPr="001E1455">
        <w:rPr>
          <w:rFonts w:asciiTheme="minorHAnsi" w:hAnsiTheme="minorHAnsi" w:cstheme="minorHAnsi"/>
          <w:b/>
          <w:bCs/>
          <w:sz w:val="24"/>
          <w:szCs w:val="24"/>
        </w:rPr>
        <w:t>:</w:t>
      </w:r>
    </w:p>
    <w:p w14:paraId="05D9FE31" w14:textId="4AEE3A15" w:rsidR="001E1455" w:rsidRDefault="001E1455" w:rsidP="00517487">
      <w:pPr>
        <w:ind w:right="-51"/>
        <w:rPr>
          <w:rFonts w:asciiTheme="minorHAnsi" w:hAnsiTheme="minorHAnsi" w:cstheme="minorHAnsi"/>
          <w:i/>
          <w:iCs/>
          <w:sz w:val="24"/>
          <w:szCs w:val="24"/>
        </w:rPr>
      </w:pPr>
      <w:r w:rsidRPr="001E1455">
        <w:rPr>
          <w:rFonts w:asciiTheme="minorHAnsi" w:hAnsiTheme="minorHAnsi" w:cstheme="minorHAnsi"/>
          <w:sz w:val="24"/>
          <w:szCs w:val="24"/>
        </w:rPr>
        <w:t xml:space="preserve">Application migration </w:t>
      </w:r>
      <w:r>
        <w:rPr>
          <w:rFonts w:asciiTheme="minorHAnsi" w:hAnsiTheme="minorHAnsi" w:cstheme="minorHAnsi"/>
          <w:sz w:val="24"/>
          <w:szCs w:val="24"/>
        </w:rPr>
        <w:t>involves</w:t>
      </w:r>
      <w:r w:rsidRPr="001E1455">
        <w:rPr>
          <w:rFonts w:asciiTheme="minorHAnsi" w:hAnsiTheme="minorHAnsi" w:cstheme="minorHAnsi"/>
          <w:sz w:val="24"/>
          <w:szCs w:val="24"/>
        </w:rPr>
        <w:t xml:space="preserve"> relocating </w:t>
      </w:r>
      <w:r>
        <w:rPr>
          <w:rFonts w:asciiTheme="minorHAnsi" w:hAnsiTheme="minorHAnsi" w:cstheme="minorHAnsi"/>
          <w:sz w:val="24"/>
          <w:szCs w:val="24"/>
        </w:rPr>
        <w:t>applications</w:t>
      </w:r>
      <w:r w:rsidRPr="001E1455">
        <w:rPr>
          <w:rFonts w:asciiTheme="minorHAnsi" w:hAnsiTheme="minorHAnsi" w:cstheme="minorHAnsi"/>
          <w:sz w:val="24"/>
          <w:szCs w:val="24"/>
        </w:rPr>
        <w:t xml:space="preserve"> from one computational setting to another. This could involve moving applications from one data center to a different one, like from a public cloud to a private cloud, or from an organization's internal server to a cloud service provider</w:t>
      </w:r>
      <w:r w:rsidRPr="001E1455">
        <w:rPr>
          <w:rFonts w:asciiTheme="minorHAnsi" w:hAnsiTheme="minorHAnsi" w:cstheme="minorHAnsi"/>
          <w:i/>
          <w:iCs/>
          <w:sz w:val="24"/>
          <w:szCs w:val="24"/>
        </w:rPr>
        <w:t>. (vmware.com, 2022)</w:t>
      </w:r>
      <w:r>
        <w:rPr>
          <w:rFonts w:asciiTheme="minorHAnsi" w:hAnsiTheme="minorHAnsi" w:cstheme="minorHAnsi"/>
          <w:i/>
          <w:iCs/>
          <w:sz w:val="24"/>
          <w:szCs w:val="24"/>
        </w:rPr>
        <w:t>.</w:t>
      </w:r>
    </w:p>
    <w:p w14:paraId="30371032" w14:textId="3A8717E7" w:rsidR="001E1455" w:rsidRDefault="001E1455" w:rsidP="00517487">
      <w:pPr>
        <w:ind w:right="-51"/>
        <w:rPr>
          <w:rFonts w:asciiTheme="minorHAnsi" w:hAnsiTheme="minorHAnsi" w:cstheme="minorHAnsi"/>
          <w:i/>
          <w:iCs/>
          <w:sz w:val="24"/>
          <w:szCs w:val="24"/>
        </w:rPr>
      </w:pPr>
    </w:p>
    <w:p w14:paraId="6BACCB09" w14:textId="6D50404A" w:rsidR="00025E49" w:rsidRPr="00025E49" w:rsidRDefault="00025E49" w:rsidP="00517487">
      <w:pPr>
        <w:ind w:right="-51"/>
        <w:rPr>
          <w:rFonts w:asciiTheme="minorHAnsi" w:hAnsiTheme="minorHAnsi" w:cstheme="minorHAnsi"/>
          <w:b/>
          <w:bCs/>
          <w:sz w:val="24"/>
          <w:szCs w:val="24"/>
        </w:rPr>
      </w:pPr>
      <w:r w:rsidRPr="00025E49">
        <w:rPr>
          <w:rFonts w:asciiTheme="minorHAnsi" w:hAnsiTheme="minorHAnsi" w:cstheme="minorHAnsi"/>
          <w:b/>
          <w:bCs/>
          <w:sz w:val="24"/>
          <w:szCs w:val="24"/>
        </w:rPr>
        <w:t>Migration method used:</w:t>
      </w:r>
    </w:p>
    <w:p w14:paraId="66D1D3F3" w14:textId="3ABF5656" w:rsidR="001E1455" w:rsidRDefault="00025E49" w:rsidP="00517487">
      <w:pPr>
        <w:ind w:right="-51"/>
        <w:rPr>
          <w:rFonts w:asciiTheme="minorHAnsi" w:hAnsiTheme="minorHAnsi" w:cstheme="minorHAnsi"/>
          <w:sz w:val="24"/>
          <w:szCs w:val="24"/>
        </w:rPr>
      </w:pPr>
      <w:r>
        <w:rPr>
          <w:rFonts w:asciiTheme="minorHAnsi" w:hAnsiTheme="minorHAnsi" w:cstheme="minorHAnsi"/>
          <w:sz w:val="24"/>
          <w:szCs w:val="24"/>
        </w:rPr>
        <w:t>The migration method used for the purpose of this project was database migration. Although VTE had no previous relational or even digital database, VTE did have paper-based records and excel spreadsheet records for freelancers and the staff that were working in VTE, additionally they also had records about the roles for freelancers that they offer, previous projects that they have completed and some clients that they worked with. All that had to be done was to manually add these records to the new systems database.</w:t>
      </w:r>
    </w:p>
    <w:p w14:paraId="595FFA08" w14:textId="5207E81C" w:rsidR="00025E49" w:rsidRDefault="00025E49" w:rsidP="00517487">
      <w:pPr>
        <w:ind w:right="-51"/>
        <w:rPr>
          <w:rFonts w:asciiTheme="minorHAnsi" w:hAnsiTheme="minorHAnsi" w:cstheme="minorHAnsi"/>
          <w:sz w:val="24"/>
          <w:szCs w:val="24"/>
        </w:rPr>
      </w:pPr>
    </w:p>
    <w:p w14:paraId="64F62B7D" w14:textId="5BFC9B42" w:rsidR="00025E49" w:rsidRDefault="00025E49" w:rsidP="00517487">
      <w:pPr>
        <w:ind w:right="-51"/>
        <w:rPr>
          <w:rFonts w:asciiTheme="minorHAnsi" w:hAnsiTheme="minorHAnsi" w:cstheme="minorHAnsi"/>
          <w:b/>
          <w:bCs/>
          <w:sz w:val="28"/>
          <w:szCs w:val="28"/>
        </w:rPr>
      </w:pPr>
      <w:r w:rsidRPr="00025E49">
        <w:rPr>
          <w:rFonts w:asciiTheme="minorHAnsi" w:hAnsiTheme="minorHAnsi" w:cstheme="minorHAnsi"/>
          <w:b/>
          <w:bCs/>
          <w:sz w:val="28"/>
          <w:szCs w:val="28"/>
        </w:rPr>
        <w:t>4.5 Training</w:t>
      </w:r>
    </w:p>
    <w:p w14:paraId="6BB237D8" w14:textId="62BCD54C" w:rsidR="005018FF" w:rsidRDefault="00025E49" w:rsidP="00517487">
      <w:pPr>
        <w:ind w:right="-51"/>
        <w:rPr>
          <w:rFonts w:asciiTheme="minorHAnsi" w:hAnsiTheme="minorHAnsi" w:cstheme="minorHAnsi"/>
          <w:sz w:val="24"/>
          <w:szCs w:val="24"/>
        </w:rPr>
      </w:pPr>
      <w:r>
        <w:rPr>
          <w:rFonts w:asciiTheme="minorHAnsi" w:hAnsiTheme="minorHAnsi" w:cstheme="minorHAnsi"/>
          <w:sz w:val="24"/>
          <w:szCs w:val="24"/>
        </w:rPr>
        <w:t xml:space="preserve">Giving </w:t>
      </w:r>
      <w:r w:rsidRPr="00025E49">
        <w:rPr>
          <w:rFonts w:asciiTheme="minorHAnsi" w:hAnsiTheme="minorHAnsi" w:cstheme="minorHAnsi"/>
          <w:sz w:val="24"/>
          <w:szCs w:val="24"/>
        </w:rPr>
        <w:t>Instruction</w:t>
      </w:r>
      <w:r>
        <w:rPr>
          <w:rFonts w:asciiTheme="minorHAnsi" w:hAnsiTheme="minorHAnsi" w:cstheme="minorHAnsi"/>
          <w:sz w:val="24"/>
          <w:szCs w:val="24"/>
        </w:rPr>
        <w:t>s</w:t>
      </w:r>
      <w:r w:rsidRPr="00025E49">
        <w:rPr>
          <w:rFonts w:asciiTheme="minorHAnsi" w:hAnsiTheme="minorHAnsi" w:cstheme="minorHAnsi"/>
          <w:sz w:val="24"/>
          <w:szCs w:val="24"/>
        </w:rPr>
        <w:t xml:space="preserve"> of the website's purpose and how it </w:t>
      </w:r>
      <w:r>
        <w:rPr>
          <w:rFonts w:asciiTheme="minorHAnsi" w:hAnsiTheme="minorHAnsi" w:cstheme="minorHAnsi"/>
          <w:sz w:val="24"/>
          <w:szCs w:val="24"/>
        </w:rPr>
        <w:t>is</w:t>
      </w:r>
      <w:r w:rsidRPr="00025E49">
        <w:rPr>
          <w:rFonts w:asciiTheme="minorHAnsi" w:hAnsiTheme="minorHAnsi" w:cstheme="minorHAnsi"/>
          <w:sz w:val="24"/>
          <w:szCs w:val="24"/>
        </w:rPr>
        <w:t xml:space="preserve"> to be </w:t>
      </w:r>
      <w:r>
        <w:rPr>
          <w:rFonts w:asciiTheme="minorHAnsi" w:hAnsiTheme="minorHAnsi" w:cstheme="minorHAnsi"/>
          <w:sz w:val="24"/>
          <w:szCs w:val="24"/>
        </w:rPr>
        <w:t>used</w:t>
      </w:r>
      <w:r w:rsidRPr="00025E49">
        <w:rPr>
          <w:rFonts w:asciiTheme="minorHAnsi" w:hAnsiTheme="minorHAnsi" w:cstheme="minorHAnsi"/>
          <w:sz w:val="24"/>
          <w:szCs w:val="24"/>
        </w:rPr>
        <w:t xml:space="preserve"> is known as training. In this instance, it requires instructing the website users, both </w:t>
      </w:r>
      <w:r>
        <w:rPr>
          <w:rFonts w:asciiTheme="minorHAnsi" w:hAnsiTheme="minorHAnsi" w:cstheme="minorHAnsi"/>
          <w:sz w:val="24"/>
          <w:szCs w:val="24"/>
        </w:rPr>
        <w:t>freelancers</w:t>
      </w:r>
      <w:r w:rsidRPr="00025E49">
        <w:rPr>
          <w:rFonts w:asciiTheme="minorHAnsi" w:hAnsiTheme="minorHAnsi" w:cstheme="minorHAnsi"/>
          <w:sz w:val="24"/>
          <w:szCs w:val="24"/>
        </w:rPr>
        <w:t xml:space="preserve"> and administrators, about its </w:t>
      </w:r>
      <w:r>
        <w:rPr>
          <w:rFonts w:asciiTheme="minorHAnsi" w:hAnsiTheme="minorHAnsi" w:cstheme="minorHAnsi"/>
          <w:sz w:val="24"/>
          <w:szCs w:val="24"/>
        </w:rPr>
        <w:t>intended</w:t>
      </w:r>
      <w:r w:rsidRPr="00025E49">
        <w:rPr>
          <w:rFonts w:asciiTheme="minorHAnsi" w:hAnsiTheme="minorHAnsi" w:cstheme="minorHAnsi"/>
          <w:sz w:val="24"/>
          <w:szCs w:val="24"/>
        </w:rPr>
        <w:t xml:space="preserve"> use.</w:t>
      </w:r>
      <w:r>
        <w:rPr>
          <w:rFonts w:asciiTheme="minorHAnsi" w:hAnsiTheme="minorHAnsi" w:cstheme="minorHAnsi"/>
          <w:sz w:val="24"/>
          <w:szCs w:val="24"/>
        </w:rPr>
        <w:t xml:space="preserve"> The way I managed to do this is by giving in person tutorials on how to use the system. This was done separately for admins and freelancers for security and privacy reasons. I also </w:t>
      </w:r>
      <w:r w:rsidR="005018FF">
        <w:rPr>
          <w:rFonts w:asciiTheme="minorHAnsi" w:hAnsiTheme="minorHAnsi" w:cstheme="minorHAnsi"/>
          <w:sz w:val="24"/>
          <w:szCs w:val="24"/>
        </w:rPr>
        <w:t>distributed video tutorials and user manuals to the end users in order to clarify any areas of difficulty in using the system.</w:t>
      </w:r>
    </w:p>
    <w:p w14:paraId="014FB2FC" w14:textId="77777777" w:rsidR="00AD51F5" w:rsidRDefault="00AD51F5" w:rsidP="00517487">
      <w:pPr>
        <w:ind w:right="-51"/>
        <w:rPr>
          <w:rFonts w:asciiTheme="minorHAnsi" w:hAnsiTheme="minorHAnsi" w:cstheme="minorHAnsi"/>
          <w:sz w:val="24"/>
          <w:szCs w:val="24"/>
        </w:rPr>
      </w:pPr>
    </w:p>
    <w:p w14:paraId="3D1AC94C" w14:textId="4EEA4DAD" w:rsidR="005018FF" w:rsidRPr="005018FF" w:rsidRDefault="005018FF" w:rsidP="00517487">
      <w:pPr>
        <w:ind w:right="-51"/>
        <w:rPr>
          <w:rFonts w:asciiTheme="minorHAnsi" w:hAnsiTheme="minorHAnsi" w:cstheme="minorHAnsi"/>
          <w:b/>
          <w:bCs/>
          <w:sz w:val="28"/>
          <w:szCs w:val="28"/>
        </w:rPr>
      </w:pPr>
      <w:r w:rsidRPr="005018FF">
        <w:rPr>
          <w:rFonts w:asciiTheme="minorHAnsi" w:hAnsiTheme="minorHAnsi" w:cstheme="minorHAnsi"/>
          <w:b/>
          <w:bCs/>
          <w:sz w:val="28"/>
          <w:szCs w:val="28"/>
        </w:rPr>
        <w:t>4.6 Conclusion</w:t>
      </w:r>
    </w:p>
    <w:p w14:paraId="61462B6B" w14:textId="6EA6A557" w:rsidR="005018FF" w:rsidRDefault="005018FF" w:rsidP="00517487">
      <w:pPr>
        <w:ind w:right="-51"/>
        <w:rPr>
          <w:rFonts w:asciiTheme="minorHAnsi" w:hAnsiTheme="minorHAnsi" w:cstheme="minorHAnsi"/>
          <w:sz w:val="24"/>
          <w:szCs w:val="24"/>
        </w:rPr>
      </w:pPr>
      <w:r>
        <w:rPr>
          <w:rFonts w:asciiTheme="minorHAnsi" w:hAnsiTheme="minorHAnsi" w:cstheme="minorHAnsi"/>
          <w:sz w:val="24"/>
          <w:szCs w:val="24"/>
        </w:rPr>
        <w:t>In conclusion, what was discusses in this chapter provided a solid overview of the implementation step of the software development process. It covered many key areas such as the choice of programming languages, the tools used to develop the system, system cutover methods and which one was chosen, data migration methods and the method that was chosen for our case, and finally training users about the system. The upcoming will cover other project matters such as risk management, configuration management, testing and project management.</w:t>
      </w:r>
    </w:p>
    <w:p w14:paraId="0A21E289" w14:textId="77777777" w:rsidR="00AD51F5" w:rsidRDefault="00AD51F5" w:rsidP="00517487">
      <w:pPr>
        <w:ind w:right="-51"/>
        <w:rPr>
          <w:rFonts w:asciiTheme="minorHAnsi" w:hAnsiTheme="minorHAnsi" w:cstheme="minorHAnsi"/>
          <w:sz w:val="24"/>
          <w:szCs w:val="24"/>
        </w:rPr>
      </w:pPr>
    </w:p>
    <w:p w14:paraId="7E9DFD8D" w14:textId="0E14F9CB" w:rsidR="003E62FE" w:rsidRDefault="003E62FE" w:rsidP="00517487">
      <w:pPr>
        <w:ind w:right="-51"/>
        <w:rPr>
          <w:rFonts w:asciiTheme="minorHAnsi" w:hAnsiTheme="minorHAnsi" w:cstheme="minorHAnsi"/>
          <w:sz w:val="24"/>
          <w:szCs w:val="24"/>
        </w:rPr>
      </w:pPr>
    </w:p>
    <w:p w14:paraId="2D9C8E29" w14:textId="0126D51D" w:rsidR="005018FF" w:rsidRDefault="003E62FE" w:rsidP="00517487">
      <w:pPr>
        <w:ind w:right="-51"/>
        <w:rPr>
          <w:rFonts w:asciiTheme="minorHAnsi" w:hAnsiTheme="minorHAnsi" w:cstheme="minorHAnsi"/>
          <w:b/>
          <w:bCs/>
          <w:sz w:val="28"/>
          <w:szCs w:val="28"/>
          <w:u w:val="single"/>
        </w:rPr>
      </w:pPr>
      <w:r w:rsidRPr="003E62FE">
        <w:rPr>
          <w:rFonts w:asciiTheme="minorHAnsi" w:hAnsiTheme="minorHAnsi" w:cstheme="minorHAnsi"/>
          <w:b/>
          <w:bCs/>
          <w:sz w:val="28"/>
          <w:szCs w:val="28"/>
          <w:u w:val="single"/>
        </w:rPr>
        <w:lastRenderedPageBreak/>
        <w:t>Chapter 5 – OTHER PROJECT ISSUES</w:t>
      </w:r>
      <w:r>
        <w:rPr>
          <w:rFonts w:asciiTheme="minorHAnsi" w:hAnsiTheme="minorHAnsi" w:cstheme="minorHAnsi"/>
          <w:b/>
          <w:bCs/>
          <w:sz w:val="28"/>
          <w:szCs w:val="28"/>
          <w:u w:val="single"/>
        </w:rPr>
        <w:t>.</w:t>
      </w:r>
    </w:p>
    <w:p w14:paraId="49CA6478" w14:textId="747D2C81" w:rsidR="003E62FE" w:rsidRDefault="003E62FE" w:rsidP="00517487">
      <w:pPr>
        <w:ind w:right="-51"/>
        <w:rPr>
          <w:rFonts w:asciiTheme="minorHAnsi" w:hAnsiTheme="minorHAnsi" w:cstheme="minorHAnsi"/>
          <w:b/>
          <w:bCs/>
          <w:sz w:val="28"/>
          <w:szCs w:val="28"/>
          <w:u w:val="single"/>
        </w:rPr>
      </w:pPr>
    </w:p>
    <w:p w14:paraId="01213F29" w14:textId="6D89773A" w:rsidR="003E62FE" w:rsidRDefault="003E62FE" w:rsidP="00517487">
      <w:pPr>
        <w:ind w:right="-51"/>
        <w:rPr>
          <w:rFonts w:asciiTheme="minorHAnsi" w:hAnsiTheme="minorHAnsi" w:cstheme="minorHAnsi"/>
          <w:b/>
          <w:bCs/>
          <w:sz w:val="28"/>
          <w:szCs w:val="28"/>
        </w:rPr>
      </w:pPr>
      <w:r w:rsidRPr="003E62FE">
        <w:rPr>
          <w:rFonts w:asciiTheme="minorHAnsi" w:hAnsiTheme="minorHAnsi" w:cstheme="minorHAnsi"/>
          <w:b/>
          <w:bCs/>
          <w:sz w:val="28"/>
          <w:szCs w:val="28"/>
        </w:rPr>
        <w:t>5.1 Introduction</w:t>
      </w:r>
      <w:r w:rsidR="00AF5FD8">
        <w:rPr>
          <w:rFonts w:asciiTheme="minorHAnsi" w:hAnsiTheme="minorHAnsi" w:cstheme="minorHAnsi"/>
          <w:b/>
          <w:bCs/>
          <w:sz w:val="28"/>
          <w:szCs w:val="28"/>
        </w:rPr>
        <w:t>.</w:t>
      </w:r>
    </w:p>
    <w:p w14:paraId="452B1233" w14:textId="20660ED0" w:rsidR="003E62FE" w:rsidRDefault="003E62FE" w:rsidP="00517487">
      <w:pPr>
        <w:ind w:right="-51"/>
        <w:rPr>
          <w:rFonts w:asciiTheme="minorHAnsi" w:hAnsiTheme="minorHAnsi" w:cstheme="minorHAnsi"/>
          <w:b/>
          <w:bCs/>
          <w:sz w:val="28"/>
          <w:szCs w:val="28"/>
        </w:rPr>
      </w:pPr>
    </w:p>
    <w:p w14:paraId="065304B4" w14:textId="5FF06BFB" w:rsidR="003E62FE" w:rsidRDefault="006E6516" w:rsidP="00517487">
      <w:pPr>
        <w:ind w:right="-51"/>
        <w:rPr>
          <w:rFonts w:asciiTheme="minorHAnsi" w:hAnsiTheme="minorHAnsi" w:cstheme="minorHAnsi"/>
          <w:sz w:val="24"/>
          <w:szCs w:val="24"/>
        </w:rPr>
      </w:pPr>
      <w:r w:rsidRPr="006E6516">
        <w:rPr>
          <w:rFonts w:asciiTheme="minorHAnsi" w:hAnsiTheme="minorHAnsi" w:cstheme="minorHAnsi"/>
          <w:sz w:val="24"/>
          <w:szCs w:val="24"/>
        </w:rPr>
        <w:t>Th</w:t>
      </w:r>
      <w:r>
        <w:rPr>
          <w:rFonts w:asciiTheme="minorHAnsi" w:hAnsiTheme="minorHAnsi" w:cstheme="minorHAnsi"/>
          <w:sz w:val="24"/>
          <w:szCs w:val="24"/>
        </w:rPr>
        <w:t>e following</w:t>
      </w:r>
      <w:r w:rsidRPr="006E6516">
        <w:rPr>
          <w:rFonts w:asciiTheme="minorHAnsi" w:hAnsiTheme="minorHAnsi" w:cstheme="minorHAnsi"/>
          <w:sz w:val="24"/>
          <w:szCs w:val="24"/>
        </w:rPr>
        <w:t xml:space="preserve"> chapter will provide an in-depth discussion of</w:t>
      </w:r>
      <w:r>
        <w:rPr>
          <w:rFonts w:asciiTheme="minorHAnsi" w:hAnsiTheme="minorHAnsi" w:cstheme="minorHAnsi"/>
          <w:sz w:val="24"/>
          <w:szCs w:val="24"/>
        </w:rPr>
        <w:t xml:space="preserve"> some other project matter through</w:t>
      </w:r>
      <w:r w:rsidRPr="006E6516">
        <w:rPr>
          <w:rFonts w:asciiTheme="minorHAnsi" w:hAnsiTheme="minorHAnsi" w:cstheme="minorHAnsi"/>
          <w:sz w:val="24"/>
          <w:szCs w:val="24"/>
        </w:rPr>
        <w:t xml:space="preserve"> the Agile DSDM methodology, risk </w:t>
      </w:r>
      <w:r>
        <w:rPr>
          <w:rFonts w:asciiTheme="minorHAnsi" w:hAnsiTheme="minorHAnsi" w:cstheme="minorHAnsi"/>
          <w:sz w:val="24"/>
          <w:szCs w:val="24"/>
        </w:rPr>
        <w:t>and</w:t>
      </w:r>
      <w:r w:rsidRPr="006E6516">
        <w:rPr>
          <w:rFonts w:asciiTheme="minorHAnsi" w:hAnsiTheme="minorHAnsi" w:cstheme="minorHAnsi"/>
          <w:sz w:val="24"/>
          <w:szCs w:val="24"/>
        </w:rPr>
        <w:t xml:space="preserve"> configuration management, and testing. It will particularly focus on black-box testing through unit and integration testing.</w:t>
      </w:r>
    </w:p>
    <w:p w14:paraId="256B7738" w14:textId="26C95C90" w:rsidR="006E6516" w:rsidRDefault="006E6516" w:rsidP="00517487">
      <w:pPr>
        <w:ind w:right="-51"/>
        <w:rPr>
          <w:rFonts w:asciiTheme="minorHAnsi" w:hAnsiTheme="minorHAnsi" w:cstheme="minorHAnsi"/>
          <w:sz w:val="24"/>
          <w:szCs w:val="24"/>
        </w:rPr>
      </w:pPr>
    </w:p>
    <w:p w14:paraId="15F0C327" w14:textId="507B638B" w:rsidR="006E6516" w:rsidRDefault="006E6516" w:rsidP="00517487">
      <w:pPr>
        <w:ind w:right="-51"/>
        <w:rPr>
          <w:rFonts w:asciiTheme="minorHAnsi" w:hAnsiTheme="minorHAnsi" w:cstheme="minorHAnsi"/>
          <w:sz w:val="24"/>
          <w:szCs w:val="24"/>
        </w:rPr>
      </w:pPr>
    </w:p>
    <w:p w14:paraId="38A56939" w14:textId="4DAFD545" w:rsidR="006E6516" w:rsidRDefault="006E6516" w:rsidP="00517487">
      <w:pPr>
        <w:ind w:right="-51"/>
        <w:rPr>
          <w:rFonts w:asciiTheme="minorHAnsi" w:hAnsiTheme="minorHAnsi" w:cstheme="minorHAnsi"/>
          <w:b/>
          <w:bCs/>
          <w:sz w:val="28"/>
          <w:szCs w:val="28"/>
        </w:rPr>
      </w:pPr>
      <w:r w:rsidRPr="006E6516">
        <w:rPr>
          <w:rFonts w:asciiTheme="minorHAnsi" w:hAnsiTheme="minorHAnsi" w:cstheme="minorHAnsi"/>
          <w:b/>
          <w:bCs/>
          <w:sz w:val="28"/>
          <w:szCs w:val="28"/>
        </w:rPr>
        <w:t>5.2 Project Management</w:t>
      </w:r>
      <w:r w:rsidR="00AF5FD8">
        <w:rPr>
          <w:rFonts w:asciiTheme="minorHAnsi" w:hAnsiTheme="minorHAnsi" w:cstheme="minorHAnsi"/>
          <w:b/>
          <w:bCs/>
          <w:sz w:val="28"/>
          <w:szCs w:val="28"/>
        </w:rPr>
        <w:t>.</w:t>
      </w:r>
    </w:p>
    <w:p w14:paraId="1A8ED764" w14:textId="77777777" w:rsidR="00AF5FD8" w:rsidRPr="00AF5FD8" w:rsidRDefault="00AF5FD8" w:rsidP="00517487">
      <w:pPr>
        <w:ind w:right="-51"/>
        <w:rPr>
          <w:rFonts w:asciiTheme="minorHAnsi" w:hAnsiTheme="minorHAnsi" w:cstheme="minorHAnsi"/>
          <w:b/>
          <w:bCs/>
          <w:sz w:val="28"/>
          <w:szCs w:val="28"/>
        </w:rPr>
      </w:pPr>
    </w:p>
    <w:p w14:paraId="49B9D6A1" w14:textId="77777777" w:rsidR="00AF5FD8" w:rsidRDefault="006E6516" w:rsidP="00517487">
      <w:pPr>
        <w:ind w:right="-51"/>
        <w:rPr>
          <w:rFonts w:asciiTheme="minorHAnsi" w:hAnsiTheme="minorHAnsi" w:cstheme="minorHAnsi"/>
          <w:sz w:val="24"/>
          <w:szCs w:val="24"/>
        </w:rPr>
      </w:pPr>
      <w:r w:rsidRPr="006E6516">
        <w:rPr>
          <w:rFonts w:asciiTheme="minorHAnsi" w:hAnsiTheme="minorHAnsi" w:cstheme="minorHAnsi"/>
          <w:sz w:val="24"/>
          <w:szCs w:val="24"/>
        </w:rPr>
        <w:t>Project management involves the integration of specific skill sets, tools, knowledge, and methods to produce a desirable outcome. In this case, the Agile methodology was implemented</w:t>
      </w:r>
      <w:r w:rsidR="00AE078F">
        <w:rPr>
          <w:rFonts w:asciiTheme="minorHAnsi" w:hAnsiTheme="minorHAnsi" w:cstheme="minorHAnsi"/>
          <w:sz w:val="24"/>
          <w:szCs w:val="24"/>
        </w:rPr>
        <w:t xml:space="preserve">. </w:t>
      </w:r>
      <w:r w:rsidR="00AE078F" w:rsidRPr="00AE078F">
        <w:rPr>
          <w:rFonts w:asciiTheme="minorHAnsi" w:hAnsiTheme="minorHAnsi" w:cstheme="minorHAnsi"/>
          <w:sz w:val="24"/>
          <w:szCs w:val="24"/>
        </w:rPr>
        <w:t>Agile methodology is a process of managing a project by dividing it into different parts.</w:t>
      </w:r>
    </w:p>
    <w:p w14:paraId="0AAE395E" w14:textId="34F2BB88" w:rsidR="006E6516" w:rsidRDefault="00AE078F" w:rsidP="00517487">
      <w:pPr>
        <w:ind w:right="-51"/>
        <w:rPr>
          <w:rFonts w:asciiTheme="minorHAnsi" w:hAnsiTheme="minorHAnsi" w:cstheme="minorHAnsi"/>
          <w:sz w:val="24"/>
          <w:szCs w:val="24"/>
        </w:rPr>
      </w:pPr>
      <w:r w:rsidRPr="00AE078F">
        <w:rPr>
          <w:rFonts w:asciiTheme="minorHAnsi" w:hAnsiTheme="minorHAnsi" w:cstheme="minorHAnsi"/>
          <w:sz w:val="24"/>
          <w:szCs w:val="24"/>
        </w:rPr>
        <w:t xml:space="preserve">Clear communication with all involved parties and continuous improvement at every stage is required. </w:t>
      </w:r>
      <w:r>
        <w:rPr>
          <w:rFonts w:asciiTheme="minorHAnsi" w:hAnsiTheme="minorHAnsi" w:cstheme="minorHAnsi"/>
          <w:sz w:val="24"/>
          <w:szCs w:val="24"/>
        </w:rPr>
        <w:t>After starting</w:t>
      </w:r>
      <w:r w:rsidRPr="00AE078F">
        <w:rPr>
          <w:rFonts w:asciiTheme="minorHAnsi" w:hAnsiTheme="minorHAnsi" w:cstheme="minorHAnsi"/>
          <w:sz w:val="24"/>
          <w:szCs w:val="24"/>
        </w:rPr>
        <w:t xml:space="preserve"> the project, teams go through a cycle of preparation, execution, and review</w:t>
      </w:r>
      <w:r>
        <w:rPr>
          <w:rFonts w:asciiTheme="minorHAnsi" w:hAnsiTheme="minorHAnsi" w:cstheme="minorHAnsi"/>
          <w:sz w:val="24"/>
          <w:szCs w:val="24"/>
        </w:rPr>
        <w:t>ing</w:t>
      </w:r>
      <w:r w:rsidRPr="00AE078F">
        <w:rPr>
          <w:rFonts w:asciiTheme="minorHAnsi" w:hAnsiTheme="minorHAnsi" w:cstheme="minorHAnsi"/>
          <w:sz w:val="24"/>
          <w:szCs w:val="24"/>
        </w:rPr>
        <w:t>.</w:t>
      </w:r>
    </w:p>
    <w:p w14:paraId="05447617" w14:textId="2E72FF30" w:rsidR="00AE078F" w:rsidRDefault="00AE078F" w:rsidP="00517487">
      <w:pPr>
        <w:ind w:right="-51"/>
        <w:rPr>
          <w:rFonts w:asciiTheme="minorHAnsi" w:hAnsiTheme="minorHAnsi" w:cstheme="minorHAnsi"/>
          <w:sz w:val="24"/>
          <w:szCs w:val="24"/>
        </w:rPr>
      </w:pPr>
    </w:p>
    <w:p w14:paraId="2CB7FC4E" w14:textId="77DC425A" w:rsidR="00AF5FD8" w:rsidRPr="00F12043" w:rsidRDefault="00AE078F" w:rsidP="00517487">
      <w:pPr>
        <w:ind w:right="-51"/>
        <w:rPr>
          <w:rFonts w:asciiTheme="minorHAnsi" w:hAnsiTheme="minorHAnsi" w:cstheme="minorHAnsi"/>
          <w:b/>
          <w:bCs/>
          <w:sz w:val="24"/>
          <w:szCs w:val="24"/>
        </w:rPr>
      </w:pPr>
      <w:r w:rsidRPr="00AE078F">
        <w:rPr>
          <w:rFonts w:asciiTheme="minorHAnsi" w:hAnsiTheme="minorHAnsi" w:cstheme="minorHAnsi"/>
          <w:b/>
          <w:bCs/>
          <w:sz w:val="24"/>
          <w:szCs w:val="24"/>
        </w:rPr>
        <w:t>Pre-Project</w:t>
      </w:r>
    </w:p>
    <w:p w14:paraId="3EC29183" w14:textId="5EFC5C55" w:rsidR="00AE078F" w:rsidRDefault="00AE078F" w:rsidP="00517487">
      <w:pPr>
        <w:ind w:right="-51"/>
        <w:rPr>
          <w:rFonts w:asciiTheme="minorHAnsi" w:hAnsiTheme="minorHAnsi" w:cstheme="minorHAnsi"/>
          <w:sz w:val="24"/>
          <w:szCs w:val="24"/>
        </w:rPr>
      </w:pPr>
      <w:r>
        <w:rPr>
          <w:rFonts w:asciiTheme="minorHAnsi" w:hAnsiTheme="minorHAnsi" w:cstheme="minorHAnsi"/>
          <w:sz w:val="24"/>
          <w:szCs w:val="24"/>
        </w:rPr>
        <w:t xml:space="preserve">This part was done in the project proposal. This is the point before starting the project. At this point </w:t>
      </w:r>
      <w:r w:rsidR="00F177A4">
        <w:rPr>
          <w:rFonts w:asciiTheme="minorHAnsi" w:hAnsiTheme="minorHAnsi" w:cstheme="minorHAnsi"/>
          <w:sz w:val="24"/>
          <w:szCs w:val="24"/>
        </w:rPr>
        <w:t xml:space="preserve">the problems were identified that </w:t>
      </w:r>
      <w:r>
        <w:rPr>
          <w:rFonts w:asciiTheme="minorHAnsi" w:hAnsiTheme="minorHAnsi" w:cstheme="minorHAnsi"/>
          <w:sz w:val="24"/>
          <w:szCs w:val="24"/>
        </w:rPr>
        <w:t xml:space="preserve">the company is facing, an idea of a solution </w:t>
      </w:r>
      <w:r w:rsidR="00F177A4">
        <w:rPr>
          <w:rFonts w:asciiTheme="minorHAnsi" w:hAnsiTheme="minorHAnsi" w:cstheme="minorHAnsi"/>
          <w:sz w:val="24"/>
          <w:szCs w:val="24"/>
        </w:rPr>
        <w:t xml:space="preserve">was come up </w:t>
      </w:r>
      <w:r>
        <w:rPr>
          <w:rFonts w:asciiTheme="minorHAnsi" w:hAnsiTheme="minorHAnsi" w:cstheme="minorHAnsi"/>
          <w:sz w:val="24"/>
          <w:szCs w:val="24"/>
        </w:rPr>
        <w:t xml:space="preserve">and </w:t>
      </w:r>
      <w:r w:rsidR="00F177A4">
        <w:rPr>
          <w:rFonts w:asciiTheme="minorHAnsi" w:hAnsiTheme="minorHAnsi" w:cstheme="minorHAnsi"/>
          <w:sz w:val="24"/>
          <w:szCs w:val="24"/>
        </w:rPr>
        <w:t xml:space="preserve">the </w:t>
      </w:r>
      <w:r>
        <w:rPr>
          <w:rFonts w:asciiTheme="minorHAnsi" w:hAnsiTheme="minorHAnsi" w:cstheme="minorHAnsi"/>
          <w:sz w:val="24"/>
          <w:szCs w:val="24"/>
        </w:rPr>
        <w:t xml:space="preserve">mention </w:t>
      </w:r>
      <w:r w:rsidR="00F177A4">
        <w:rPr>
          <w:rFonts w:asciiTheme="minorHAnsi" w:hAnsiTheme="minorHAnsi" w:cstheme="minorHAnsi"/>
          <w:sz w:val="24"/>
          <w:szCs w:val="24"/>
        </w:rPr>
        <w:t xml:space="preserve">of </w:t>
      </w:r>
      <w:r>
        <w:rPr>
          <w:rFonts w:asciiTheme="minorHAnsi" w:hAnsiTheme="minorHAnsi" w:cstheme="minorHAnsi"/>
          <w:sz w:val="24"/>
          <w:szCs w:val="24"/>
        </w:rPr>
        <w:t xml:space="preserve">the aims and objectives </w:t>
      </w:r>
      <w:r w:rsidR="00F177A4">
        <w:rPr>
          <w:rFonts w:asciiTheme="minorHAnsi" w:hAnsiTheme="minorHAnsi" w:cstheme="minorHAnsi"/>
          <w:sz w:val="24"/>
          <w:szCs w:val="24"/>
        </w:rPr>
        <w:t>etc. was done</w:t>
      </w:r>
      <w:r>
        <w:rPr>
          <w:rFonts w:asciiTheme="minorHAnsi" w:hAnsiTheme="minorHAnsi" w:cstheme="minorHAnsi"/>
          <w:sz w:val="24"/>
          <w:szCs w:val="24"/>
        </w:rPr>
        <w:t>.</w:t>
      </w:r>
    </w:p>
    <w:p w14:paraId="4CC83B78" w14:textId="389E4FBF" w:rsidR="00AE078F" w:rsidRDefault="00AE078F" w:rsidP="00517487">
      <w:pPr>
        <w:ind w:right="-51"/>
        <w:rPr>
          <w:rFonts w:asciiTheme="minorHAnsi" w:hAnsiTheme="minorHAnsi" w:cstheme="minorHAnsi"/>
          <w:sz w:val="24"/>
          <w:szCs w:val="24"/>
        </w:rPr>
      </w:pPr>
    </w:p>
    <w:p w14:paraId="0B5F8084" w14:textId="57EA7B18" w:rsidR="00AF5FD8" w:rsidRPr="00F12043" w:rsidRDefault="00AE078F" w:rsidP="00517487">
      <w:pPr>
        <w:ind w:right="-51"/>
        <w:rPr>
          <w:rFonts w:asciiTheme="minorHAnsi" w:hAnsiTheme="minorHAnsi" w:cstheme="minorHAnsi"/>
          <w:b/>
          <w:bCs/>
          <w:sz w:val="24"/>
          <w:szCs w:val="24"/>
        </w:rPr>
      </w:pPr>
      <w:r w:rsidRPr="00AE078F">
        <w:rPr>
          <w:rFonts w:asciiTheme="minorHAnsi" w:hAnsiTheme="minorHAnsi" w:cstheme="minorHAnsi"/>
          <w:b/>
          <w:bCs/>
          <w:sz w:val="24"/>
          <w:szCs w:val="24"/>
        </w:rPr>
        <w:t>Feasibility</w:t>
      </w:r>
    </w:p>
    <w:p w14:paraId="4DB0F2F2" w14:textId="02D2946E" w:rsidR="00AE078F" w:rsidRDefault="00AE078F" w:rsidP="00517487">
      <w:pPr>
        <w:ind w:right="-51"/>
        <w:rPr>
          <w:rFonts w:asciiTheme="minorHAnsi" w:hAnsiTheme="minorHAnsi" w:cstheme="minorHAnsi"/>
          <w:sz w:val="24"/>
          <w:szCs w:val="24"/>
        </w:rPr>
      </w:pPr>
      <w:r>
        <w:rPr>
          <w:rFonts w:asciiTheme="minorHAnsi" w:hAnsiTheme="minorHAnsi" w:cstheme="minorHAnsi"/>
          <w:sz w:val="24"/>
          <w:szCs w:val="24"/>
        </w:rPr>
        <w:t>This phase is when we determine whether the project that is proposed appears to be feasible or doable from a technical perspective and whether or not it is cost effective from a business perspective.</w:t>
      </w:r>
      <w:r w:rsidR="00F12043">
        <w:rPr>
          <w:rFonts w:asciiTheme="minorHAnsi" w:hAnsiTheme="minorHAnsi" w:cstheme="minorHAnsi"/>
          <w:sz w:val="24"/>
          <w:szCs w:val="24"/>
        </w:rPr>
        <w:t xml:space="preserve"> In our case, the project was considered feasible and doable, the project was about creating an admin dashboard style website for managing projects. The users to be focuses were VTE staff (admins) and VTE registered freelancers. This project was considered realistic and achievable from a technical and cost point of view.</w:t>
      </w:r>
    </w:p>
    <w:p w14:paraId="6394F1A3" w14:textId="203DE8CA" w:rsidR="00F12043" w:rsidRDefault="00F12043" w:rsidP="00517487">
      <w:pPr>
        <w:ind w:right="-51"/>
        <w:rPr>
          <w:rFonts w:asciiTheme="minorHAnsi" w:hAnsiTheme="minorHAnsi" w:cstheme="minorHAnsi"/>
          <w:sz w:val="24"/>
          <w:szCs w:val="24"/>
        </w:rPr>
      </w:pPr>
    </w:p>
    <w:p w14:paraId="39AA057C" w14:textId="5981200F" w:rsidR="00AF5FD8" w:rsidRPr="00F12043" w:rsidRDefault="00F12043" w:rsidP="00517487">
      <w:pPr>
        <w:ind w:right="-51"/>
        <w:rPr>
          <w:rFonts w:asciiTheme="minorHAnsi" w:hAnsiTheme="minorHAnsi" w:cstheme="minorHAnsi"/>
          <w:b/>
          <w:bCs/>
          <w:sz w:val="24"/>
          <w:szCs w:val="24"/>
        </w:rPr>
      </w:pPr>
      <w:r w:rsidRPr="00F12043">
        <w:rPr>
          <w:rFonts w:asciiTheme="minorHAnsi" w:hAnsiTheme="minorHAnsi" w:cstheme="minorHAnsi"/>
          <w:b/>
          <w:bCs/>
          <w:sz w:val="24"/>
          <w:szCs w:val="24"/>
        </w:rPr>
        <w:t>Foundation</w:t>
      </w:r>
    </w:p>
    <w:p w14:paraId="531E5F5F" w14:textId="3D9BD1D3" w:rsidR="00F12043" w:rsidRDefault="00F12043" w:rsidP="00517487">
      <w:pPr>
        <w:ind w:right="-51"/>
        <w:rPr>
          <w:rFonts w:asciiTheme="minorHAnsi" w:hAnsiTheme="minorHAnsi" w:cstheme="minorHAnsi"/>
          <w:sz w:val="24"/>
          <w:szCs w:val="24"/>
        </w:rPr>
      </w:pPr>
      <w:r w:rsidRPr="00F12043">
        <w:rPr>
          <w:rFonts w:asciiTheme="minorHAnsi" w:hAnsiTheme="minorHAnsi" w:cstheme="minorHAnsi"/>
          <w:sz w:val="24"/>
          <w:szCs w:val="24"/>
        </w:rPr>
        <w:t xml:space="preserve">In this phase, the project objectives were aligned with the company's </w:t>
      </w:r>
      <w:r>
        <w:rPr>
          <w:rFonts w:asciiTheme="minorHAnsi" w:hAnsiTheme="minorHAnsi" w:cstheme="minorHAnsi"/>
          <w:sz w:val="24"/>
          <w:szCs w:val="24"/>
        </w:rPr>
        <w:t>requirements</w:t>
      </w:r>
      <w:r w:rsidRPr="00F12043">
        <w:rPr>
          <w:rFonts w:asciiTheme="minorHAnsi" w:hAnsiTheme="minorHAnsi" w:cstheme="minorHAnsi"/>
          <w:sz w:val="24"/>
          <w:szCs w:val="24"/>
        </w:rPr>
        <w:t xml:space="preserve"> and a set of achievable objectives were determined within the </w:t>
      </w:r>
      <w:r>
        <w:rPr>
          <w:rFonts w:asciiTheme="minorHAnsi" w:hAnsiTheme="minorHAnsi" w:cstheme="minorHAnsi"/>
          <w:sz w:val="24"/>
          <w:szCs w:val="24"/>
        </w:rPr>
        <w:t>boundary</w:t>
      </w:r>
      <w:r w:rsidRPr="00F12043">
        <w:rPr>
          <w:rFonts w:asciiTheme="minorHAnsi" w:hAnsiTheme="minorHAnsi" w:cstheme="minorHAnsi"/>
          <w:sz w:val="24"/>
          <w:szCs w:val="24"/>
        </w:rPr>
        <w:t xml:space="preserve"> of the project. The </w:t>
      </w:r>
      <w:r>
        <w:rPr>
          <w:rFonts w:asciiTheme="minorHAnsi" w:hAnsiTheme="minorHAnsi" w:cstheme="minorHAnsi"/>
          <w:sz w:val="24"/>
          <w:szCs w:val="24"/>
        </w:rPr>
        <w:t>requirements</w:t>
      </w:r>
      <w:r w:rsidRPr="00F12043">
        <w:rPr>
          <w:rFonts w:asciiTheme="minorHAnsi" w:hAnsiTheme="minorHAnsi" w:cstheme="minorHAnsi"/>
          <w:sz w:val="24"/>
          <w:szCs w:val="24"/>
        </w:rPr>
        <w:t xml:space="preserve"> were between functional and non-functional </w:t>
      </w:r>
      <w:r>
        <w:rPr>
          <w:rFonts w:asciiTheme="minorHAnsi" w:hAnsiTheme="minorHAnsi" w:cstheme="minorHAnsi"/>
          <w:sz w:val="24"/>
          <w:szCs w:val="24"/>
        </w:rPr>
        <w:t>requirements</w:t>
      </w:r>
      <w:r w:rsidRPr="00F12043">
        <w:rPr>
          <w:rFonts w:asciiTheme="minorHAnsi" w:hAnsiTheme="minorHAnsi" w:cstheme="minorHAnsi"/>
          <w:sz w:val="24"/>
          <w:szCs w:val="24"/>
        </w:rPr>
        <w:t xml:space="preserve"> and sorted out in order of priority with the </w:t>
      </w:r>
      <w:r>
        <w:rPr>
          <w:rFonts w:asciiTheme="minorHAnsi" w:hAnsiTheme="minorHAnsi" w:cstheme="minorHAnsi"/>
          <w:sz w:val="24"/>
          <w:szCs w:val="24"/>
        </w:rPr>
        <w:t>MOSCOW</w:t>
      </w:r>
      <w:r w:rsidRPr="00F12043">
        <w:rPr>
          <w:rFonts w:asciiTheme="minorHAnsi" w:hAnsiTheme="minorHAnsi" w:cstheme="minorHAnsi"/>
          <w:sz w:val="24"/>
          <w:szCs w:val="24"/>
        </w:rPr>
        <w:t xml:space="preserve"> technique. Furthermore, a Gantt chart </w:t>
      </w:r>
      <w:r>
        <w:rPr>
          <w:rFonts w:asciiTheme="minorHAnsi" w:hAnsiTheme="minorHAnsi" w:cstheme="minorHAnsi"/>
          <w:sz w:val="24"/>
          <w:szCs w:val="24"/>
        </w:rPr>
        <w:t>showing</w:t>
      </w:r>
      <w:r w:rsidRPr="00F12043">
        <w:rPr>
          <w:rFonts w:asciiTheme="minorHAnsi" w:hAnsiTheme="minorHAnsi" w:cstheme="minorHAnsi"/>
          <w:sz w:val="24"/>
          <w:szCs w:val="24"/>
        </w:rPr>
        <w:t xml:space="preserve"> the estimated time of the project was </w:t>
      </w:r>
      <w:r>
        <w:rPr>
          <w:rFonts w:asciiTheme="minorHAnsi" w:hAnsiTheme="minorHAnsi" w:cstheme="minorHAnsi"/>
          <w:sz w:val="24"/>
          <w:szCs w:val="24"/>
        </w:rPr>
        <w:t>come up with</w:t>
      </w:r>
      <w:r w:rsidRPr="00F12043">
        <w:rPr>
          <w:rFonts w:asciiTheme="minorHAnsi" w:hAnsiTheme="minorHAnsi" w:cstheme="minorHAnsi"/>
          <w:sz w:val="24"/>
          <w:szCs w:val="24"/>
        </w:rPr>
        <w:t xml:space="preserve"> and included in the </w:t>
      </w:r>
      <w:r>
        <w:rPr>
          <w:rFonts w:asciiTheme="minorHAnsi" w:hAnsiTheme="minorHAnsi" w:cstheme="minorHAnsi"/>
          <w:sz w:val="24"/>
          <w:szCs w:val="24"/>
        </w:rPr>
        <w:t>proposal of the project</w:t>
      </w:r>
      <w:r w:rsidRPr="00F12043">
        <w:rPr>
          <w:rFonts w:asciiTheme="minorHAnsi" w:hAnsiTheme="minorHAnsi" w:cstheme="minorHAnsi"/>
          <w:sz w:val="24"/>
          <w:szCs w:val="24"/>
        </w:rPr>
        <w:t>.</w:t>
      </w:r>
    </w:p>
    <w:p w14:paraId="25BB290C" w14:textId="77777777" w:rsidR="00AF5FD8" w:rsidRDefault="00AF5FD8" w:rsidP="00517487">
      <w:pPr>
        <w:ind w:right="-51"/>
        <w:rPr>
          <w:rFonts w:asciiTheme="minorHAnsi" w:hAnsiTheme="minorHAnsi" w:cstheme="minorHAnsi"/>
          <w:sz w:val="24"/>
          <w:szCs w:val="24"/>
        </w:rPr>
      </w:pPr>
    </w:p>
    <w:p w14:paraId="7BAB4A17" w14:textId="5C298CAC" w:rsidR="00AF5FD8" w:rsidRPr="00F12043" w:rsidRDefault="00F12043" w:rsidP="00517487">
      <w:pPr>
        <w:ind w:right="-51"/>
        <w:rPr>
          <w:rFonts w:asciiTheme="minorHAnsi" w:hAnsiTheme="minorHAnsi" w:cstheme="minorHAnsi"/>
          <w:b/>
          <w:bCs/>
          <w:sz w:val="24"/>
          <w:szCs w:val="24"/>
        </w:rPr>
      </w:pPr>
      <w:r w:rsidRPr="00F12043">
        <w:rPr>
          <w:rFonts w:asciiTheme="minorHAnsi" w:hAnsiTheme="minorHAnsi" w:cstheme="minorHAnsi"/>
          <w:b/>
          <w:bCs/>
          <w:sz w:val="24"/>
          <w:szCs w:val="24"/>
        </w:rPr>
        <w:t>Development</w:t>
      </w:r>
    </w:p>
    <w:p w14:paraId="2A717F1D" w14:textId="4EB31D3B" w:rsidR="00F177A4" w:rsidRDefault="00F177A4" w:rsidP="00517487">
      <w:pPr>
        <w:ind w:right="-51"/>
        <w:rPr>
          <w:rFonts w:asciiTheme="minorHAnsi" w:hAnsiTheme="minorHAnsi" w:cstheme="minorHAnsi"/>
          <w:sz w:val="24"/>
          <w:szCs w:val="24"/>
        </w:rPr>
      </w:pPr>
      <w:r>
        <w:rPr>
          <w:rFonts w:asciiTheme="minorHAnsi" w:hAnsiTheme="minorHAnsi" w:cstheme="minorHAnsi"/>
          <w:sz w:val="24"/>
          <w:szCs w:val="24"/>
        </w:rPr>
        <w:t>This phase is when things started getting into action and the development of the proposed system began iteratively. The time allocations given in the Gantt chart were followed and the components of the system were slowly starting to come together in incremental phases. Thorough testing and reviewing were done along the way.</w:t>
      </w:r>
    </w:p>
    <w:p w14:paraId="5B3EC5B6" w14:textId="77777777" w:rsidR="00F177A4" w:rsidRDefault="00F177A4" w:rsidP="00517487">
      <w:pPr>
        <w:ind w:right="-51"/>
        <w:rPr>
          <w:rFonts w:asciiTheme="minorHAnsi" w:hAnsiTheme="minorHAnsi" w:cstheme="minorHAnsi"/>
          <w:sz w:val="24"/>
          <w:szCs w:val="24"/>
        </w:rPr>
      </w:pPr>
    </w:p>
    <w:p w14:paraId="25B6A8AB" w14:textId="4808511C" w:rsidR="00AF5FD8" w:rsidRDefault="00F177A4" w:rsidP="00517487">
      <w:pPr>
        <w:ind w:right="-51"/>
        <w:rPr>
          <w:rFonts w:asciiTheme="minorHAnsi" w:hAnsiTheme="minorHAnsi" w:cstheme="minorHAnsi"/>
          <w:b/>
          <w:bCs/>
          <w:sz w:val="24"/>
          <w:szCs w:val="24"/>
        </w:rPr>
      </w:pPr>
      <w:r w:rsidRPr="00F177A4">
        <w:rPr>
          <w:rFonts w:asciiTheme="minorHAnsi" w:hAnsiTheme="minorHAnsi" w:cstheme="minorHAnsi"/>
          <w:b/>
          <w:bCs/>
          <w:sz w:val="24"/>
          <w:szCs w:val="24"/>
        </w:rPr>
        <w:t>Deployment</w:t>
      </w:r>
    </w:p>
    <w:p w14:paraId="532CA10E" w14:textId="6BF6E880" w:rsidR="00F177A4" w:rsidRDefault="00AF5FD8" w:rsidP="00517487">
      <w:pPr>
        <w:ind w:right="-51"/>
        <w:rPr>
          <w:rFonts w:asciiTheme="minorHAnsi" w:hAnsiTheme="minorHAnsi" w:cstheme="minorHAnsi"/>
          <w:sz w:val="24"/>
          <w:szCs w:val="24"/>
        </w:rPr>
      </w:pPr>
      <w:r>
        <w:rPr>
          <w:rFonts w:asciiTheme="minorHAnsi" w:hAnsiTheme="minorHAnsi" w:cstheme="minorHAnsi"/>
          <w:sz w:val="24"/>
          <w:szCs w:val="24"/>
        </w:rPr>
        <w:t>After achieving the given functional requirements and non-functional requirements</w:t>
      </w:r>
      <w:r w:rsidR="00F177A4">
        <w:rPr>
          <w:rFonts w:asciiTheme="minorHAnsi" w:hAnsiTheme="minorHAnsi" w:cstheme="minorHAnsi"/>
          <w:sz w:val="24"/>
          <w:szCs w:val="24"/>
        </w:rPr>
        <w:t xml:space="preserve"> </w:t>
      </w:r>
      <w:r>
        <w:rPr>
          <w:rFonts w:asciiTheme="minorHAnsi" w:hAnsiTheme="minorHAnsi" w:cstheme="minorHAnsi"/>
          <w:sz w:val="24"/>
          <w:szCs w:val="24"/>
        </w:rPr>
        <w:t>of the system, the system was reviewed, tested if it meets the aims stated at the beginning of the project. If so, the system was ready for use and now could be cutover with the old system.</w:t>
      </w:r>
    </w:p>
    <w:p w14:paraId="7A4273DA" w14:textId="62636E0D" w:rsidR="00AF5FD8" w:rsidRDefault="00AF5FD8" w:rsidP="00517487">
      <w:pPr>
        <w:ind w:right="-51"/>
        <w:rPr>
          <w:rFonts w:asciiTheme="minorHAnsi" w:hAnsiTheme="minorHAnsi" w:cstheme="minorHAnsi"/>
          <w:sz w:val="24"/>
          <w:szCs w:val="24"/>
        </w:rPr>
      </w:pPr>
    </w:p>
    <w:p w14:paraId="75027643" w14:textId="50FC52D9" w:rsidR="00AF5FD8" w:rsidRDefault="00AF5FD8" w:rsidP="00517487">
      <w:pPr>
        <w:ind w:right="-51"/>
        <w:rPr>
          <w:rFonts w:asciiTheme="minorHAnsi" w:hAnsiTheme="minorHAnsi" w:cstheme="minorHAnsi"/>
          <w:sz w:val="24"/>
          <w:szCs w:val="24"/>
        </w:rPr>
      </w:pPr>
    </w:p>
    <w:p w14:paraId="7B0327B2" w14:textId="77777777" w:rsidR="00AD51F5" w:rsidRDefault="00AD51F5" w:rsidP="00517487">
      <w:pPr>
        <w:ind w:right="-51"/>
        <w:rPr>
          <w:rFonts w:asciiTheme="minorHAnsi" w:hAnsiTheme="minorHAnsi" w:cstheme="minorHAnsi"/>
          <w:sz w:val="24"/>
          <w:szCs w:val="24"/>
        </w:rPr>
      </w:pPr>
    </w:p>
    <w:p w14:paraId="1E2DC167" w14:textId="2AB23BCF" w:rsidR="00AF5FD8" w:rsidRPr="00AD51F5" w:rsidRDefault="00AF5FD8" w:rsidP="00517487">
      <w:pPr>
        <w:ind w:right="-51"/>
        <w:rPr>
          <w:rFonts w:asciiTheme="minorHAnsi" w:hAnsiTheme="minorHAnsi" w:cstheme="minorHAnsi"/>
          <w:b/>
          <w:bCs/>
          <w:sz w:val="28"/>
          <w:szCs w:val="28"/>
        </w:rPr>
      </w:pPr>
      <w:r w:rsidRPr="00AF5FD8">
        <w:rPr>
          <w:rFonts w:asciiTheme="minorHAnsi" w:hAnsiTheme="minorHAnsi" w:cstheme="minorHAnsi"/>
          <w:b/>
          <w:bCs/>
          <w:sz w:val="28"/>
          <w:szCs w:val="28"/>
        </w:rPr>
        <w:lastRenderedPageBreak/>
        <w:t>5.3 Risk management.</w:t>
      </w:r>
    </w:p>
    <w:p w14:paraId="5DA3CBB8" w14:textId="6FCB4994" w:rsidR="00EC4A5A" w:rsidRDefault="00AF5FD8" w:rsidP="00517487">
      <w:pPr>
        <w:ind w:right="-51"/>
        <w:rPr>
          <w:rFonts w:asciiTheme="minorHAnsi" w:hAnsiTheme="minorHAnsi" w:cstheme="minorHAnsi"/>
          <w:sz w:val="24"/>
          <w:szCs w:val="24"/>
        </w:rPr>
      </w:pPr>
      <w:r>
        <w:rPr>
          <w:rFonts w:asciiTheme="minorHAnsi" w:hAnsiTheme="minorHAnsi" w:cstheme="minorHAnsi"/>
          <w:sz w:val="24"/>
          <w:szCs w:val="24"/>
        </w:rPr>
        <w:t>The process of risk management involves find out threats or risks to an organization, analyzing them and looking for ways or solutions on how to control or manage then once they arise (action plan). (techtarget.com, January, 2023).</w:t>
      </w:r>
      <w:r w:rsidR="00EC4A5A">
        <w:rPr>
          <w:rFonts w:asciiTheme="minorHAnsi" w:hAnsiTheme="minorHAnsi" w:cstheme="minorHAnsi"/>
          <w:sz w:val="24"/>
          <w:szCs w:val="24"/>
        </w:rPr>
        <w:t xml:space="preserve"> Risks are elements or factors that have a bad impact on the project. The risks have not yet been faced or experienced, but they do come apparent, they can be dealt with by checking the risk management document. </w:t>
      </w:r>
    </w:p>
    <w:p w14:paraId="6DA8C11E" w14:textId="71E24A99" w:rsidR="00AF5FD8" w:rsidRDefault="00EC4A5A" w:rsidP="00517487">
      <w:pPr>
        <w:ind w:right="-51"/>
        <w:rPr>
          <w:rFonts w:asciiTheme="minorHAnsi" w:hAnsiTheme="minorHAnsi" w:cstheme="minorHAnsi"/>
          <w:sz w:val="24"/>
          <w:szCs w:val="24"/>
        </w:rPr>
      </w:pPr>
      <w:r>
        <w:rPr>
          <w:rFonts w:asciiTheme="minorHAnsi" w:hAnsiTheme="minorHAnsi" w:cstheme="minorHAnsi"/>
          <w:sz w:val="24"/>
          <w:szCs w:val="24"/>
        </w:rPr>
        <w:t xml:space="preserve">There are three approaches to risk management: </w:t>
      </w:r>
      <w:r w:rsidRPr="00EC4A5A">
        <w:rPr>
          <w:rFonts w:asciiTheme="minorHAnsi" w:hAnsiTheme="minorHAnsi" w:cstheme="minorHAnsi"/>
          <w:b/>
          <w:bCs/>
          <w:sz w:val="24"/>
          <w:szCs w:val="24"/>
        </w:rPr>
        <w:t xml:space="preserve">1. Avoidance, 2. Acceptance </w:t>
      </w:r>
      <w:r w:rsidRPr="00EC4A5A">
        <w:rPr>
          <w:rFonts w:asciiTheme="minorHAnsi" w:hAnsiTheme="minorHAnsi" w:cstheme="minorHAnsi"/>
          <w:sz w:val="24"/>
          <w:szCs w:val="24"/>
        </w:rPr>
        <w:t xml:space="preserve">and </w:t>
      </w:r>
      <w:r w:rsidRPr="00EC4A5A">
        <w:rPr>
          <w:rFonts w:asciiTheme="minorHAnsi" w:hAnsiTheme="minorHAnsi" w:cstheme="minorHAnsi"/>
          <w:b/>
          <w:bCs/>
          <w:sz w:val="24"/>
          <w:szCs w:val="24"/>
        </w:rPr>
        <w:t>3. mitigation</w:t>
      </w:r>
      <w:r>
        <w:rPr>
          <w:rFonts w:asciiTheme="minorHAnsi" w:hAnsiTheme="minorHAnsi" w:cstheme="minorHAnsi"/>
          <w:sz w:val="24"/>
          <w:szCs w:val="24"/>
        </w:rPr>
        <w:t>.</w:t>
      </w:r>
    </w:p>
    <w:p w14:paraId="5043F5F7" w14:textId="77777777" w:rsidR="00EC4A5A" w:rsidRDefault="00EC4A5A" w:rsidP="00517487">
      <w:pPr>
        <w:ind w:right="-51"/>
        <w:rPr>
          <w:rFonts w:asciiTheme="minorHAnsi" w:hAnsiTheme="minorHAnsi" w:cstheme="minorHAnsi"/>
          <w:sz w:val="24"/>
          <w:szCs w:val="24"/>
        </w:rPr>
      </w:pPr>
    </w:p>
    <w:p w14:paraId="383123F8" w14:textId="7E01B1C7" w:rsidR="00AF5FD8" w:rsidRDefault="00EC4A5A" w:rsidP="00517487">
      <w:pPr>
        <w:ind w:right="-51"/>
        <w:rPr>
          <w:rFonts w:asciiTheme="minorHAnsi" w:hAnsiTheme="minorHAnsi" w:cstheme="minorHAnsi"/>
          <w:sz w:val="24"/>
          <w:szCs w:val="24"/>
        </w:rPr>
      </w:pPr>
      <w:r>
        <w:rPr>
          <w:rFonts w:asciiTheme="minorHAnsi" w:hAnsiTheme="minorHAnsi" w:cstheme="minorHAnsi"/>
          <w:sz w:val="24"/>
          <w:szCs w:val="24"/>
        </w:rPr>
        <w:t>This projects risk management is given below:</w:t>
      </w:r>
    </w:p>
    <w:p w14:paraId="220E2ABD" w14:textId="77777777" w:rsidR="00D275EE" w:rsidRDefault="00D275EE" w:rsidP="00517487">
      <w:pPr>
        <w:ind w:right="-51"/>
        <w:rPr>
          <w:rFonts w:asciiTheme="minorHAnsi" w:hAnsiTheme="minorHAnsi" w:cstheme="minorHAnsi"/>
          <w:sz w:val="24"/>
          <w:szCs w:val="24"/>
        </w:rPr>
      </w:pPr>
    </w:p>
    <w:tbl>
      <w:tblPr>
        <w:tblStyle w:val="TableGrid"/>
        <w:tblW w:w="10598" w:type="dxa"/>
        <w:tblLook w:val="04A0" w:firstRow="1" w:lastRow="0" w:firstColumn="1" w:lastColumn="0" w:noHBand="0" w:noVBand="1"/>
      </w:tblPr>
      <w:tblGrid>
        <w:gridCol w:w="2579"/>
        <w:gridCol w:w="2579"/>
        <w:gridCol w:w="2579"/>
        <w:gridCol w:w="2861"/>
      </w:tblGrid>
      <w:tr w:rsidR="00240E44" w14:paraId="32F3DF7D" w14:textId="77777777" w:rsidTr="00AD51F5">
        <w:tc>
          <w:tcPr>
            <w:tcW w:w="2579" w:type="dxa"/>
          </w:tcPr>
          <w:p w14:paraId="40C80A84" w14:textId="77777777" w:rsidR="00D275EE" w:rsidRDefault="00D275EE" w:rsidP="00D275EE">
            <w:pPr>
              <w:ind w:right="-51"/>
              <w:jc w:val="center"/>
              <w:rPr>
                <w:rFonts w:asciiTheme="minorHAnsi" w:hAnsiTheme="minorHAnsi" w:cstheme="minorHAnsi"/>
                <w:b/>
                <w:bCs/>
                <w:sz w:val="24"/>
                <w:szCs w:val="24"/>
              </w:rPr>
            </w:pPr>
          </w:p>
          <w:p w14:paraId="59C87925" w14:textId="04DA2B9E" w:rsidR="00240E44" w:rsidRPr="00D275EE" w:rsidRDefault="00240E44" w:rsidP="00D275EE">
            <w:pPr>
              <w:ind w:right="-51"/>
              <w:jc w:val="center"/>
              <w:rPr>
                <w:rFonts w:asciiTheme="minorHAnsi" w:hAnsiTheme="minorHAnsi" w:cstheme="minorHAnsi"/>
                <w:b/>
                <w:bCs/>
                <w:sz w:val="24"/>
                <w:szCs w:val="24"/>
              </w:rPr>
            </w:pPr>
            <w:r w:rsidRPr="00D275EE">
              <w:rPr>
                <w:rFonts w:asciiTheme="minorHAnsi" w:hAnsiTheme="minorHAnsi" w:cstheme="minorHAnsi"/>
                <w:b/>
                <w:bCs/>
                <w:sz w:val="24"/>
                <w:szCs w:val="24"/>
              </w:rPr>
              <w:t>Risk</w:t>
            </w:r>
          </w:p>
        </w:tc>
        <w:tc>
          <w:tcPr>
            <w:tcW w:w="2579" w:type="dxa"/>
          </w:tcPr>
          <w:p w14:paraId="0C3C6ACF" w14:textId="77777777" w:rsidR="00D275EE" w:rsidRDefault="00D275EE" w:rsidP="00D275EE">
            <w:pPr>
              <w:ind w:right="-51"/>
              <w:jc w:val="center"/>
              <w:rPr>
                <w:rFonts w:asciiTheme="minorHAnsi" w:hAnsiTheme="minorHAnsi" w:cstheme="minorHAnsi"/>
                <w:b/>
                <w:bCs/>
                <w:sz w:val="24"/>
                <w:szCs w:val="24"/>
              </w:rPr>
            </w:pPr>
          </w:p>
          <w:p w14:paraId="7ADC5A6D" w14:textId="3DAF6181" w:rsidR="00240E44" w:rsidRPr="00D275EE" w:rsidRDefault="00240E44" w:rsidP="00D275EE">
            <w:pPr>
              <w:ind w:right="-51"/>
              <w:jc w:val="center"/>
              <w:rPr>
                <w:rFonts w:asciiTheme="minorHAnsi" w:hAnsiTheme="minorHAnsi" w:cstheme="minorHAnsi"/>
                <w:b/>
                <w:bCs/>
                <w:sz w:val="24"/>
                <w:szCs w:val="24"/>
              </w:rPr>
            </w:pPr>
            <w:r w:rsidRPr="00D275EE">
              <w:rPr>
                <w:rFonts w:asciiTheme="minorHAnsi" w:hAnsiTheme="minorHAnsi" w:cstheme="minorHAnsi"/>
                <w:b/>
                <w:bCs/>
                <w:sz w:val="24"/>
                <w:szCs w:val="24"/>
              </w:rPr>
              <w:t>Impact</w:t>
            </w:r>
          </w:p>
        </w:tc>
        <w:tc>
          <w:tcPr>
            <w:tcW w:w="2579" w:type="dxa"/>
          </w:tcPr>
          <w:p w14:paraId="766AC702" w14:textId="77777777" w:rsidR="00D275EE" w:rsidRDefault="00D275EE" w:rsidP="00D275EE">
            <w:pPr>
              <w:ind w:right="-51"/>
              <w:jc w:val="center"/>
              <w:rPr>
                <w:rFonts w:asciiTheme="minorHAnsi" w:hAnsiTheme="minorHAnsi" w:cstheme="minorHAnsi"/>
                <w:b/>
                <w:bCs/>
                <w:sz w:val="24"/>
                <w:szCs w:val="24"/>
              </w:rPr>
            </w:pPr>
          </w:p>
          <w:p w14:paraId="3F9AD1A1" w14:textId="77777777" w:rsidR="00240E44" w:rsidRDefault="00240E44" w:rsidP="00D275EE">
            <w:pPr>
              <w:ind w:right="-51"/>
              <w:jc w:val="center"/>
              <w:rPr>
                <w:rFonts w:asciiTheme="minorHAnsi" w:hAnsiTheme="minorHAnsi" w:cstheme="minorHAnsi"/>
                <w:b/>
                <w:bCs/>
                <w:sz w:val="24"/>
                <w:szCs w:val="24"/>
              </w:rPr>
            </w:pPr>
            <w:r w:rsidRPr="00D275EE">
              <w:rPr>
                <w:rFonts w:asciiTheme="minorHAnsi" w:hAnsiTheme="minorHAnsi" w:cstheme="minorHAnsi"/>
                <w:b/>
                <w:bCs/>
                <w:sz w:val="24"/>
                <w:szCs w:val="24"/>
              </w:rPr>
              <w:t>Likelihood</w:t>
            </w:r>
          </w:p>
          <w:p w14:paraId="72860D91" w14:textId="48A3665D" w:rsidR="00D275EE" w:rsidRPr="00D275EE" w:rsidRDefault="00D275EE" w:rsidP="00D275EE">
            <w:pPr>
              <w:ind w:right="-51"/>
              <w:jc w:val="center"/>
              <w:rPr>
                <w:rFonts w:asciiTheme="minorHAnsi" w:hAnsiTheme="minorHAnsi" w:cstheme="minorHAnsi"/>
                <w:b/>
                <w:bCs/>
                <w:sz w:val="24"/>
                <w:szCs w:val="24"/>
              </w:rPr>
            </w:pPr>
          </w:p>
        </w:tc>
        <w:tc>
          <w:tcPr>
            <w:tcW w:w="2861" w:type="dxa"/>
          </w:tcPr>
          <w:p w14:paraId="21F7E23F" w14:textId="77777777" w:rsidR="00D275EE" w:rsidRDefault="00D275EE" w:rsidP="00D275EE">
            <w:pPr>
              <w:ind w:right="-51"/>
              <w:jc w:val="center"/>
              <w:rPr>
                <w:rFonts w:asciiTheme="minorHAnsi" w:hAnsiTheme="minorHAnsi" w:cstheme="minorHAnsi"/>
                <w:b/>
                <w:bCs/>
                <w:sz w:val="24"/>
                <w:szCs w:val="24"/>
              </w:rPr>
            </w:pPr>
          </w:p>
          <w:p w14:paraId="00A7EE73" w14:textId="3168F125" w:rsidR="00240E44" w:rsidRDefault="00240E44" w:rsidP="00D275EE">
            <w:pPr>
              <w:ind w:right="-51"/>
              <w:jc w:val="center"/>
              <w:rPr>
                <w:rFonts w:asciiTheme="minorHAnsi" w:hAnsiTheme="minorHAnsi" w:cstheme="minorHAnsi"/>
                <w:b/>
                <w:bCs/>
                <w:sz w:val="24"/>
                <w:szCs w:val="24"/>
              </w:rPr>
            </w:pPr>
            <w:r w:rsidRPr="00D275EE">
              <w:rPr>
                <w:rFonts w:asciiTheme="minorHAnsi" w:hAnsiTheme="minorHAnsi" w:cstheme="minorHAnsi"/>
                <w:b/>
                <w:bCs/>
                <w:sz w:val="24"/>
                <w:szCs w:val="24"/>
              </w:rPr>
              <w:t>Action plan</w:t>
            </w:r>
          </w:p>
          <w:p w14:paraId="1BC36B30" w14:textId="4FC62C8D" w:rsidR="00D275EE" w:rsidRPr="00D275EE" w:rsidRDefault="00D275EE" w:rsidP="00D275EE">
            <w:pPr>
              <w:ind w:right="-51"/>
              <w:jc w:val="center"/>
              <w:rPr>
                <w:rFonts w:asciiTheme="minorHAnsi" w:hAnsiTheme="minorHAnsi" w:cstheme="minorHAnsi"/>
                <w:b/>
                <w:bCs/>
                <w:sz w:val="24"/>
                <w:szCs w:val="24"/>
              </w:rPr>
            </w:pPr>
          </w:p>
        </w:tc>
      </w:tr>
      <w:tr w:rsidR="00240E44" w14:paraId="60BBF8FA" w14:textId="77777777" w:rsidTr="00AD51F5">
        <w:tc>
          <w:tcPr>
            <w:tcW w:w="2579" w:type="dxa"/>
          </w:tcPr>
          <w:p w14:paraId="633862CE" w14:textId="2194936A" w:rsidR="00240E44" w:rsidRDefault="00240E44" w:rsidP="00D275EE">
            <w:pPr>
              <w:ind w:right="-51"/>
              <w:jc w:val="center"/>
              <w:rPr>
                <w:rFonts w:asciiTheme="minorHAnsi" w:hAnsiTheme="minorHAnsi" w:cstheme="minorHAnsi"/>
                <w:sz w:val="24"/>
                <w:szCs w:val="24"/>
              </w:rPr>
            </w:pPr>
            <w:r>
              <w:rPr>
                <w:rFonts w:asciiTheme="minorHAnsi" w:hAnsiTheme="minorHAnsi" w:cstheme="minorHAnsi"/>
                <w:sz w:val="24"/>
                <w:szCs w:val="24"/>
              </w:rPr>
              <w:t>Losing all the project code files</w:t>
            </w:r>
            <w:r w:rsidR="00D275EE">
              <w:rPr>
                <w:rFonts w:asciiTheme="minorHAnsi" w:hAnsiTheme="minorHAnsi" w:cstheme="minorHAnsi"/>
                <w:sz w:val="24"/>
                <w:szCs w:val="24"/>
              </w:rPr>
              <w:t>. This can be</w:t>
            </w:r>
            <w:r>
              <w:rPr>
                <w:rFonts w:asciiTheme="minorHAnsi" w:hAnsiTheme="minorHAnsi" w:cstheme="minorHAnsi"/>
                <w:sz w:val="24"/>
                <w:szCs w:val="24"/>
              </w:rPr>
              <w:t xml:space="preserve"> due to one of several reasons.</w:t>
            </w:r>
          </w:p>
        </w:tc>
        <w:tc>
          <w:tcPr>
            <w:tcW w:w="2579" w:type="dxa"/>
          </w:tcPr>
          <w:p w14:paraId="05337333" w14:textId="1831F610" w:rsidR="00240E44" w:rsidRDefault="00D275EE" w:rsidP="00D275EE">
            <w:pPr>
              <w:ind w:right="-51"/>
              <w:jc w:val="center"/>
              <w:rPr>
                <w:rFonts w:asciiTheme="minorHAnsi" w:hAnsiTheme="minorHAnsi" w:cstheme="minorHAnsi"/>
                <w:sz w:val="24"/>
                <w:szCs w:val="24"/>
              </w:rPr>
            </w:pPr>
            <w:r>
              <w:rPr>
                <w:rFonts w:asciiTheme="minorHAnsi" w:hAnsiTheme="minorHAnsi" w:cstheme="minorHAnsi"/>
                <w:sz w:val="24"/>
                <w:szCs w:val="24"/>
              </w:rPr>
              <w:t>High</w:t>
            </w:r>
          </w:p>
        </w:tc>
        <w:tc>
          <w:tcPr>
            <w:tcW w:w="2579" w:type="dxa"/>
          </w:tcPr>
          <w:p w14:paraId="21D71065" w14:textId="19729FF0" w:rsidR="00240E44" w:rsidRDefault="00D275EE" w:rsidP="00D275EE">
            <w:pPr>
              <w:ind w:right="-51"/>
              <w:jc w:val="center"/>
              <w:rPr>
                <w:rFonts w:asciiTheme="minorHAnsi" w:hAnsiTheme="minorHAnsi" w:cstheme="minorHAnsi"/>
                <w:sz w:val="24"/>
                <w:szCs w:val="24"/>
              </w:rPr>
            </w:pPr>
            <w:r>
              <w:rPr>
                <w:rFonts w:asciiTheme="minorHAnsi" w:hAnsiTheme="minorHAnsi" w:cstheme="minorHAnsi"/>
                <w:sz w:val="24"/>
                <w:szCs w:val="24"/>
              </w:rPr>
              <w:t>Medium</w:t>
            </w:r>
          </w:p>
        </w:tc>
        <w:tc>
          <w:tcPr>
            <w:tcW w:w="2861" w:type="dxa"/>
          </w:tcPr>
          <w:p w14:paraId="529CB441" w14:textId="7D8C4C37" w:rsidR="00240E44" w:rsidRDefault="00240E44" w:rsidP="00D275EE">
            <w:pPr>
              <w:ind w:right="-51"/>
              <w:jc w:val="center"/>
              <w:rPr>
                <w:rFonts w:asciiTheme="minorHAnsi" w:hAnsiTheme="minorHAnsi" w:cstheme="minorHAnsi"/>
                <w:sz w:val="24"/>
                <w:szCs w:val="24"/>
              </w:rPr>
            </w:pPr>
            <w:r>
              <w:rPr>
                <w:rFonts w:asciiTheme="minorHAnsi" w:hAnsiTheme="minorHAnsi" w:cstheme="minorHAnsi"/>
                <w:sz w:val="24"/>
                <w:szCs w:val="24"/>
              </w:rPr>
              <w:t>Look for any possible backups or maybe on GitHub if you have pushed and backed up there. If no backups are found, restart the project immediately without losing any more time.</w:t>
            </w:r>
          </w:p>
        </w:tc>
      </w:tr>
      <w:tr w:rsidR="00240E44" w14:paraId="7FB64F7B" w14:textId="77777777" w:rsidTr="00AD51F5">
        <w:tc>
          <w:tcPr>
            <w:tcW w:w="2579" w:type="dxa"/>
          </w:tcPr>
          <w:p w14:paraId="264B8715" w14:textId="2CA0D1E0" w:rsidR="00240E44" w:rsidRDefault="00240E44" w:rsidP="00D275EE">
            <w:pPr>
              <w:ind w:right="-51"/>
              <w:jc w:val="center"/>
              <w:rPr>
                <w:rFonts w:asciiTheme="minorHAnsi" w:hAnsiTheme="minorHAnsi" w:cstheme="minorHAnsi"/>
                <w:sz w:val="24"/>
                <w:szCs w:val="24"/>
              </w:rPr>
            </w:pPr>
            <w:r>
              <w:rPr>
                <w:rFonts w:asciiTheme="minorHAnsi" w:hAnsiTheme="minorHAnsi" w:cstheme="minorHAnsi"/>
                <w:sz w:val="24"/>
                <w:szCs w:val="24"/>
              </w:rPr>
              <w:t>Security issues found after project is deployed</w:t>
            </w:r>
          </w:p>
        </w:tc>
        <w:tc>
          <w:tcPr>
            <w:tcW w:w="2579" w:type="dxa"/>
          </w:tcPr>
          <w:p w14:paraId="3A89F890" w14:textId="554833AE" w:rsidR="00240E44" w:rsidRDefault="00240E44" w:rsidP="00D275EE">
            <w:pPr>
              <w:ind w:right="-51"/>
              <w:jc w:val="center"/>
              <w:rPr>
                <w:rFonts w:asciiTheme="minorHAnsi" w:hAnsiTheme="minorHAnsi" w:cstheme="minorHAnsi"/>
                <w:sz w:val="24"/>
                <w:szCs w:val="24"/>
              </w:rPr>
            </w:pPr>
            <w:r>
              <w:rPr>
                <w:rFonts w:asciiTheme="minorHAnsi" w:hAnsiTheme="minorHAnsi" w:cstheme="minorHAnsi"/>
                <w:sz w:val="24"/>
                <w:szCs w:val="24"/>
              </w:rPr>
              <w:t>High</w:t>
            </w:r>
          </w:p>
        </w:tc>
        <w:tc>
          <w:tcPr>
            <w:tcW w:w="2579" w:type="dxa"/>
          </w:tcPr>
          <w:p w14:paraId="5A116E2C" w14:textId="705525B8" w:rsidR="00240E44" w:rsidRDefault="00D275EE" w:rsidP="00D275EE">
            <w:pPr>
              <w:ind w:right="-51"/>
              <w:jc w:val="center"/>
              <w:rPr>
                <w:rFonts w:asciiTheme="minorHAnsi" w:hAnsiTheme="minorHAnsi" w:cstheme="minorHAnsi"/>
                <w:sz w:val="24"/>
                <w:szCs w:val="24"/>
              </w:rPr>
            </w:pPr>
            <w:r>
              <w:rPr>
                <w:rFonts w:asciiTheme="minorHAnsi" w:hAnsiTheme="minorHAnsi" w:cstheme="minorHAnsi"/>
                <w:sz w:val="24"/>
                <w:szCs w:val="24"/>
              </w:rPr>
              <w:t>Medium</w:t>
            </w:r>
          </w:p>
        </w:tc>
        <w:tc>
          <w:tcPr>
            <w:tcW w:w="2861" w:type="dxa"/>
          </w:tcPr>
          <w:p w14:paraId="69BC8139" w14:textId="29DD3106" w:rsidR="00240E44" w:rsidRDefault="00240E44" w:rsidP="00D275EE">
            <w:pPr>
              <w:ind w:right="-51"/>
              <w:jc w:val="center"/>
              <w:rPr>
                <w:rFonts w:asciiTheme="minorHAnsi" w:hAnsiTheme="minorHAnsi" w:cstheme="minorHAnsi"/>
                <w:sz w:val="24"/>
                <w:szCs w:val="24"/>
              </w:rPr>
            </w:pPr>
            <w:r>
              <w:rPr>
                <w:rFonts w:asciiTheme="minorHAnsi" w:hAnsiTheme="minorHAnsi" w:cstheme="minorHAnsi"/>
                <w:sz w:val="24"/>
                <w:szCs w:val="24"/>
              </w:rPr>
              <w:t>Release a new version of the project and force users to update.</w:t>
            </w:r>
          </w:p>
        </w:tc>
      </w:tr>
      <w:tr w:rsidR="00240E44" w14:paraId="24B3CFF5" w14:textId="77777777" w:rsidTr="00AD51F5">
        <w:tc>
          <w:tcPr>
            <w:tcW w:w="2579" w:type="dxa"/>
          </w:tcPr>
          <w:p w14:paraId="1014117B" w14:textId="51E84BA2" w:rsidR="00240E44" w:rsidRDefault="00240E44" w:rsidP="00D275EE">
            <w:pPr>
              <w:ind w:right="-51"/>
              <w:jc w:val="center"/>
              <w:rPr>
                <w:rFonts w:asciiTheme="minorHAnsi" w:hAnsiTheme="minorHAnsi" w:cstheme="minorHAnsi"/>
                <w:sz w:val="24"/>
                <w:szCs w:val="24"/>
              </w:rPr>
            </w:pPr>
            <w:r>
              <w:rPr>
                <w:rFonts w:asciiTheme="minorHAnsi" w:hAnsiTheme="minorHAnsi" w:cstheme="minorHAnsi"/>
                <w:sz w:val="24"/>
                <w:szCs w:val="24"/>
              </w:rPr>
              <w:t xml:space="preserve">Spending too much time on </w:t>
            </w:r>
            <w:r w:rsidR="00D275EE">
              <w:rPr>
                <w:rFonts w:asciiTheme="minorHAnsi" w:hAnsiTheme="minorHAnsi" w:cstheme="minorHAnsi"/>
                <w:sz w:val="24"/>
                <w:szCs w:val="24"/>
              </w:rPr>
              <w:t>documentation rather than actually building the system</w:t>
            </w:r>
          </w:p>
        </w:tc>
        <w:tc>
          <w:tcPr>
            <w:tcW w:w="2579" w:type="dxa"/>
          </w:tcPr>
          <w:p w14:paraId="6CEF4F75" w14:textId="29250DF8" w:rsidR="00240E44" w:rsidRDefault="00D275EE" w:rsidP="00D275EE">
            <w:pPr>
              <w:ind w:right="-51"/>
              <w:jc w:val="center"/>
              <w:rPr>
                <w:rFonts w:asciiTheme="minorHAnsi" w:hAnsiTheme="minorHAnsi" w:cstheme="minorHAnsi"/>
                <w:sz w:val="24"/>
                <w:szCs w:val="24"/>
              </w:rPr>
            </w:pPr>
            <w:r>
              <w:rPr>
                <w:rFonts w:asciiTheme="minorHAnsi" w:hAnsiTheme="minorHAnsi" w:cstheme="minorHAnsi"/>
                <w:sz w:val="24"/>
                <w:szCs w:val="24"/>
              </w:rPr>
              <w:t>Medium</w:t>
            </w:r>
          </w:p>
        </w:tc>
        <w:tc>
          <w:tcPr>
            <w:tcW w:w="2579" w:type="dxa"/>
          </w:tcPr>
          <w:p w14:paraId="33C8290D" w14:textId="42F42037" w:rsidR="00240E44" w:rsidRDefault="00D275EE" w:rsidP="00D275EE">
            <w:pPr>
              <w:ind w:right="-51"/>
              <w:jc w:val="center"/>
              <w:rPr>
                <w:rFonts w:asciiTheme="minorHAnsi" w:hAnsiTheme="minorHAnsi" w:cstheme="minorHAnsi"/>
                <w:sz w:val="24"/>
                <w:szCs w:val="24"/>
              </w:rPr>
            </w:pPr>
            <w:r>
              <w:rPr>
                <w:rFonts w:asciiTheme="minorHAnsi" w:hAnsiTheme="minorHAnsi" w:cstheme="minorHAnsi"/>
                <w:sz w:val="24"/>
                <w:szCs w:val="24"/>
              </w:rPr>
              <w:t>Low</w:t>
            </w:r>
          </w:p>
        </w:tc>
        <w:tc>
          <w:tcPr>
            <w:tcW w:w="2861" w:type="dxa"/>
          </w:tcPr>
          <w:p w14:paraId="20DBA0C8" w14:textId="4A47DB9D" w:rsidR="00240E44" w:rsidRDefault="00D275EE" w:rsidP="00D275EE">
            <w:pPr>
              <w:ind w:right="-51"/>
              <w:jc w:val="center"/>
              <w:rPr>
                <w:rFonts w:asciiTheme="minorHAnsi" w:hAnsiTheme="minorHAnsi" w:cstheme="minorHAnsi"/>
                <w:sz w:val="24"/>
                <w:szCs w:val="24"/>
              </w:rPr>
            </w:pPr>
            <w:r>
              <w:rPr>
                <w:rFonts w:asciiTheme="minorHAnsi" w:hAnsiTheme="minorHAnsi" w:cstheme="minorHAnsi"/>
                <w:sz w:val="24"/>
                <w:szCs w:val="24"/>
              </w:rPr>
              <w:t>Allocate time properly and follow the Gannt chart</w:t>
            </w:r>
            <w:r w:rsidR="00794065">
              <w:rPr>
                <w:rFonts w:asciiTheme="minorHAnsi" w:hAnsiTheme="minorHAnsi" w:cstheme="minorHAnsi"/>
                <w:sz w:val="24"/>
                <w:szCs w:val="24"/>
              </w:rPr>
              <w:t xml:space="preserve"> to</w:t>
            </w:r>
            <w:r>
              <w:rPr>
                <w:rFonts w:asciiTheme="minorHAnsi" w:hAnsiTheme="minorHAnsi" w:cstheme="minorHAnsi"/>
                <w:sz w:val="24"/>
                <w:szCs w:val="24"/>
              </w:rPr>
              <w:t xml:space="preserve"> manage </w:t>
            </w:r>
            <w:r w:rsidR="00794065">
              <w:rPr>
                <w:rFonts w:asciiTheme="minorHAnsi" w:hAnsiTheme="minorHAnsi" w:cstheme="minorHAnsi"/>
                <w:sz w:val="24"/>
                <w:szCs w:val="24"/>
              </w:rPr>
              <w:t xml:space="preserve">your </w:t>
            </w:r>
            <w:r>
              <w:rPr>
                <w:rFonts w:asciiTheme="minorHAnsi" w:hAnsiTheme="minorHAnsi" w:cstheme="minorHAnsi"/>
                <w:sz w:val="24"/>
                <w:szCs w:val="24"/>
              </w:rPr>
              <w:t>time properly.</w:t>
            </w:r>
          </w:p>
        </w:tc>
      </w:tr>
      <w:tr w:rsidR="00240E44" w14:paraId="2F343CB6" w14:textId="77777777" w:rsidTr="00AD51F5">
        <w:tc>
          <w:tcPr>
            <w:tcW w:w="2579" w:type="dxa"/>
          </w:tcPr>
          <w:p w14:paraId="213D9F6E" w14:textId="7264BA3F" w:rsidR="00240E44" w:rsidRDefault="00D275EE" w:rsidP="00D275EE">
            <w:pPr>
              <w:ind w:right="-51"/>
              <w:jc w:val="center"/>
              <w:rPr>
                <w:rFonts w:asciiTheme="minorHAnsi" w:hAnsiTheme="minorHAnsi" w:cstheme="minorHAnsi"/>
                <w:sz w:val="24"/>
                <w:szCs w:val="24"/>
              </w:rPr>
            </w:pPr>
            <w:r>
              <w:rPr>
                <w:rFonts w:asciiTheme="minorHAnsi" w:hAnsiTheme="minorHAnsi" w:cstheme="minorHAnsi"/>
                <w:sz w:val="24"/>
                <w:szCs w:val="24"/>
              </w:rPr>
              <w:t>The PC used to build the project is not working but we have the project files backed up on external storage</w:t>
            </w:r>
          </w:p>
        </w:tc>
        <w:tc>
          <w:tcPr>
            <w:tcW w:w="2579" w:type="dxa"/>
          </w:tcPr>
          <w:p w14:paraId="541A05FE" w14:textId="3EDAB87D" w:rsidR="00240E44" w:rsidRDefault="00D275EE" w:rsidP="00D275EE">
            <w:pPr>
              <w:ind w:right="-51"/>
              <w:jc w:val="center"/>
              <w:rPr>
                <w:rFonts w:asciiTheme="minorHAnsi" w:hAnsiTheme="minorHAnsi" w:cstheme="minorHAnsi"/>
                <w:sz w:val="24"/>
                <w:szCs w:val="24"/>
              </w:rPr>
            </w:pPr>
            <w:r>
              <w:rPr>
                <w:rFonts w:asciiTheme="minorHAnsi" w:hAnsiTheme="minorHAnsi" w:cstheme="minorHAnsi"/>
                <w:sz w:val="24"/>
                <w:szCs w:val="24"/>
              </w:rPr>
              <w:t>Low</w:t>
            </w:r>
          </w:p>
        </w:tc>
        <w:tc>
          <w:tcPr>
            <w:tcW w:w="2579" w:type="dxa"/>
          </w:tcPr>
          <w:p w14:paraId="0564C29C" w14:textId="42739416" w:rsidR="00240E44" w:rsidRDefault="00D275EE" w:rsidP="00D275EE">
            <w:pPr>
              <w:ind w:right="-51"/>
              <w:jc w:val="center"/>
              <w:rPr>
                <w:rFonts w:asciiTheme="minorHAnsi" w:hAnsiTheme="minorHAnsi" w:cstheme="minorHAnsi"/>
                <w:sz w:val="24"/>
                <w:szCs w:val="24"/>
              </w:rPr>
            </w:pPr>
            <w:r>
              <w:rPr>
                <w:rFonts w:asciiTheme="minorHAnsi" w:hAnsiTheme="minorHAnsi" w:cstheme="minorHAnsi"/>
                <w:sz w:val="24"/>
                <w:szCs w:val="24"/>
              </w:rPr>
              <w:t>Low</w:t>
            </w:r>
          </w:p>
        </w:tc>
        <w:tc>
          <w:tcPr>
            <w:tcW w:w="2861" w:type="dxa"/>
          </w:tcPr>
          <w:p w14:paraId="058A8C47" w14:textId="08D86579" w:rsidR="00240E44" w:rsidRDefault="00D275EE" w:rsidP="00D275EE">
            <w:pPr>
              <w:ind w:right="-51"/>
              <w:jc w:val="center"/>
              <w:rPr>
                <w:rFonts w:asciiTheme="minorHAnsi" w:hAnsiTheme="minorHAnsi" w:cstheme="minorHAnsi"/>
                <w:sz w:val="24"/>
                <w:szCs w:val="24"/>
              </w:rPr>
            </w:pPr>
            <w:r>
              <w:rPr>
                <w:rFonts w:asciiTheme="minorHAnsi" w:hAnsiTheme="minorHAnsi" w:cstheme="minorHAnsi"/>
                <w:sz w:val="24"/>
                <w:szCs w:val="24"/>
              </w:rPr>
              <w:t>Use someone else’s PC or borrow one from someone and continue working with the backed-up files in external storage.</w:t>
            </w:r>
          </w:p>
        </w:tc>
      </w:tr>
      <w:tr w:rsidR="00240E44" w14:paraId="6A037E64" w14:textId="77777777" w:rsidTr="00AD51F5">
        <w:tc>
          <w:tcPr>
            <w:tcW w:w="2579" w:type="dxa"/>
          </w:tcPr>
          <w:p w14:paraId="0209DF73" w14:textId="30532C46" w:rsidR="00240E44" w:rsidRDefault="00D275EE" w:rsidP="00D275EE">
            <w:pPr>
              <w:ind w:right="-51"/>
              <w:jc w:val="center"/>
              <w:rPr>
                <w:rFonts w:asciiTheme="minorHAnsi" w:hAnsiTheme="minorHAnsi" w:cstheme="minorHAnsi"/>
                <w:sz w:val="24"/>
                <w:szCs w:val="24"/>
              </w:rPr>
            </w:pPr>
            <w:r>
              <w:rPr>
                <w:rFonts w:asciiTheme="minorHAnsi" w:hAnsiTheme="minorHAnsi" w:cstheme="minorHAnsi"/>
                <w:sz w:val="24"/>
                <w:szCs w:val="24"/>
              </w:rPr>
              <w:t>The client is demanding new features even after all the requirements have been met.</w:t>
            </w:r>
          </w:p>
        </w:tc>
        <w:tc>
          <w:tcPr>
            <w:tcW w:w="2579" w:type="dxa"/>
          </w:tcPr>
          <w:p w14:paraId="4FCDDD46" w14:textId="3FA2E38C" w:rsidR="00240E44" w:rsidRDefault="00D275EE" w:rsidP="00D275EE">
            <w:pPr>
              <w:ind w:right="-51"/>
              <w:jc w:val="center"/>
              <w:rPr>
                <w:rFonts w:asciiTheme="minorHAnsi" w:hAnsiTheme="minorHAnsi" w:cstheme="minorHAnsi"/>
                <w:sz w:val="24"/>
                <w:szCs w:val="24"/>
              </w:rPr>
            </w:pPr>
            <w:r>
              <w:rPr>
                <w:rFonts w:asciiTheme="minorHAnsi" w:hAnsiTheme="minorHAnsi" w:cstheme="minorHAnsi"/>
                <w:sz w:val="24"/>
                <w:szCs w:val="24"/>
              </w:rPr>
              <w:t>Medium</w:t>
            </w:r>
          </w:p>
        </w:tc>
        <w:tc>
          <w:tcPr>
            <w:tcW w:w="2579" w:type="dxa"/>
          </w:tcPr>
          <w:p w14:paraId="27AE9D80" w14:textId="104E103F" w:rsidR="00240E44" w:rsidRDefault="00D275EE" w:rsidP="00D275EE">
            <w:pPr>
              <w:ind w:right="-51"/>
              <w:jc w:val="center"/>
              <w:rPr>
                <w:rFonts w:asciiTheme="minorHAnsi" w:hAnsiTheme="minorHAnsi" w:cstheme="minorHAnsi"/>
                <w:sz w:val="24"/>
                <w:szCs w:val="24"/>
              </w:rPr>
            </w:pPr>
            <w:r>
              <w:rPr>
                <w:rFonts w:asciiTheme="minorHAnsi" w:hAnsiTheme="minorHAnsi" w:cstheme="minorHAnsi"/>
                <w:sz w:val="24"/>
                <w:szCs w:val="24"/>
              </w:rPr>
              <w:t>Medium</w:t>
            </w:r>
          </w:p>
        </w:tc>
        <w:tc>
          <w:tcPr>
            <w:tcW w:w="2861" w:type="dxa"/>
          </w:tcPr>
          <w:p w14:paraId="70DD0486" w14:textId="29244E10" w:rsidR="00240E44" w:rsidRDefault="00D275EE" w:rsidP="00D275EE">
            <w:pPr>
              <w:ind w:right="-51"/>
              <w:jc w:val="center"/>
              <w:rPr>
                <w:rFonts w:asciiTheme="minorHAnsi" w:hAnsiTheme="minorHAnsi" w:cstheme="minorHAnsi"/>
                <w:sz w:val="24"/>
                <w:szCs w:val="24"/>
              </w:rPr>
            </w:pPr>
            <w:r>
              <w:rPr>
                <w:rFonts w:asciiTheme="minorHAnsi" w:hAnsiTheme="minorHAnsi" w:cstheme="minorHAnsi"/>
                <w:sz w:val="24"/>
                <w:szCs w:val="24"/>
              </w:rPr>
              <w:t>Either choose to implement the new features or simply deny and show the documentation as the proof of agreement done prior and that they cannot break the agreement.</w:t>
            </w:r>
          </w:p>
        </w:tc>
      </w:tr>
      <w:tr w:rsidR="00240E44" w14:paraId="757AC691" w14:textId="77777777" w:rsidTr="00AD51F5">
        <w:tc>
          <w:tcPr>
            <w:tcW w:w="2579" w:type="dxa"/>
          </w:tcPr>
          <w:p w14:paraId="2314A9F5" w14:textId="54D2A6BB" w:rsidR="00240E44" w:rsidRDefault="00D275EE" w:rsidP="00D275EE">
            <w:pPr>
              <w:ind w:right="-51"/>
              <w:jc w:val="center"/>
              <w:rPr>
                <w:rFonts w:asciiTheme="minorHAnsi" w:hAnsiTheme="minorHAnsi" w:cstheme="minorHAnsi"/>
                <w:sz w:val="24"/>
                <w:szCs w:val="24"/>
              </w:rPr>
            </w:pPr>
            <w:r>
              <w:rPr>
                <w:rFonts w:asciiTheme="minorHAnsi" w:hAnsiTheme="minorHAnsi" w:cstheme="minorHAnsi"/>
                <w:sz w:val="24"/>
                <w:szCs w:val="24"/>
              </w:rPr>
              <w:t>The project seems too overwhelming and developer starting to lose motivation or having imposter syndrome</w:t>
            </w:r>
          </w:p>
        </w:tc>
        <w:tc>
          <w:tcPr>
            <w:tcW w:w="2579" w:type="dxa"/>
          </w:tcPr>
          <w:p w14:paraId="6AC8D77F" w14:textId="1CF12A6E" w:rsidR="00240E44" w:rsidRDefault="00D275EE" w:rsidP="00D275EE">
            <w:pPr>
              <w:ind w:right="-51"/>
              <w:jc w:val="center"/>
              <w:rPr>
                <w:rFonts w:asciiTheme="minorHAnsi" w:hAnsiTheme="minorHAnsi" w:cstheme="minorHAnsi"/>
                <w:sz w:val="24"/>
                <w:szCs w:val="24"/>
              </w:rPr>
            </w:pPr>
            <w:r>
              <w:rPr>
                <w:rFonts w:asciiTheme="minorHAnsi" w:hAnsiTheme="minorHAnsi" w:cstheme="minorHAnsi"/>
                <w:sz w:val="24"/>
                <w:szCs w:val="24"/>
              </w:rPr>
              <w:t>High</w:t>
            </w:r>
          </w:p>
        </w:tc>
        <w:tc>
          <w:tcPr>
            <w:tcW w:w="2579" w:type="dxa"/>
          </w:tcPr>
          <w:p w14:paraId="36000585" w14:textId="682423CB" w:rsidR="00240E44" w:rsidRDefault="00D275EE" w:rsidP="00D275EE">
            <w:pPr>
              <w:ind w:right="-51"/>
              <w:jc w:val="center"/>
              <w:rPr>
                <w:rFonts w:asciiTheme="minorHAnsi" w:hAnsiTheme="minorHAnsi" w:cstheme="minorHAnsi"/>
                <w:sz w:val="24"/>
                <w:szCs w:val="24"/>
              </w:rPr>
            </w:pPr>
            <w:r>
              <w:rPr>
                <w:rFonts w:asciiTheme="minorHAnsi" w:hAnsiTheme="minorHAnsi" w:cstheme="minorHAnsi"/>
                <w:sz w:val="24"/>
                <w:szCs w:val="24"/>
              </w:rPr>
              <w:t>Medium</w:t>
            </w:r>
          </w:p>
        </w:tc>
        <w:tc>
          <w:tcPr>
            <w:tcW w:w="2861" w:type="dxa"/>
          </w:tcPr>
          <w:p w14:paraId="0A1063B1" w14:textId="77777777" w:rsidR="00D275EE" w:rsidRDefault="00D275EE" w:rsidP="00D275EE">
            <w:pPr>
              <w:ind w:right="-51"/>
              <w:jc w:val="center"/>
              <w:rPr>
                <w:rFonts w:asciiTheme="minorHAnsi" w:hAnsiTheme="minorHAnsi" w:cstheme="minorHAnsi"/>
                <w:sz w:val="24"/>
                <w:szCs w:val="24"/>
              </w:rPr>
            </w:pPr>
            <w:r>
              <w:rPr>
                <w:rFonts w:asciiTheme="minorHAnsi" w:hAnsiTheme="minorHAnsi" w:cstheme="minorHAnsi"/>
                <w:sz w:val="24"/>
                <w:szCs w:val="24"/>
              </w:rPr>
              <w:t>Take a short break.</w:t>
            </w:r>
          </w:p>
          <w:p w14:paraId="39E085D3" w14:textId="194337E0" w:rsidR="00240E44" w:rsidRDefault="00D275EE" w:rsidP="00D275EE">
            <w:pPr>
              <w:ind w:right="-51"/>
              <w:jc w:val="center"/>
              <w:rPr>
                <w:rFonts w:asciiTheme="minorHAnsi" w:hAnsiTheme="minorHAnsi" w:cstheme="minorHAnsi"/>
                <w:sz w:val="24"/>
                <w:szCs w:val="24"/>
              </w:rPr>
            </w:pPr>
            <w:r>
              <w:rPr>
                <w:rFonts w:asciiTheme="minorHAnsi" w:hAnsiTheme="minorHAnsi" w:cstheme="minorHAnsi"/>
                <w:sz w:val="24"/>
                <w:szCs w:val="24"/>
              </w:rPr>
              <w:t>Look for guidance from lecturers or online. Break up the tasks into micro tasks and start to do them one by one.</w:t>
            </w:r>
          </w:p>
        </w:tc>
      </w:tr>
    </w:tbl>
    <w:p w14:paraId="0DC064BF" w14:textId="77777777" w:rsidR="00794065" w:rsidRDefault="00794065" w:rsidP="00517487">
      <w:pPr>
        <w:ind w:right="-51"/>
        <w:rPr>
          <w:rFonts w:asciiTheme="minorHAnsi" w:hAnsiTheme="minorHAnsi" w:cstheme="minorHAnsi"/>
          <w:sz w:val="24"/>
          <w:szCs w:val="24"/>
        </w:rPr>
      </w:pPr>
    </w:p>
    <w:p w14:paraId="0C96CD14" w14:textId="200DC4C1" w:rsidR="00AF5FD8" w:rsidRDefault="00D275EE" w:rsidP="00517487">
      <w:pPr>
        <w:ind w:right="-51"/>
        <w:rPr>
          <w:rFonts w:asciiTheme="minorHAnsi" w:hAnsiTheme="minorHAnsi" w:cstheme="minorHAnsi"/>
          <w:sz w:val="24"/>
          <w:szCs w:val="24"/>
        </w:rPr>
      </w:pPr>
      <w:r>
        <w:rPr>
          <w:rFonts w:asciiTheme="minorHAnsi" w:hAnsiTheme="minorHAnsi" w:cstheme="minorHAnsi"/>
          <w:sz w:val="24"/>
          <w:szCs w:val="24"/>
        </w:rPr>
        <w:t>Table 3 – risk management table.</w:t>
      </w:r>
    </w:p>
    <w:p w14:paraId="4B41DB88" w14:textId="77777777" w:rsidR="00AD51F5" w:rsidRDefault="00AD51F5" w:rsidP="00517487">
      <w:pPr>
        <w:ind w:right="-51"/>
        <w:rPr>
          <w:rFonts w:asciiTheme="minorHAnsi" w:hAnsiTheme="minorHAnsi" w:cstheme="minorHAnsi"/>
          <w:sz w:val="24"/>
          <w:szCs w:val="24"/>
        </w:rPr>
      </w:pPr>
    </w:p>
    <w:p w14:paraId="5705C8E3" w14:textId="7B9390F0" w:rsidR="00D275EE" w:rsidRPr="00794065" w:rsidRDefault="00794065" w:rsidP="00517487">
      <w:pPr>
        <w:ind w:right="-51"/>
        <w:rPr>
          <w:rFonts w:asciiTheme="minorHAnsi" w:hAnsiTheme="minorHAnsi" w:cstheme="minorHAnsi"/>
          <w:b/>
          <w:bCs/>
          <w:sz w:val="28"/>
          <w:szCs w:val="28"/>
        </w:rPr>
      </w:pPr>
      <w:r w:rsidRPr="00794065">
        <w:rPr>
          <w:rFonts w:asciiTheme="minorHAnsi" w:hAnsiTheme="minorHAnsi" w:cstheme="minorHAnsi"/>
          <w:b/>
          <w:bCs/>
          <w:sz w:val="28"/>
          <w:szCs w:val="28"/>
        </w:rPr>
        <w:lastRenderedPageBreak/>
        <w:t>5.4 Configuration management</w:t>
      </w:r>
    </w:p>
    <w:p w14:paraId="708FD81B" w14:textId="4D7E0DD1" w:rsidR="00AF5FD8" w:rsidRDefault="00AF5FD8" w:rsidP="00517487">
      <w:pPr>
        <w:ind w:right="-51"/>
        <w:rPr>
          <w:rFonts w:asciiTheme="minorHAnsi" w:hAnsiTheme="minorHAnsi" w:cstheme="minorHAnsi"/>
          <w:sz w:val="24"/>
          <w:szCs w:val="24"/>
        </w:rPr>
      </w:pPr>
    </w:p>
    <w:p w14:paraId="65C7640D" w14:textId="77777777" w:rsidR="006576FF" w:rsidRDefault="004C585D" w:rsidP="00517487">
      <w:pPr>
        <w:ind w:right="-51"/>
        <w:rPr>
          <w:rFonts w:asciiTheme="minorHAnsi" w:hAnsiTheme="minorHAnsi" w:cstheme="minorHAnsi"/>
          <w:i/>
          <w:iCs/>
          <w:sz w:val="24"/>
          <w:szCs w:val="24"/>
        </w:rPr>
      </w:pPr>
      <w:r w:rsidRPr="004C585D">
        <w:rPr>
          <w:rFonts w:asciiTheme="minorHAnsi" w:hAnsiTheme="minorHAnsi" w:cstheme="minorHAnsi"/>
          <w:sz w:val="24"/>
          <w:szCs w:val="24"/>
        </w:rPr>
        <w:t>Software configuration management is an engineering process meant to trace and check alterations to configuration data of a software system. It is commonly used in the area of software development alongside version control and CI/CD infrastructure.</w:t>
      </w:r>
      <w:r w:rsidR="00794065">
        <w:rPr>
          <w:rFonts w:asciiTheme="minorHAnsi" w:hAnsiTheme="minorHAnsi" w:cstheme="minorHAnsi"/>
          <w:sz w:val="24"/>
          <w:szCs w:val="24"/>
        </w:rPr>
        <w:t xml:space="preserve"> </w:t>
      </w:r>
      <w:r w:rsidR="00794065" w:rsidRPr="00794065">
        <w:rPr>
          <w:rFonts w:asciiTheme="minorHAnsi" w:hAnsiTheme="minorHAnsi" w:cstheme="minorHAnsi"/>
          <w:i/>
          <w:iCs/>
          <w:sz w:val="24"/>
          <w:szCs w:val="24"/>
        </w:rPr>
        <w:t>(</w:t>
      </w:r>
      <w:r>
        <w:rPr>
          <w:rFonts w:asciiTheme="minorHAnsi" w:hAnsiTheme="minorHAnsi" w:cstheme="minorHAnsi"/>
          <w:i/>
          <w:iCs/>
          <w:sz w:val="24"/>
          <w:szCs w:val="24"/>
        </w:rPr>
        <w:t>atlassian</w:t>
      </w:r>
      <w:r w:rsidR="00794065" w:rsidRPr="00794065">
        <w:rPr>
          <w:rFonts w:asciiTheme="minorHAnsi" w:hAnsiTheme="minorHAnsi" w:cstheme="minorHAnsi"/>
          <w:i/>
          <w:iCs/>
          <w:sz w:val="24"/>
          <w:szCs w:val="24"/>
        </w:rPr>
        <w:t>.com, no date).</w:t>
      </w:r>
    </w:p>
    <w:p w14:paraId="09AADD11" w14:textId="2D562C07" w:rsidR="00111446" w:rsidRDefault="00111446" w:rsidP="00517487">
      <w:pPr>
        <w:ind w:right="-51"/>
        <w:rPr>
          <w:rFonts w:asciiTheme="minorHAnsi" w:hAnsiTheme="minorHAnsi" w:cstheme="minorHAnsi"/>
          <w:sz w:val="24"/>
          <w:szCs w:val="24"/>
        </w:rPr>
      </w:pPr>
      <w:r>
        <w:rPr>
          <w:rFonts w:asciiTheme="minorHAnsi" w:hAnsiTheme="minorHAnsi" w:cstheme="minorHAnsi"/>
          <w:sz w:val="24"/>
          <w:szCs w:val="24"/>
        </w:rPr>
        <w:t xml:space="preserve">What this simply means is that we track the changes we make to the overall system so that if the system fails or doesn’t operate as desired after pushing a new change or feature, we can simply rollback to the previous change or commit. </w:t>
      </w:r>
    </w:p>
    <w:p w14:paraId="38D8A07C" w14:textId="7B163476" w:rsidR="00111446" w:rsidRPr="00111446" w:rsidRDefault="00111446" w:rsidP="00517487">
      <w:pPr>
        <w:ind w:right="-51"/>
        <w:rPr>
          <w:rFonts w:asciiTheme="minorHAnsi" w:hAnsiTheme="minorHAnsi" w:cstheme="minorHAnsi"/>
          <w:sz w:val="24"/>
          <w:szCs w:val="24"/>
        </w:rPr>
      </w:pPr>
      <w:r>
        <w:rPr>
          <w:rFonts w:asciiTheme="minorHAnsi" w:hAnsiTheme="minorHAnsi" w:cstheme="minorHAnsi"/>
          <w:sz w:val="24"/>
          <w:szCs w:val="24"/>
        </w:rPr>
        <w:t xml:space="preserve">For this reason, I used </w:t>
      </w:r>
      <w:hyperlink r:id="rId18" w:history="1">
        <w:r w:rsidRPr="00111446">
          <w:rPr>
            <w:rStyle w:val="Hyperlink"/>
            <w:rFonts w:asciiTheme="minorHAnsi" w:hAnsiTheme="minorHAnsi" w:cstheme="minorHAnsi"/>
            <w:sz w:val="24"/>
            <w:szCs w:val="24"/>
          </w:rPr>
          <w:t>Git</w:t>
        </w:r>
      </w:hyperlink>
      <w:r>
        <w:rPr>
          <w:rFonts w:asciiTheme="minorHAnsi" w:hAnsiTheme="minorHAnsi" w:cstheme="minorHAnsi"/>
          <w:sz w:val="24"/>
          <w:szCs w:val="24"/>
        </w:rPr>
        <w:t xml:space="preserve"> and </w:t>
      </w:r>
      <w:hyperlink r:id="rId19" w:history="1">
        <w:r w:rsidRPr="00111446">
          <w:rPr>
            <w:rStyle w:val="Hyperlink"/>
            <w:rFonts w:asciiTheme="minorHAnsi" w:hAnsiTheme="minorHAnsi" w:cstheme="minorHAnsi"/>
            <w:sz w:val="24"/>
            <w:szCs w:val="24"/>
          </w:rPr>
          <w:t>GitHub</w:t>
        </w:r>
      </w:hyperlink>
      <w:r>
        <w:rPr>
          <w:rFonts w:asciiTheme="minorHAnsi" w:hAnsiTheme="minorHAnsi" w:cstheme="minorHAnsi"/>
          <w:sz w:val="24"/>
          <w:szCs w:val="24"/>
        </w:rPr>
        <w:t xml:space="preserve"> as version control to track the changes I make to the system, the evidence for this can be found in the appendix.</w:t>
      </w:r>
    </w:p>
    <w:p w14:paraId="704808B0" w14:textId="1DE781B0" w:rsidR="004C585D" w:rsidRDefault="004C585D" w:rsidP="00517487">
      <w:pPr>
        <w:ind w:right="-51"/>
        <w:rPr>
          <w:rFonts w:asciiTheme="minorHAnsi" w:hAnsiTheme="minorHAnsi" w:cstheme="minorHAnsi"/>
          <w:sz w:val="24"/>
          <w:szCs w:val="24"/>
        </w:rPr>
      </w:pPr>
    </w:p>
    <w:p w14:paraId="5567094A" w14:textId="4E2A6E7B" w:rsidR="00111446" w:rsidRPr="006576FF" w:rsidRDefault="006576FF" w:rsidP="00517487">
      <w:pPr>
        <w:ind w:right="-51"/>
        <w:rPr>
          <w:rFonts w:asciiTheme="minorHAnsi" w:hAnsiTheme="minorHAnsi" w:cstheme="minorHAnsi"/>
          <w:b/>
          <w:bCs/>
          <w:sz w:val="28"/>
          <w:szCs w:val="28"/>
        </w:rPr>
      </w:pPr>
      <w:r w:rsidRPr="006576FF">
        <w:rPr>
          <w:rFonts w:asciiTheme="minorHAnsi" w:hAnsiTheme="minorHAnsi" w:cstheme="minorHAnsi"/>
          <w:b/>
          <w:bCs/>
          <w:sz w:val="28"/>
          <w:szCs w:val="28"/>
        </w:rPr>
        <w:t>5.5 Testing</w:t>
      </w:r>
    </w:p>
    <w:p w14:paraId="23E8DFEC" w14:textId="37E3303C" w:rsidR="004C585D" w:rsidRPr="00111446" w:rsidRDefault="004C585D" w:rsidP="00517487">
      <w:pPr>
        <w:ind w:right="-51"/>
        <w:rPr>
          <w:rFonts w:asciiTheme="minorHAnsi" w:hAnsiTheme="minorHAnsi" w:cstheme="minorHAnsi"/>
          <w:sz w:val="24"/>
          <w:szCs w:val="24"/>
        </w:rPr>
      </w:pPr>
    </w:p>
    <w:p w14:paraId="21BE3CEC" w14:textId="1ADF8BB8" w:rsidR="004C585D" w:rsidRDefault="006576FF" w:rsidP="00517487">
      <w:pPr>
        <w:ind w:right="-51"/>
        <w:rPr>
          <w:rFonts w:asciiTheme="minorHAnsi" w:hAnsiTheme="minorHAnsi" w:cstheme="minorHAnsi"/>
          <w:i/>
          <w:iCs/>
          <w:sz w:val="24"/>
          <w:szCs w:val="24"/>
        </w:rPr>
      </w:pPr>
      <w:r w:rsidRPr="006576FF">
        <w:rPr>
          <w:rFonts w:asciiTheme="minorHAnsi" w:hAnsiTheme="minorHAnsi" w:cstheme="minorHAnsi"/>
          <w:sz w:val="24"/>
          <w:szCs w:val="24"/>
        </w:rPr>
        <w:t>Software testing involves analyzing the results from the system and comparing them to the outcomes that the developers intended when building the system. This helps to guarantee that the system is performing properly and that the desired outcomes of the project are achieved. Testing was done at several steps in the development process to determine if each component of the system is functioning as planned and to detect any defects in a particular area.</w:t>
      </w:r>
      <w:r>
        <w:rPr>
          <w:rFonts w:asciiTheme="minorHAnsi" w:hAnsiTheme="minorHAnsi" w:cstheme="minorHAnsi"/>
          <w:sz w:val="24"/>
          <w:szCs w:val="24"/>
        </w:rPr>
        <w:t xml:space="preserve"> </w:t>
      </w:r>
      <w:r w:rsidRPr="006576FF">
        <w:rPr>
          <w:rFonts w:asciiTheme="minorHAnsi" w:hAnsiTheme="minorHAnsi" w:cstheme="minorHAnsi"/>
          <w:i/>
          <w:iCs/>
          <w:sz w:val="24"/>
          <w:szCs w:val="24"/>
        </w:rPr>
        <w:t>(ibm.com, no date)</w:t>
      </w:r>
      <w:r>
        <w:rPr>
          <w:rFonts w:asciiTheme="minorHAnsi" w:hAnsiTheme="minorHAnsi" w:cstheme="minorHAnsi"/>
          <w:i/>
          <w:iCs/>
          <w:sz w:val="24"/>
          <w:szCs w:val="24"/>
        </w:rPr>
        <w:t>.</w:t>
      </w:r>
    </w:p>
    <w:p w14:paraId="5A6BA274" w14:textId="6E44160D" w:rsidR="006576FF" w:rsidRDefault="006576FF" w:rsidP="00517487">
      <w:pPr>
        <w:ind w:right="-51"/>
        <w:rPr>
          <w:rFonts w:asciiTheme="minorHAnsi" w:hAnsiTheme="minorHAnsi" w:cstheme="minorHAnsi"/>
          <w:i/>
          <w:iCs/>
          <w:sz w:val="24"/>
          <w:szCs w:val="24"/>
        </w:rPr>
      </w:pPr>
    </w:p>
    <w:p w14:paraId="450EEFBA" w14:textId="190A1769" w:rsidR="006576FF" w:rsidRDefault="006576FF" w:rsidP="00517487">
      <w:pPr>
        <w:ind w:right="-51"/>
        <w:rPr>
          <w:rFonts w:asciiTheme="minorHAnsi" w:hAnsiTheme="minorHAnsi" w:cstheme="minorHAnsi"/>
          <w:sz w:val="24"/>
          <w:szCs w:val="24"/>
        </w:rPr>
      </w:pPr>
      <w:r>
        <w:rPr>
          <w:rFonts w:asciiTheme="minorHAnsi" w:hAnsiTheme="minorHAnsi" w:cstheme="minorHAnsi"/>
          <w:sz w:val="24"/>
          <w:szCs w:val="24"/>
        </w:rPr>
        <w:t>Usually the core techniques used are:</w:t>
      </w:r>
    </w:p>
    <w:p w14:paraId="3330C706" w14:textId="71500DA3" w:rsidR="006576FF" w:rsidRDefault="006576FF" w:rsidP="00517487">
      <w:pPr>
        <w:ind w:right="-51"/>
        <w:rPr>
          <w:rFonts w:asciiTheme="minorHAnsi" w:hAnsiTheme="minorHAnsi" w:cstheme="minorHAnsi"/>
          <w:sz w:val="24"/>
          <w:szCs w:val="24"/>
        </w:rPr>
      </w:pPr>
    </w:p>
    <w:p w14:paraId="12939FF2" w14:textId="4D42D998" w:rsidR="006576FF" w:rsidRPr="003A3BD3" w:rsidRDefault="006576FF" w:rsidP="00517487">
      <w:pPr>
        <w:ind w:right="-51"/>
        <w:rPr>
          <w:rFonts w:asciiTheme="minorHAnsi" w:hAnsiTheme="minorHAnsi" w:cstheme="minorHAnsi"/>
          <w:b/>
          <w:bCs/>
          <w:sz w:val="24"/>
          <w:szCs w:val="24"/>
        </w:rPr>
      </w:pPr>
      <w:r w:rsidRPr="006576FF">
        <w:rPr>
          <w:rFonts w:asciiTheme="minorHAnsi" w:hAnsiTheme="minorHAnsi" w:cstheme="minorHAnsi"/>
          <w:b/>
          <w:bCs/>
          <w:sz w:val="24"/>
          <w:szCs w:val="24"/>
        </w:rPr>
        <w:t>Whitebox testing</w:t>
      </w:r>
      <w:r w:rsidR="00FE7DF4">
        <w:rPr>
          <w:rFonts w:asciiTheme="minorHAnsi" w:hAnsiTheme="minorHAnsi" w:cstheme="minorHAnsi"/>
          <w:b/>
          <w:bCs/>
          <w:sz w:val="24"/>
          <w:szCs w:val="24"/>
        </w:rPr>
        <w:t>.</w:t>
      </w:r>
    </w:p>
    <w:p w14:paraId="72537196" w14:textId="13FF068E" w:rsidR="006576FF" w:rsidRDefault="006D5C1C" w:rsidP="00517487">
      <w:pPr>
        <w:ind w:right="-51"/>
        <w:rPr>
          <w:rFonts w:asciiTheme="minorHAnsi" w:hAnsiTheme="minorHAnsi" w:cstheme="minorHAnsi"/>
          <w:sz w:val="24"/>
          <w:szCs w:val="24"/>
        </w:rPr>
      </w:pPr>
      <w:r w:rsidRPr="006D5C1C">
        <w:rPr>
          <w:rFonts w:asciiTheme="minorHAnsi" w:hAnsiTheme="minorHAnsi" w:cstheme="minorHAnsi"/>
          <w:sz w:val="24"/>
          <w:szCs w:val="24"/>
        </w:rPr>
        <w:t xml:space="preserve">White box testing is a type of software </w:t>
      </w:r>
      <w:r>
        <w:rPr>
          <w:rFonts w:asciiTheme="minorHAnsi" w:hAnsiTheme="minorHAnsi" w:cstheme="minorHAnsi"/>
          <w:sz w:val="24"/>
          <w:szCs w:val="24"/>
        </w:rPr>
        <w:t>testing</w:t>
      </w:r>
      <w:r w:rsidRPr="006D5C1C">
        <w:rPr>
          <w:rFonts w:asciiTheme="minorHAnsi" w:hAnsiTheme="minorHAnsi" w:cstheme="minorHAnsi"/>
          <w:sz w:val="24"/>
          <w:szCs w:val="24"/>
        </w:rPr>
        <w:t xml:space="preserve"> that </w:t>
      </w:r>
      <w:r>
        <w:rPr>
          <w:rFonts w:asciiTheme="minorHAnsi" w:hAnsiTheme="minorHAnsi" w:cstheme="minorHAnsi"/>
          <w:sz w:val="24"/>
          <w:szCs w:val="24"/>
        </w:rPr>
        <w:t>gives</w:t>
      </w:r>
      <w:r w:rsidRPr="006D5C1C">
        <w:rPr>
          <w:rFonts w:asciiTheme="minorHAnsi" w:hAnsiTheme="minorHAnsi" w:cstheme="minorHAnsi"/>
          <w:sz w:val="24"/>
          <w:szCs w:val="24"/>
        </w:rPr>
        <w:t xml:space="preserve"> the individual performing the </w:t>
      </w:r>
      <w:r>
        <w:rPr>
          <w:rFonts w:asciiTheme="minorHAnsi" w:hAnsiTheme="minorHAnsi" w:cstheme="minorHAnsi"/>
          <w:sz w:val="24"/>
          <w:szCs w:val="24"/>
        </w:rPr>
        <w:t>test</w:t>
      </w:r>
      <w:r w:rsidRPr="006D5C1C">
        <w:rPr>
          <w:rFonts w:asciiTheme="minorHAnsi" w:hAnsiTheme="minorHAnsi" w:cstheme="minorHAnsi"/>
          <w:sz w:val="24"/>
          <w:szCs w:val="24"/>
        </w:rPr>
        <w:t xml:space="preserve"> to have total understanding of the program being </w:t>
      </w:r>
      <w:r>
        <w:rPr>
          <w:rFonts w:asciiTheme="minorHAnsi" w:hAnsiTheme="minorHAnsi" w:cstheme="minorHAnsi"/>
          <w:sz w:val="24"/>
          <w:szCs w:val="24"/>
        </w:rPr>
        <w:t>tested</w:t>
      </w:r>
      <w:r w:rsidRPr="006D5C1C">
        <w:rPr>
          <w:rFonts w:asciiTheme="minorHAnsi" w:hAnsiTheme="minorHAnsi" w:cstheme="minorHAnsi"/>
          <w:sz w:val="24"/>
          <w:szCs w:val="24"/>
        </w:rPr>
        <w:t xml:space="preserve">, as well as access to its source code and design documents. This </w:t>
      </w:r>
      <w:r>
        <w:rPr>
          <w:rFonts w:asciiTheme="minorHAnsi" w:hAnsiTheme="minorHAnsi" w:cstheme="minorHAnsi"/>
          <w:sz w:val="24"/>
          <w:szCs w:val="24"/>
        </w:rPr>
        <w:t>allows</w:t>
      </w:r>
      <w:r w:rsidRPr="006D5C1C">
        <w:rPr>
          <w:rFonts w:asciiTheme="minorHAnsi" w:hAnsiTheme="minorHAnsi" w:cstheme="minorHAnsi"/>
          <w:sz w:val="24"/>
          <w:szCs w:val="24"/>
        </w:rPr>
        <w:t xml:space="preserve"> white box testing to pinpoint issues that both gray and black box testing methods would not detect.</w:t>
      </w:r>
      <w:r>
        <w:rPr>
          <w:rFonts w:asciiTheme="minorHAnsi" w:hAnsiTheme="minorHAnsi" w:cstheme="minorHAnsi"/>
          <w:sz w:val="24"/>
          <w:szCs w:val="24"/>
        </w:rPr>
        <w:t xml:space="preserve"> </w:t>
      </w:r>
      <w:r w:rsidR="00FE7DF4">
        <w:rPr>
          <w:rFonts w:asciiTheme="minorHAnsi" w:hAnsiTheme="minorHAnsi" w:cstheme="minorHAnsi"/>
          <w:sz w:val="24"/>
          <w:szCs w:val="24"/>
        </w:rPr>
        <w:t>However</w:t>
      </w:r>
      <w:r>
        <w:rPr>
          <w:rFonts w:asciiTheme="minorHAnsi" w:hAnsiTheme="minorHAnsi" w:cstheme="minorHAnsi"/>
          <w:sz w:val="24"/>
          <w:szCs w:val="24"/>
        </w:rPr>
        <w:t>, for the sake of this project this was outside the scope of the project</w:t>
      </w:r>
      <w:r w:rsidR="00FE7DF4">
        <w:rPr>
          <w:rFonts w:asciiTheme="minorHAnsi" w:hAnsiTheme="minorHAnsi" w:cstheme="minorHAnsi"/>
          <w:sz w:val="24"/>
          <w:szCs w:val="24"/>
        </w:rPr>
        <w:t>. The only type of testing to perform would be black box testing.</w:t>
      </w:r>
    </w:p>
    <w:p w14:paraId="0E4EAE48" w14:textId="77777777" w:rsidR="006576FF" w:rsidRPr="004C585D" w:rsidRDefault="006576FF" w:rsidP="00517487">
      <w:pPr>
        <w:ind w:right="-51"/>
        <w:rPr>
          <w:rFonts w:asciiTheme="minorHAnsi" w:hAnsiTheme="minorHAnsi" w:cstheme="minorHAnsi"/>
          <w:sz w:val="24"/>
          <w:szCs w:val="24"/>
        </w:rPr>
      </w:pPr>
    </w:p>
    <w:p w14:paraId="0D6D3781" w14:textId="41D96D4C" w:rsidR="00FE7DF4" w:rsidRPr="003A3BD3" w:rsidRDefault="00FE7DF4" w:rsidP="00517487">
      <w:pPr>
        <w:ind w:right="-51"/>
        <w:rPr>
          <w:rFonts w:asciiTheme="minorHAnsi" w:hAnsiTheme="minorHAnsi" w:cstheme="minorHAnsi"/>
          <w:b/>
          <w:bCs/>
          <w:sz w:val="24"/>
          <w:szCs w:val="24"/>
        </w:rPr>
      </w:pPr>
      <w:r w:rsidRPr="00FE7DF4">
        <w:rPr>
          <w:rFonts w:asciiTheme="minorHAnsi" w:hAnsiTheme="minorHAnsi" w:cstheme="minorHAnsi"/>
          <w:b/>
          <w:bCs/>
          <w:sz w:val="24"/>
          <w:szCs w:val="24"/>
        </w:rPr>
        <w:t>Blackbox testing.</w:t>
      </w:r>
    </w:p>
    <w:p w14:paraId="3A533134" w14:textId="49139EF2" w:rsidR="00FE7DF4" w:rsidRDefault="00FE7DF4" w:rsidP="00517487">
      <w:pPr>
        <w:ind w:right="-51"/>
        <w:rPr>
          <w:rFonts w:asciiTheme="minorHAnsi" w:hAnsiTheme="minorHAnsi" w:cstheme="minorHAnsi"/>
          <w:sz w:val="24"/>
          <w:szCs w:val="24"/>
        </w:rPr>
      </w:pPr>
      <w:r>
        <w:rPr>
          <w:rFonts w:asciiTheme="minorHAnsi" w:hAnsiTheme="minorHAnsi" w:cstheme="minorHAnsi"/>
          <w:sz w:val="24"/>
          <w:szCs w:val="24"/>
        </w:rPr>
        <w:t xml:space="preserve">This type of testing does not require the tester to known anything at all about the internal workings of the system. All that has to be done is to come up with a few inputs to test with and the expected outputs. If after testing the outputs matches the expected output, then the test passed otherwise failed. Now this type of testing is what we will use to test the system developed. </w:t>
      </w:r>
    </w:p>
    <w:p w14:paraId="58121876" w14:textId="10C57F09" w:rsidR="00FE7DF4" w:rsidRDefault="00FE7DF4" w:rsidP="00517487">
      <w:pPr>
        <w:ind w:right="-51"/>
        <w:rPr>
          <w:rFonts w:asciiTheme="minorHAnsi" w:hAnsiTheme="minorHAnsi" w:cstheme="minorHAnsi"/>
          <w:sz w:val="24"/>
          <w:szCs w:val="24"/>
        </w:rPr>
      </w:pPr>
      <w:r>
        <w:rPr>
          <w:rFonts w:asciiTheme="minorHAnsi" w:hAnsiTheme="minorHAnsi" w:cstheme="minorHAnsi"/>
          <w:sz w:val="24"/>
          <w:szCs w:val="24"/>
        </w:rPr>
        <w:t>This type of testing can be separated into Integration testing and unit testing:</w:t>
      </w:r>
    </w:p>
    <w:p w14:paraId="03A73CF0" w14:textId="77777777" w:rsidR="003A3BD3" w:rsidRDefault="003A3BD3" w:rsidP="00517487">
      <w:pPr>
        <w:ind w:right="-51"/>
        <w:rPr>
          <w:rFonts w:asciiTheme="minorHAnsi" w:hAnsiTheme="minorHAnsi" w:cstheme="minorHAnsi"/>
          <w:sz w:val="24"/>
          <w:szCs w:val="24"/>
        </w:rPr>
      </w:pPr>
    </w:p>
    <w:p w14:paraId="78387BE3" w14:textId="552BB008" w:rsidR="00FE7DF4" w:rsidRDefault="00FE7DF4" w:rsidP="00517487">
      <w:pPr>
        <w:ind w:right="-51"/>
        <w:rPr>
          <w:rFonts w:asciiTheme="minorHAnsi" w:hAnsiTheme="minorHAnsi" w:cstheme="minorHAnsi"/>
          <w:b/>
          <w:bCs/>
          <w:sz w:val="24"/>
          <w:szCs w:val="24"/>
        </w:rPr>
      </w:pPr>
      <w:r w:rsidRPr="00FE7DF4">
        <w:rPr>
          <w:rFonts w:asciiTheme="minorHAnsi" w:hAnsiTheme="minorHAnsi" w:cstheme="minorHAnsi"/>
          <w:b/>
          <w:bCs/>
          <w:sz w:val="24"/>
          <w:szCs w:val="24"/>
        </w:rPr>
        <w:t>Unit testing.</w:t>
      </w:r>
    </w:p>
    <w:p w14:paraId="51877E0A" w14:textId="54CF7593" w:rsidR="00FE7DF4" w:rsidRDefault="00FE7DF4" w:rsidP="00517487">
      <w:pPr>
        <w:ind w:right="-51"/>
        <w:rPr>
          <w:rFonts w:asciiTheme="minorHAnsi" w:hAnsiTheme="minorHAnsi" w:cstheme="minorHAnsi"/>
          <w:sz w:val="24"/>
          <w:szCs w:val="24"/>
        </w:rPr>
      </w:pPr>
      <w:r>
        <w:rPr>
          <w:rFonts w:asciiTheme="minorHAnsi" w:hAnsiTheme="minorHAnsi" w:cstheme="minorHAnsi"/>
          <w:sz w:val="24"/>
          <w:szCs w:val="24"/>
        </w:rPr>
        <w:t>Unit testing is when we test the smallest part</w:t>
      </w:r>
      <w:r w:rsidR="003A3BD3">
        <w:rPr>
          <w:rFonts w:asciiTheme="minorHAnsi" w:hAnsiTheme="minorHAnsi" w:cstheme="minorHAnsi"/>
          <w:sz w:val="24"/>
          <w:szCs w:val="24"/>
        </w:rPr>
        <w:t>s</w:t>
      </w:r>
      <w:r>
        <w:rPr>
          <w:rFonts w:asciiTheme="minorHAnsi" w:hAnsiTheme="minorHAnsi" w:cstheme="minorHAnsi"/>
          <w:sz w:val="24"/>
          <w:szCs w:val="24"/>
        </w:rPr>
        <w:t xml:space="preserve"> or components of the system rather than the whole system at large.</w:t>
      </w:r>
    </w:p>
    <w:p w14:paraId="0EBDBAE7" w14:textId="1FB7DDC7" w:rsidR="00FE7DF4" w:rsidRDefault="00FE7DF4" w:rsidP="00517487">
      <w:pPr>
        <w:ind w:right="-51"/>
        <w:rPr>
          <w:rFonts w:asciiTheme="minorHAnsi" w:hAnsiTheme="minorHAnsi" w:cstheme="minorHAnsi"/>
          <w:sz w:val="24"/>
          <w:szCs w:val="24"/>
        </w:rPr>
      </w:pPr>
    </w:p>
    <w:p w14:paraId="02BB089F" w14:textId="7D843D2C" w:rsidR="00FE7DF4" w:rsidRPr="003A3BD3" w:rsidRDefault="00FE7DF4" w:rsidP="00517487">
      <w:pPr>
        <w:ind w:right="-51"/>
        <w:rPr>
          <w:rFonts w:asciiTheme="minorHAnsi" w:hAnsiTheme="minorHAnsi" w:cstheme="minorHAnsi"/>
          <w:b/>
          <w:bCs/>
          <w:sz w:val="24"/>
          <w:szCs w:val="24"/>
        </w:rPr>
      </w:pPr>
      <w:r w:rsidRPr="00FE7DF4">
        <w:rPr>
          <w:rFonts w:asciiTheme="minorHAnsi" w:hAnsiTheme="minorHAnsi" w:cstheme="minorHAnsi"/>
          <w:b/>
          <w:bCs/>
          <w:sz w:val="24"/>
          <w:szCs w:val="24"/>
        </w:rPr>
        <w:t>Integration testing.</w:t>
      </w:r>
    </w:p>
    <w:p w14:paraId="13EA1710" w14:textId="7A02F471" w:rsidR="00FE7DF4" w:rsidRDefault="00FE7DF4" w:rsidP="00517487">
      <w:pPr>
        <w:ind w:right="-51"/>
        <w:rPr>
          <w:rFonts w:asciiTheme="minorHAnsi" w:hAnsiTheme="minorHAnsi" w:cstheme="minorHAnsi"/>
          <w:sz w:val="24"/>
          <w:szCs w:val="24"/>
        </w:rPr>
      </w:pPr>
      <w:r>
        <w:rPr>
          <w:rFonts w:asciiTheme="minorHAnsi" w:hAnsiTheme="minorHAnsi" w:cstheme="minorHAnsi"/>
          <w:sz w:val="24"/>
          <w:szCs w:val="24"/>
        </w:rPr>
        <w:t xml:space="preserve">This is quite the opposite of unit testing and is when we test if </w:t>
      </w:r>
      <w:r w:rsidR="003A3BD3">
        <w:rPr>
          <w:rFonts w:asciiTheme="minorHAnsi" w:hAnsiTheme="minorHAnsi" w:cstheme="minorHAnsi"/>
          <w:sz w:val="24"/>
          <w:szCs w:val="24"/>
        </w:rPr>
        <w:t xml:space="preserve">all or most of </w:t>
      </w:r>
      <w:r>
        <w:rPr>
          <w:rFonts w:asciiTheme="minorHAnsi" w:hAnsiTheme="minorHAnsi" w:cstheme="minorHAnsi"/>
          <w:sz w:val="24"/>
          <w:szCs w:val="24"/>
        </w:rPr>
        <w:t xml:space="preserve">the components as </w:t>
      </w:r>
      <w:r w:rsidR="003A3BD3">
        <w:rPr>
          <w:rFonts w:asciiTheme="minorHAnsi" w:hAnsiTheme="minorHAnsi" w:cstheme="minorHAnsi"/>
          <w:sz w:val="24"/>
          <w:szCs w:val="24"/>
        </w:rPr>
        <w:t xml:space="preserve">a </w:t>
      </w:r>
      <w:r>
        <w:rPr>
          <w:rFonts w:asciiTheme="minorHAnsi" w:hAnsiTheme="minorHAnsi" w:cstheme="minorHAnsi"/>
          <w:sz w:val="24"/>
          <w:szCs w:val="24"/>
        </w:rPr>
        <w:t>whole work together as expected or there are defects.</w:t>
      </w:r>
    </w:p>
    <w:p w14:paraId="34DAB180" w14:textId="44D8424F" w:rsidR="00FE7DF4" w:rsidRDefault="00FE7DF4" w:rsidP="00517487">
      <w:pPr>
        <w:ind w:right="-51"/>
        <w:rPr>
          <w:rFonts w:asciiTheme="minorHAnsi" w:hAnsiTheme="minorHAnsi" w:cstheme="minorHAnsi"/>
          <w:sz w:val="24"/>
          <w:szCs w:val="24"/>
        </w:rPr>
      </w:pPr>
    </w:p>
    <w:p w14:paraId="37749D20" w14:textId="64417213" w:rsidR="00FE7DF4" w:rsidRDefault="003A3BD3" w:rsidP="00517487">
      <w:pPr>
        <w:ind w:right="-51"/>
        <w:rPr>
          <w:rFonts w:asciiTheme="minorHAnsi" w:hAnsiTheme="minorHAnsi" w:cstheme="minorHAnsi"/>
          <w:sz w:val="24"/>
          <w:szCs w:val="24"/>
        </w:rPr>
      </w:pPr>
      <w:r>
        <w:rPr>
          <w:rFonts w:asciiTheme="minorHAnsi" w:hAnsiTheme="minorHAnsi" w:cstheme="minorHAnsi"/>
          <w:sz w:val="24"/>
          <w:szCs w:val="24"/>
        </w:rPr>
        <w:t>Both of these types of testing (integration testing and unit testing) done for the Tasked.it system can be found in the appendix.</w:t>
      </w:r>
    </w:p>
    <w:p w14:paraId="3512F900" w14:textId="77777777" w:rsidR="003A3BD3" w:rsidRDefault="003A3BD3" w:rsidP="00517487">
      <w:pPr>
        <w:ind w:right="-51"/>
        <w:rPr>
          <w:rFonts w:asciiTheme="minorHAnsi" w:hAnsiTheme="minorHAnsi" w:cstheme="minorHAnsi"/>
          <w:sz w:val="24"/>
          <w:szCs w:val="24"/>
        </w:rPr>
      </w:pPr>
    </w:p>
    <w:p w14:paraId="06DF2BE5" w14:textId="388FCBD2" w:rsidR="003A3BD3" w:rsidRPr="00AD51F5" w:rsidRDefault="003A3BD3" w:rsidP="00517487">
      <w:pPr>
        <w:ind w:right="-51"/>
        <w:rPr>
          <w:rFonts w:asciiTheme="minorHAnsi" w:hAnsiTheme="minorHAnsi" w:cstheme="minorHAnsi"/>
          <w:b/>
          <w:bCs/>
          <w:sz w:val="28"/>
          <w:szCs w:val="28"/>
        </w:rPr>
      </w:pPr>
      <w:r w:rsidRPr="003A3BD3">
        <w:rPr>
          <w:rFonts w:asciiTheme="minorHAnsi" w:hAnsiTheme="minorHAnsi" w:cstheme="minorHAnsi"/>
          <w:b/>
          <w:bCs/>
          <w:sz w:val="28"/>
          <w:szCs w:val="28"/>
        </w:rPr>
        <w:t>5.6 Conclusion</w:t>
      </w:r>
    </w:p>
    <w:p w14:paraId="0A6BB623" w14:textId="7F8B01D7" w:rsidR="00207B92" w:rsidRDefault="00AA3DF1" w:rsidP="00517487">
      <w:pPr>
        <w:ind w:right="-51"/>
        <w:rPr>
          <w:rFonts w:asciiTheme="minorHAnsi" w:hAnsiTheme="minorHAnsi" w:cstheme="minorHAnsi"/>
          <w:sz w:val="24"/>
          <w:szCs w:val="24"/>
        </w:rPr>
      </w:pPr>
      <w:r>
        <w:rPr>
          <w:rFonts w:asciiTheme="minorHAnsi" w:hAnsiTheme="minorHAnsi" w:cstheme="minorHAnsi"/>
          <w:sz w:val="24"/>
          <w:szCs w:val="24"/>
        </w:rPr>
        <w:t xml:space="preserve">To conclude, this chapter </w:t>
      </w:r>
      <w:r w:rsidR="00207B92">
        <w:rPr>
          <w:rFonts w:asciiTheme="minorHAnsi" w:hAnsiTheme="minorHAnsi" w:cstheme="minorHAnsi"/>
          <w:sz w:val="24"/>
          <w:szCs w:val="24"/>
        </w:rPr>
        <w:t>covered the project management aspect of this project, risk management and also illustrated a risk management table for a few risks that are likely and what to do if we face them. Lastly, it covered configuration management and the testing techniques used for testing the system.</w:t>
      </w:r>
    </w:p>
    <w:p w14:paraId="56DE5863" w14:textId="77777777" w:rsidR="00756D6E" w:rsidRDefault="00756D6E" w:rsidP="00756D6E">
      <w:pPr>
        <w:ind w:right="-51"/>
        <w:rPr>
          <w:rFonts w:asciiTheme="minorHAnsi" w:hAnsiTheme="minorHAnsi" w:cstheme="minorHAnsi"/>
          <w:sz w:val="24"/>
          <w:szCs w:val="24"/>
        </w:rPr>
      </w:pPr>
    </w:p>
    <w:p w14:paraId="36C659A2" w14:textId="0F309C06" w:rsidR="00756D6E" w:rsidRPr="0068531A" w:rsidRDefault="00756D6E" w:rsidP="00756D6E">
      <w:pPr>
        <w:ind w:right="-51"/>
        <w:rPr>
          <w:rFonts w:asciiTheme="minorHAnsi" w:hAnsiTheme="minorHAnsi" w:cstheme="minorHAnsi"/>
          <w:b/>
          <w:bCs/>
          <w:sz w:val="28"/>
          <w:szCs w:val="28"/>
          <w:u w:val="single"/>
        </w:rPr>
      </w:pPr>
      <w:r w:rsidRPr="0068531A">
        <w:rPr>
          <w:rFonts w:asciiTheme="minorHAnsi" w:hAnsiTheme="minorHAnsi" w:cstheme="minorHAnsi"/>
          <w:b/>
          <w:bCs/>
          <w:sz w:val="28"/>
          <w:szCs w:val="28"/>
          <w:u w:val="single"/>
        </w:rPr>
        <w:t>Chapter 6 – CONCLUSION.</w:t>
      </w:r>
    </w:p>
    <w:p w14:paraId="726959E4" w14:textId="77777777" w:rsidR="00756D6E" w:rsidRDefault="00756D6E" w:rsidP="00756D6E">
      <w:pPr>
        <w:ind w:right="-51"/>
        <w:rPr>
          <w:rFonts w:asciiTheme="minorHAnsi" w:hAnsiTheme="minorHAnsi" w:cstheme="minorHAnsi"/>
          <w:sz w:val="24"/>
          <w:szCs w:val="24"/>
        </w:rPr>
      </w:pPr>
    </w:p>
    <w:p w14:paraId="4EAA68F4" w14:textId="77777777" w:rsidR="00756D6E" w:rsidRPr="00207B92" w:rsidRDefault="00756D6E" w:rsidP="00756D6E">
      <w:pPr>
        <w:ind w:right="-51"/>
        <w:rPr>
          <w:rFonts w:asciiTheme="minorHAnsi" w:hAnsiTheme="minorHAnsi" w:cstheme="minorHAnsi"/>
          <w:b/>
          <w:bCs/>
          <w:sz w:val="28"/>
          <w:szCs w:val="28"/>
        </w:rPr>
      </w:pPr>
      <w:r w:rsidRPr="00207B92">
        <w:rPr>
          <w:rFonts w:asciiTheme="minorHAnsi" w:hAnsiTheme="minorHAnsi" w:cstheme="minorHAnsi"/>
          <w:b/>
          <w:bCs/>
          <w:sz w:val="28"/>
          <w:szCs w:val="28"/>
        </w:rPr>
        <w:t xml:space="preserve">6.1 Introduction </w:t>
      </w:r>
    </w:p>
    <w:p w14:paraId="7A892C7B" w14:textId="77777777" w:rsidR="00756D6E" w:rsidRDefault="00756D6E" w:rsidP="00756D6E">
      <w:pPr>
        <w:ind w:right="-51"/>
        <w:rPr>
          <w:rFonts w:asciiTheme="minorHAnsi" w:hAnsiTheme="minorHAnsi" w:cstheme="minorHAnsi"/>
          <w:sz w:val="24"/>
          <w:szCs w:val="24"/>
        </w:rPr>
      </w:pPr>
    </w:p>
    <w:p w14:paraId="7B7C74B3" w14:textId="77777777" w:rsidR="00756D6E" w:rsidRDefault="00756D6E" w:rsidP="00756D6E">
      <w:pPr>
        <w:ind w:right="-51"/>
        <w:rPr>
          <w:rFonts w:asciiTheme="minorHAnsi" w:hAnsiTheme="minorHAnsi" w:cstheme="minorHAnsi"/>
          <w:sz w:val="24"/>
          <w:szCs w:val="24"/>
        </w:rPr>
      </w:pPr>
      <w:r w:rsidRPr="00207B92">
        <w:rPr>
          <w:rFonts w:asciiTheme="minorHAnsi" w:hAnsiTheme="minorHAnsi" w:cstheme="minorHAnsi"/>
          <w:sz w:val="24"/>
          <w:szCs w:val="24"/>
        </w:rPr>
        <w:t xml:space="preserve">This part of the project aims to assess the efficiency and success of it. We will discuss how well the project met its goals, how any issues that arose were resolved, how similarly various tasks should be performed and conducted in the future, and what </w:t>
      </w:r>
      <w:r>
        <w:rPr>
          <w:rFonts w:asciiTheme="minorHAnsi" w:hAnsiTheme="minorHAnsi" w:cstheme="minorHAnsi"/>
          <w:sz w:val="24"/>
          <w:szCs w:val="24"/>
        </w:rPr>
        <w:t xml:space="preserve">features </w:t>
      </w:r>
      <w:r w:rsidRPr="00207B92">
        <w:rPr>
          <w:rFonts w:asciiTheme="minorHAnsi" w:hAnsiTheme="minorHAnsi" w:cstheme="minorHAnsi"/>
          <w:sz w:val="24"/>
          <w:szCs w:val="24"/>
        </w:rPr>
        <w:t>will be</w:t>
      </w:r>
      <w:r>
        <w:rPr>
          <w:rFonts w:asciiTheme="minorHAnsi" w:hAnsiTheme="minorHAnsi" w:cstheme="minorHAnsi"/>
          <w:sz w:val="24"/>
          <w:szCs w:val="24"/>
        </w:rPr>
        <w:t xml:space="preserve"> implemented or improvements</w:t>
      </w:r>
      <w:r w:rsidRPr="00207B92">
        <w:rPr>
          <w:rFonts w:asciiTheme="minorHAnsi" w:hAnsiTheme="minorHAnsi" w:cstheme="minorHAnsi"/>
          <w:sz w:val="24"/>
          <w:szCs w:val="24"/>
        </w:rPr>
        <w:t xml:space="preserve"> will be</w:t>
      </w:r>
      <w:r>
        <w:rPr>
          <w:rFonts w:asciiTheme="minorHAnsi" w:hAnsiTheme="minorHAnsi" w:cstheme="minorHAnsi"/>
          <w:sz w:val="24"/>
          <w:szCs w:val="24"/>
        </w:rPr>
        <w:t xml:space="preserve"> made</w:t>
      </w:r>
      <w:r w:rsidRPr="00207B92">
        <w:rPr>
          <w:rFonts w:asciiTheme="minorHAnsi" w:hAnsiTheme="minorHAnsi" w:cstheme="minorHAnsi"/>
          <w:sz w:val="24"/>
          <w:szCs w:val="24"/>
        </w:rPr>
        <w:t xml:space="preserve"> in the near future.</w:t>
      </w:r>
    </w:p>
    <w:p w14:paraId="7095E758" w14:textId="77777777" w:rsidR="00756D6E" w:rsidRDefault="00756D6E" w:rsidP="00756D6E">
      <w:pPr>
        <w:ind w:right="-51"/>
        <w:rPr>
          <w:rFonts w:asciiTheme="minorHAnsi" w:hAnsiTheme="minorHAnsi" w:cstheme="minorHAnsi"/>
          <w:sz w:val="24"/>
          <w:szCs w:val="24"/>
        </w:rPr>
      </w:pPr>
    </w:p>
    <w:p w14:paraId="41D8FF99" w14:textId="77777777" w:rsidR="00756D6E" w:rsidRDefault="00756D6E" w:rsidP="00756D6E">
      <w:pPr>
        <w:ind w:right="-51"/>
        <w:rPr>
          <w:rFonts w:asciiTheme="minorHAnsi" w:hAnsiTheme="minorHAnsi" w:cstheme="minorHAnsi"/>
          <w:b/>
          <w:bCs/>
          <w:sz w:val="28"/>
          <w:szCs w:val="28"/>
        </w:rPr>
      </w:pPr>
      <w:r w:rsidRPr="00207B92">
        <w:rPr>
          <w:rFonts w:asciiTheme="minorHAnsi" w:hAnsiTheme="minorHAnsi" w:cstheme="minorHAnsi"/>
          <w:b/>
          <w:bCs/>
          <w:sz w:val="28"/>
          <w:szCs w:val="28"/>
        </w:rPr>
        <w:t>6.2 Achievements of aims and objectives</w:t>
      </w:r>
    </w:p>
    <w:p w14:paraId="3CD26853" w14:textId="77777777" w:rsidR="00756D6E" w:rsidRDefault="00756D6E" w:rsidP="00756D6E">
      <w:pPr>
        <w:ind w:right="-51"/>
        <w:rPr>
          <w:rFonts w:asciiTheme="minorHAnsi" w:hAnsiTheme="minorHAnsi" w:cstheme="minorHAnsi"/>
          <w:b/>
          <w:bCs/>
          <w:sz w:val="28"/>
          <w:szCs w:val="28"/>
        </w:rPr>
      </w:pPr>
    </w:p>
    <w:p w14:paraId="6EF90686" w14:textId="77777777" w:rsidR="00756D6E" w:rsidRDefault="00756D6E" w:rsidP="00756D6E">
      <w:pPr>
        <w:ind w:right="-51"/>
        <w:rPr>
          <w:rFonts w:asciiTheme="minorHAnsi" w:hAnsiTheme="minorHAnsi" w:cstheme="minorHAnsi"/>
          <w:sz w:val="24"/>
          <w:szCs w:val="24"/>
        </w:rPr>
      </w:pPr>
      <w:r>
        <w:rPr>
          <w:rFonts w:asciiTheme="minorHAnsi" w:hAnsiTheme="minorHAnsi" w:cstheme="minorHAnsi"/>
          <w:sz w:val="24"/>
          <w:szCs w:val="24"/>
        </w:rPr>
        <w:t xml:space="preserve">Thankfully, all if not most of the aims that were planned for this project have been met. The aim was to create a multipurpose flexible admin dashboard style web application that allowed VTE to manage projects and freelancers easily which would boost the number of projects to be taken by VTE in a certain period of time ultimately boosting the revenue that VTE produces. </w:t>
      </w:r>
    </w:p>
    <w:p w14:paraId="627C42BB" w14:textId="77777777" w:rsidR="00756D6E" w:rsidRDefault="00756D6E" w:rsidP="00756D6E">
      <w:pPr>
        <w:ind w:right="-51"/>
        <w:rPr>
          <w:rFonts w:asciiTheme="minorHAnsi" w:hAnsiTheme="minorHAnsi" w:cstheme="minorHAnsi"/>
          <w:sz w:val="24"/>
          <w:szCs w:val="24"/>
        </w:rPr>
      </w:pPr>
      <w:r>
        <w:rPr>
          <w:rFonts w:asciiTheme="minorHAnsi" w:hAnsiTheme="minorHAnsi" w:cstheme="minorHAnsi"/>
          <w:sz w:val="24"/>
          <w:szCs w:val="24"/>
        </w:rPr>
        <w:t>All of the objectives have also been met as well except that the responsiveness of the website i.e., how it looks on mobile devices just needs to be a bit more polished.</w:t>
      </w:r>
    </w:p>
    <w:p w14:paraId="5418EA1B" w14:textId="77777777" w:rsidR="00756D6E" w:rsidRDefault="00756D6E" w:rsidP="00756D6E">
      <w:pPr>
        <w:ind w:right="-51"/>
        <w:rPr>
          <w:rFonts w:asciiTheme="minorHAnsi" w:hAnsiTheme="minorHAnsi" w:cstheme="minorHAnsi"/>
          <w:sz w:val="24"/>
          <w:szCs w:val="24"/>
        </w:rPr>
      </w:pPr>
    </w:p>
    <w:p w14:paraId="5AD9F668" w14:textId="77777777" w:rsidR="00756D6E" w:rsidRPr="004E578D" w:rsidRDefault="00756D6E" w:rsidP="00756D6E">
      <w:pPr>
        <w:ind w:right="-51"/>
        <w:rPr>
          <w:rFonts w:asciiTheme="minorHAnsi" w:hAnsiTheme="minorHAnsi" w:cstheme="minorHAnsi"/>
          <w:b/>
          <w:bCs/>
          <w:sz w:val="28"/>
          <w:szCs w:val="28"/>
        </w:rPr>
      </w:pPr>
      <w:r w:rsidRPr="004E578D">
        <w:rPr>
          <w:rFonts w:asciiTheme="minorHAnsi" w:hAnsiTheme="minorHAnsi" w:cstheme="minorHAnsi"/>
          <w:b/>
          <w:bCs/>
          <w:sz w:val="28"/>
          <w:szCs w:val="28"/>
        </w:rPr>
        <w:t>6.3 Problems encountered and how they were overcome</w:t>
      </w:r>
    </w:p>
    <w:p w14:paraId="76CEE37F" w14:textId="77777777" w:rsidR="00756D6E" w:rsidRDefault="00756D6E" w:rsidP="00756D6E">
      <w:pPr>
        <w:ind w:right="-51"/>
        <w:rPr>
          <w:rFonts w:asciiTheme="minorHAnsi" w:hAnsiTheme="minorHAnsi" w:cstheme="minorHAnsi"/>
          <w:sz w:val="24"/>
          <w:szCs w:val="24"/>
        </w:rPr>
      </w:pPr>
    </w:p>
    <w:p w14:paraId="79FA78AB" w14:textId="77777777" w:rsidR="00756D6E" w:rsidRDefault="00756D6E" w:rsidP="00756D6E">
      <w:pPr>
        <w:ind w:right="-51"/>
        <w:rPr>
          <w:rFonts w:asciiTheme="minorHAnsi" w:hAnsiTheme="minorHAnsi" w:cstheme="minorHAnsi"/>
          <w:sz w:val="24"/>
          <w:szCs w:val="24"/>
        </w:rPr>
      </w:pPr>
      <w:r>
        <w:rPr>
          <w:rFonts w:asciiTheme="minorHAnsi" w:hAnsiTheme="minorHAnsi" w:cstheme="minorHAnsi"/>
          <w:sz w:val="24"/>
          <w:szCs w:val="24"/>
        </w:rPr>
        <w:t xml:space="preserve">The problems encountered were during different stages of the project. </w:t>
      </w:r>
    </w:p>
    <w:p w14:paraId="18F429F1" w14:textId="77777777" w:rsidR="00756D6E" w:rsidRDefault="00756D6E" w:rsidP="00756D6E">
      <w:pPr>
        <w:ind w:right="-51"/>
        <w:rPr>
          <w:rFonts w:asciiTheme="minorHAnsi" w:hAnsiTheme="minorHAnsi" w:cstheme="minorHAnsi"/>
          <w:sz w:val="24"/>
          <w:szCs w:val="24"/>
        </w:rPr>
      </w:pPr>
    </w:p>
    <w:p w14:paraId="69F9B2BA" w14:textId="77777777" w:rsidR="00756D6E" w:rsidRDefault="00756D6E" w:rsidP="00756D6E">
      <w:pPr>
        <w:ind w:right="-51"/>
        <w:rPr>
          <w:rFonts w:asciiTheme="minorHAnsi" w:hAnsiTheme="minorHAnsi" w:cstheme="minorHAnsi"/>
          <w:sz w:val="24"/>
          <w:szCs w:val="24"/>
        </w:rPr>
      </w:pPr>
      <w:r>
        <w:rPr>
          <w:rFonts w:asciiTheme="minorHAnsi" w:hAnsiTheme="minorHAnsi" w:cstheme="minorHAnsi"/>
          <w:sz w:val="24"/>
          <w:szCs w:val="24"/>
        </w:rPr>
        <w:t>Starting with the analysis phase, gathering the functional requirements was found a bit difficult as employees were not always giving the right answers or they were too busy to respond. This was overcome by asking the CEO to convince the employees to spare some time every other day for answering the questions, being interviewed or just reviewing the system so far.</w:t>
      </w:r>
    </w:p>
    <w:p w14:paraId="2B4A81E8" w14:textId="77777777" w:rsidR="00756D6E" w:rsidRDefault="00756D6E" w:rsidP="00756D6E">
      <w:pPr>
        <w:ind w:right="-51"/>
        <w:rPr>
          <w:rFonts w:asciiTheme="minorHAnsi" w:hAnsiTheme="minorHAnsi" w:cstheme="minorHAnsi"/>
          <w:sz w:val="24"/>
          <w:szCs w:val="24"/>
        </w:rPr>
      </w:pPr>
    </w:p>
    <w:p w14:paraId="6466702E" w14:textId="77777777" w:rsidR="00756D6E" w:rsidRDefault="00756D6E" w:rsidP="00756D6E">
      <w:pPr>
        <w:ind w:right="-51"/>
        <w:rPr>
          <w:rFonts w:asciiTheme="minorHAnsi" w:hAnsiTheme="minorHAnsi" w:cstheme="minorHAnsi"/>
          <w:sz w:val="24"/>
          <w:szCs w:val="24"/>
        </w:rPr>
      </w:pPr>
      <w:r>
        <w:rPr>
          <w:rFonts w:asciiTheme="minorHAnsi" w:hAnsiTheme="minorHAnsi" w:cstheme="minorHAnsi"/>
          <w:sz w:val="24"/>
          <w:szCs w:val="24"/>
        </w:rPr>
        <w:t>Moving on the design phase, I found it challenging to come up with the behavioral model overall, this was overcome by doing more research and looking for tutorials on how to create one. Furthermore, there were two user types in my system i.e., Admin and freelancer. I did not know how to illustrate that on the model. This was overcome by simply creating two models (one for freelancer and one for admin).</w:t>
      </w:r>
    </w:p>
    <w:p w14:paraId="48EA78D1" w14:textId="77777777" w:rsidR="00756D6E" w:rsidRDefault="00756D6E" w:rsidP="00756D6E">
      <w:pPr>
        <w:ind w:right="-51"/>
        <w:rPr>
          <w:rFonts w:asciiTheme="minorHAnsi" w:hAnsiTheme="minorHAnsi" w:cstheme="minorHAnsi"/>
          <w:sz w:val="24"/>
          <w:szCs w:val="24"/>
        </w:rPr>
      </w:pPr>
    </w:p>
    <w:p w14:paraId="6629B72D" w14:textId="77777777" w:rsidR="00756D6E" w:rsidRDefault="00756D6E" w:rsidP="00756D6E">
      <w:pPr>
        <w:ind w:right="-51"/>
        <w:rPr>
          <w:rFonts w:asciiTheme="minorHAnsi" w:hAnsiTheme="minorHAnsi" w:cstheme="minorHAnsi"/>
          <w:sz w:val="24"/>
          <w:szCs w:val="24"/>
        </w:rPr>
      </w:pPr>
      <w:r>
        <w:rPr>
          <w:rFonts w:asciiTheme="minorHAnsi" w:hAnsiTheme="minorHAnsi" w:cstheme="minorHAnsi"/>
          <w:sz w:val="24"/>
          <w:szCs w:val="24"/>
        </w:rPr>
        <w:t>Lastly during the implementation phase there were several problems encountered including the following:</w:t>
      </w:r>
    </w:p>
    <w:p w14:paraId="69651D99" w14:textId="77777777" w:rsidR="00756D6E" w:rsidRDefault="00756D6E" w:rsidP="00756D6E">
      <w:pPr>
        <w:ind w:right="-51"/>
        <w:rPr>
          <w:rFonts w:asciiTheme="minorHAnsi" w:hAnsiTheme="minorHAnsi" w:cstheme="minorHAnsi"/>
          <w:sz w:val="24"/>
          <w:szCs w:val="24"/>
        </w:rPr>
      </w:pPr>
    </w:p>
    <w:p w14:paraId="4E46433E" w14:textId="4AF5CE90" w:rsidR="00756D6E" w:rsidRDefault="00756D6E" w:rsidP="00517487">
      <w:pPr>
        <w:ind w:right="-51"/>
        <w:rPr>
          <w:rFonts w:asciiTheme="minorHAnsi" w:hAnsiTheme="minorHAnsi" w:cstheme="minorHAnsi"/>
          <w:sz w:val="24"/>
          <w:szCs w:val="24"/>
        </w:rPr>
      </w:pPr>
      <w:r>
        <w:rPr>
          <w:rFonts w:asciiTheme="minorHAnsi" w:hAnsiTheme="minorHAnsi" w:cstheme="minorHAnsi"/>
          <w:sz w:val="24"/>
          <w:szCs w:val="24"/>
        </w:rPr>
        <w:t>Firstly, the any type of user admin or freelancer was unable to login even when their credentials were correct. The problem was occurring because the backend was comparing the password in plain text with the hashed password in the database. This was resolved simply by hashing the password in plain text before comparing it to the one in the database.</w:t>
      </w:r>
    </w:p>
    <w:p w14:paraId="7F7C71BA" w14:textId="565321D8" w:rsidR="0076767F" w:rsidRDefault="0076767F" w:rsidP="00517487">
      <w:pPr>
        <w:ind w:right="-51"/>
        <w:rPr>
          <w:rFonts w:asciiTheme="minorHAnsi" w:hAnsiTheme="minorHAnsi" w:cstheme="minorHAnsi"/>
          <w:sz w:val="24"/>
          <w:szCs w:val="24"/>
        </w:rPr>
      </w:pPr>
      <w:r>
        <w:rPr>
          <w:rFonts w:asciiTheme="minorHAnsi" w:hAnsiTheme="minorHAnsi" w:cstheme="minorHAnsi"/>
          <w:sz w:val="24"/>
          <w:szCs w:val="24"/>
        </w:rPr>
        <w:t>Secondly, the database was throwing errors when a user’s account was deleted. The problem here was occurring because the foreign key field in the other tables for username was not existing after being deleted. This was resolved by simply adding an ON DELETE SET NULL constraint to foreign keys.</w:t>
      </w:r>
    </w:p>
    <w:p w14:paraId="190A0590" w14:textId="3084217B" w:rsidR="0076767F" w:rsidRDefault="0076767F" w:rsidP="00517487">
      <w:pPr>
        <w:ind w:right="-51"/>
        <w:rPr>
          <w:rFonts w:asciiTheme="minorHAnsi" w:hAnsiTheme="minorHAnsi" w:cstheme="minorHAnsi"/>
          <w:sz w:val="24"/>
          <w:szCs w:val="24"/>
        </w:rPr>
      </w:pPr>
    </w:p>
    <w:p w14:paraId="7442842E" w14:textId="6C385C0C" w:rsidR="00632DD9" w:rsidRDefault="0076767F" w:rsidP="00517487">
      <w:pPr>
        <w:ind w:right="-51"/>
        <w:rPr>
          <w:rFonts w:asciiTheme="minorHAnsi" w:hAnsiTheme="minorHAnsi" w:cstheme="minorHAnsi"/>
          <w:sz w:val="24"/>
          <w:szCs w:val="24"/>
        </w:rPr>
      </w:pPr>
      <w:r>
        <w:rPr>
          <w:rFonts w:asciiTheme="minorHAnsi" w:hAnsiTheme="minorHAnsi" w:cstheme="minorHAnsi"/>
          <w:sz w:val="24"/>
          <w:szCs w:val="24"/>
        </w:rPr>
        <w:t xml:space="preserve">And finally, </w:t>
      </w:r>
      <w:r w:rsidR="00632DD9">
        <w:rPr>
          <w:rFonts w:asciiTheme="minorHAnsi" w:hAnsiTheme="minorHAnsi" w:cstheme="minorHAnsi"/>
          <w:sz w:val="24"/>
          <w:szCs w:val="24"/>
        </w:rPr>
        <w:t>the</w:t>
      </w:r>
      <w:r>
        <w:rPr>
          <w:rFonts w:asciiTheme="minorHAnsi" w:hAnsiTheme="minorHAnsi" w:cstheme="minorHAnsi"/>
          <w:sz w:val="24"/>
          <w:szCs w:val="24"/>
        </w:rPr>
        <w:t xml:space="preserve"> </w:t>
      </w:r>
      <w:hyperlink r:id="rId20" w:history="1">
        <w:r w:rsidR="00632DD9" w:rsidRPr="00632DD9">
          <w:rPr>
            <w:rStyle w:val="Hyperlink"/>
            <w:rFonts w:asciiTheme="minorHAnsi" w:hAnsiTheme="minorHAnsi" w:cstheme="minorHAnsi"/>
            <w:sz w:val="24"/>
            <w:szCs w:val="24"/>
          </w:rPr>
          <w:t>refresh-token</w:t>
        </w:r>
      </w:hyperlink>
      <w:r>
        <w:rPr>
          <w:rFonts w:asciiTheme="minorHAnsi" w:hAnsiTheme="minorHAnsi" w:cstheme="minorHAnsi"/>
          <w:sz w:val="24"/>
          <w:szCs w:val="24"/>
        </w:rPr>
        <w:t xml:space="preserve"> mechanism works in a way that a request is sent to the backend to ask for a new </w:t>
      </w:r>
      <w:hyperlink r:id="rId21" w:history="1">
        <w:r w:rsidRPr="00632DD9">
          <w:rPr>
            <w:rStyle w:val="Hyperlink"/>
            <w:rFonts w:asciiTheme="minorHAnsi" w:hAnsiTheme="minorHAnsi" w:cstheme="minorHAnsi"/>
            <w:sz w:val="24"/>
            <w:szCs w:val="24"/>
          </w:rPr>
          <w:t>acces</w:t>
        </w:r>
        <w:r w:rsidR="00632DD9" w:rsidRPr="00632DD9">
          <w:rPr>
            <w:rStyle w:val="Hyperlink"/>
            <w:rFonts w:asciiTheme="minorHAnsi" w:hAnsiTheme="minorHAnsi" w:cstheme="minorHAnsi"/>
            <w:sz w:val="24"/>
            <w:szCs w:val="24"/>
          </w:rPr>
          <w:t>s-</w:t>
        </w:r>
        <w:r w:rsidRPr="00632DD9">
          <w:rPr>
            <w:rStyle w:val="Hyperlink"/>
            <w:rFonts w:asciiTheme="minorHAnsi" w:hAnsiTheme="minorHAnsi" w:cstheme="minorHAnsi"/>
            <w:sz w:val="24"/>
            <w:szCs w:val="24"/>
          </w:rPr>
          <w:t>token</w:t>
        </w:r>
      </w:hyperlink>
      <w:r>
        <w:rPr>
          <w:rFonts w:asciiTheme="minorHAnsi" w:hAnsiTheme="minorHAnsi" w:cstheme="minorHAnsi"/>
          <w:sz w:val="24"/>
          <w:szCs w:val="24"/>
        </w:rPr>
        <w:t xml:space="preserve"> every x </w:t>
      </w:r>
      <w:r w:rsidR="00632DD9">
        <w:rPr>
          <w:rFonts w:asciiTheme="minorHAnsi" w:hAnsiTheme="minorHAnsi" w:cstheme="minorHAnsi"/>
          <w:sz w:val="24"/>
          <w:szCs w:val="24"/>
        </w:rPr>
        <w:t>number</w:t>
      </w:r>
      <w:r>
        <w:rPr>
          <w:rFonts w:asciiTheme="minorHAnsi" w:hAnsiTheme="minorHAnsi" w:cstheme="minorHAnsi"/>
          <w:sz w:val="24"/>
          <w:szCs w:val="24"/>
        </w:rPr>
        <w:t xml:space="preserve"> of minutes. In my case I did not know how to run a function every x </w:t>
      </w:r>
      <w:r w:rsidR="004F4166">
        <w:rPr>
          <w:rFonts w:asciiTheme="minorHAnsi" w:hAnsiTheme="minorHAnsi" w:cstheme="minorHAnsi"/>
          <w:sz w:val="24"/>
          <w:szCs w:val="24"/>
        </w:rPr>
        <w:t>number</w:t>
      </w:r>
      <w:r>
        <w:rPr>
          <w:rFonts w:asciiTheme="minorHAnsi" w:hAnsiTheme="minorHAnsi" w:cstheme="minorHAnsi"/>
          <w:sz w:val="24"/>
          <w:szCs w:val="24"/>
        </w:rPr>
        <w:t xml:space="preserve"> of minute</w:t>
      </w:r>
      <w:r w:rsidR="004F4166">
        <w:rPr>
          <w:rFonts w:asciiTheme="minorHAnsi" w:hAnsiTheme="minorHAnsi" w:cstheme="minorHAnsi"/>
          <w:sz w:val="24"/>
          <w:szCs w:val="24"/>
        </w:rPr>
        <w:t>s</w:t>
      </w:r>
      <w:r>
        <w:rPr>
          <w:rFonts w:asciiTheme="minorHAnsi" w:hAnsiTheme="minorHAnsi" w:cstheme="minorHAnsi"/>
          <w:sz w:val="24"/>
          <w:szCs w:val="24"/>
        </w:rPr>
        <w:t xml:space="preserve"> in react.js. This was resolved by using the </w:t>
      </w:r>
      <w:hyperlink r:id="rId22" w:history="1">
        <w:r w:rsidR="00632DD9" w:rsidRPr="00632DD9">
          <w:rPr>
            <w:rStyle w:val="Hyperlink"/>
            <w:rFonts w:asciiTheme="minorHAnsi" w:hAnsiTheme="minorHAnsi" w:cstheme="minorHAnsi"/>
            <w:sz w:val="24"/>
            <w:szCs w:val="24"/>
          </w:rPr>
          <w:t>use-Effect</w:t>
        </w:r>
      </w:hyperlink>
      <w:r>
        <w:rPr>
          <w:rFonts w:asciiTheme="minorHAnsi" w:hAnsiTheme="minorHAnsi" w:cstheme="minorHAnsi"/>
          <w:sz w:val="24"/>
          <w:szCs w:val="24"/>
        </w:rPr>
        <w:t xml:space="preserve"> hook </w:t>
      </w:r>
      <w:r w:rsidR="00632DD9">
        <w:rPr>
          <w:rFonts w:asciiTheme="minorHAnsi" w:hAnsiTheme="minorHAnsi" w:cstheme="minorHAnsi"/>
          <w:sz w:val="24"/>
          <w:szCs w:val="24"/>
        </w:rPr>
        <w:t xml:space="preserve">to run a </w:t>
      </w:r>
      <w:hyperlink r:id="rId23" w:history="1">
        <w:r w:rsidR="00632DD9" w:rsidRPr="00632DD9">
          <w:rPr>
            <w:rStyle w:val="Hyperlink"/>
            <w:rFonts w:asciiTheme="minorHAnsi" w:hAnsiTheme="minorHAnsi" w:cstheme="minorHAnsi"/>
            <w:sz w:val="24"/>
            <w:szCs w:val="24"/>
          </w:rPr>
          <w:t>set-Timeout</w:t>
        </w:r>
      </w:hyperlink>
      <w:r w:rsidR="00632DD9">
        <w:rPr>
          <w:rFonts w:asciiTheme="minorHAnsi" w:hAnsiTheme="minorHAnsi" w:cstheme="minorHAnsi"/>
          <w:sz w:val="24"/>
          <w:szCs w:val="24"/>
        </w:rPr>
        <w:t xml:space="preserve"> function every </w:t>
      </w:r>
      <w:r w:rsidR="00632DD9" w:rsidRPr="00632DD9">
        <w:rPr>
          <w:rFonts w:asciiTheme="minorHAnsi" w:hAnsiTheme="minorHAnsi" w:cstheme="minorHAnsi"/>
          <w:sz w:val="24"/>
          <w:szCs w:val="24"/>
        </w:rPr>
        <w:t>600000</w:t>
      </w:r>
      <w:r w:rsidR="00632DD9">
        <w:rPr>
          <w:rFonts w:asciiTheme="minorHAnsi" w:hAnsiTheme="minorHAnsi" w:cstheme="minorHAnsi"/>
          <w:sz w:val="24"/>
          <w:szCs w:val="24"/>
        </w:rPr>
        <w:t xml:space="preserve"> milliseconds or 10 minutes to send a request to the /refresh endpoint to request for a new access-token.</w:t>
      </w:r>
    </w:p>
    <w:p w14:paraId="27DC1031" w14:textId="43DA28F9" w:rsidR="00632DD9" w:rsidRPr="00632DD9" w:rsidRDefault="00632DD9" w:rsidP="00517487">
      <w:pPr>
        <w:ind w:right="-51"/>
        <w:rPr>
          <w:rFonts w:asciiTheme="minorHAnsi" w:hAnsiTheme="minorHAnsi" w:cstheme="minorHAnsi"/>
          <w:b/>
          <w:bCs/>
          <w:sz w:val="28"/>
          <w:szCs w:val="28"/>
        </w:rPr>
      </w:pPr>
      <w:r w:rsidRPr="00632DD9">
        <w:rPr>
          <w:rFonts w:asciiTheme="minorHAnsi" w:hAnsiTheme="minorHAnsi" w:cstheme="minorHAnsi"/>
          <w:b/>
          <w:bCs/>
          <w:sz w:val="28"/>
          <w:szCs w:val="28"/>
        </w:rPr>
        <w:lastRenderedPageBreak/>
        <w:t>6.4 Actions that would be performed differently</w:t>
      </w:r>
    </w:p>
    <w:p w14:paraId="34541FBB" w14:textId="23629FDE" w:rsidR="00207B92" w:rsidRDefault="00207B92" w:rsidP="00517487">
      <w:pPr>
        <w:ind w:right="-51"/>
        <w:rPr>
          <w:rFonts w:asciiTheme="minorHAnsi" w:hAnsiTheme="minorHAnsi" w:cstheme="minorHAnsi"/>
          <w:sz w:val="24"/>
          <w:szCs w:val="24"/>
        </w:rPr>
      </w:pPr>
    </w:p>
    <w:p w14:paraId="67DA776E" w14:textId="490AA823" w:rsidR="00632DD9" w:rsidRDefault="00632DD9" w:rsidP="00517487">
      <w:pPr>
        <w:ind w:right="-51"/>
        <w:rPr>
          <w:rFonts w:asciiTheme="minorHAnsi" w:hAnsiTheme="minorHAnsi" w:cstheme="minorHAnsi"/>
          <w:sz w:val="24"/>
          <w:szCs w:val="24"/>
        </w:rPr>
      </w:pPr>
      <w:r>
        <w:rPr>
          <w:rFonts w:asciiTheme="minorHAnsi" w:hAnsiTheme="minorHAnsi" w:cstheme="minorHAnsi"/>
          <w:sz w:val="24"/>
          <w:szCs w:val="24"/>
        </w:rPr>
        <w:t>If there Is something that I would perform differently, it would definitely be to use lesser technologies or programming languages and frameworks when building a project unless its really necessary to do so or unless I really know how to use them properly or I have researched extensively on them. This is because by using more technologies, languages and frameworks the project just becomes unnecessarily complicated. One more thing I would do differently is to use different requirement gathering methods.</w:t>
      </w:r>
    </w:p>
    <w:p w14:paraId="38E11EAE" w14:textId="2F62DC7E" w:rsidR="00E51D8C" w:rsidRDefault="00E51D8C" w:rsidP="00517487">
      <w:pPr>
        <w:ind w:right="-51"/>
        <w:rPr>
          <w:rFonts w:asciiTheme="minorHAnsi" w:hAnsiTheme="minorHAnsi" w:cstheme="minorHAnsi"/>
          <w:sz w:val="24"/>
          <w:szCs w:val="24"/>
        </w:rPr>
      </w:pPr>
    </w:p>
    <w:p w14:paraId="7EB19B19" w14:textId="25E99C5A" w:rsidR="00E51D8C" w:rsidRPr="00E51D8C" w:rsidRDefault="00E51D8C" w:rsidP="00517487">
      <w:pPr>
        <w:ind w:right="-51"/>
        <w:rPr>
          <w:rFonts w:asciiTheme="minorHAnsi" w:hAnsiTheme="minorHAnsi" w:cstheme="minorHAnsi"/>
          <w:b/>
          <w:bCs/>
          <w:sz w:val="28"/>
          <w:szCs w:val="28"/>
        </w:rPr>
      </w:pPr>
      <w:r w:rsidRPr="00E51D8C">
        <w:rPr>
          <w:rFonts w:asciiTheme="minorHAnsi" w:hAnsiTheme="minorHAnsi" w:cstheme="minorHAnsi"/>
          <w:b/>
          <w:bCs/>
          <w:sz w:val="28"/>
          <w:szCs w:val="28"/>
        </w:rPr>
        <w:t>6.5 Future development</w:t>
      </w:r>
    </w:p>
    <w:p w14:paraId="7B9B149A" w14:textId="77777777" w:rsidR="00E51D8C" w:rsidRDefault="00E51D8C" w:rsidP="00517487">
      <w:pPr>
        <w:ind w:right="-51"/>
        <w:rPr>
          <w:rFonts w:asciiTheme="minorHAnsi" w:hAnsiTheme="minorHAnsi" w:cstheme="minorHAnsi"/>
          <w:sz w:val="24"/>
          <w:szCs w:val="24"/>
        </w:rPr>
      </w:pPr>
    </w:p>
    <w:p w14:paraId="4DB7E396" w14:textId="22A2CE2E" w:rsidR="00E51D8C" w:rsidRDefault="00E51D8C" w:rsidP="00517487">
      <w:pPr>
        <w:ind w:right="-51"/>
        <w:rPr>
          <w:rFonts w:asciiTheme="minorHAnsi" w:hAnsiTheme="minorHAnsi" w:cstheme="minorHAnsi"/>
          <w:sz w:val="24"/>
          <w:szCs w:val="24"/>
        </w:rPr>
      </w:pPr>
      <w:r>
        <w:rPr>
          <w:rFonts w:asciiTheme="minorHAnsi" w:hAnsiTheme="minorHAnsi" w:cstheme="minorHAnsi"/>
          <w:sz w:val="24"/>
          <w:szCs w:val="24"/>
        </w:rPr>
        <w:t xml:space="preserve">Some new features or improvements that can be added to the system would include verifying the users email address using an OTP (One time password) when registering and logging in for better security. </w:t>
      </w:r>
    </w:p>
    <w:p w14:paraId="039FDD6C" w14:textId="540E9005" w:rsidR="00E51D8C" w:rsidRDefault="00E51D8C" w:rsidP="00517487">
      <w:pPr>
        <w:ind w:right="-51"/>
        <w:rPr>
          <w:rFonts w:asciiTheme="minorHAnsi" w:hAnsiTheme="minorHAnsi" w:cstheme="minorHAnsi"/>
          <w:sz w:val="24"/>
          <w:szCs w:val="24"/>
        </w:rPr>
      </w:pPr>
      <w:r>
        <w:rPr>
          <w:rFonts w:asciiTheme="minorHAnsi" w:hAnsiTheme="minorHAnsi" w:cstheme="minorHAnsi"/>
          <w:sz w:val="24"/>
          <w:szCs w:val="24"/>
        </w:rPr>
        <w:t>Secondly, integrating a payment system to allow admins to make payments from the directly from the dashboard to freelancer’s accounts.</w:t>
      </w:r>
    </w:p>
    <w:p w14:paraId="6EE1E27A" w14:textId="5ACC88A3" w:rsidR="00632DD9" w:rsidRDefault="00E51D8C" w:rsidP="00517487">
      <w:pPr>
        <w:ind w:right="-51"/>
        <w:rPr>
          <w:rFonts w:asciiTheme="minorHAnsi" w:hAnsiTheme="minorHAnsi" w:cstheme="minorHAnsi"/>
          <w:sz w:val="24"/>
          <w:szCs w:val="24"/>
        </w:rPr>
      </w:pPr>
      <w:r>
        <w:rPr>
          <w:rFonts w:asciiTheme="minorHAnsi" w:hAnsiTheme="minorHAnsi" w:cstheme="minorHAnsi"/>
          <w:sz w:val="24"/>
          <w:szCs w:val="24"/>
        </w:rPr>
        <w:t>Finally, also allowing clients to log in to check the progress that has been made on their project so far.</w:t>
      </w:r>
    </w:p>
    <w:p w14:paraId="73A2AB74" w14:textId="429883F7" w:rsidR="00E51D8C" w:rsidRDefault="00E51D8C" w:rsidP="00517487">
      <w:pPr>
        <w:ind w:right="-51"/>
        <w:rPr>
          <w:rFonts w:asciiTheme="minorHAnsi" w:hAnsiTheme="minorHAnsi" w:cstheme="minorHAnsi"/>
          <w:sz w:val="24"/>
          <w:szCs w:val="24"/>
        </w:rPr>
      </w:pPr>
    </w:p>
    <w:p w14:paraId="700B7A43" w14:textId="035E4CE3" w:rsidR="00E51D8C" w:rsidRDefault="00E51D8C" w:rsidP="00517487">
      <w:pPr>
        <w:ind w:right="-51"/>
        <w:rPr>
          <w:rFonts w:asciiTheme="minorHAnsi" w:hAnsiTheme="minorHAnsi" w:cstheme="minorHAnsi"/>
          <w:sz w:val="24"/>
          <w:szCs w:val="24"/>
        </w:rPr>
      </w:pPr>
    </w:p>
    <w:p w14:paraId="53B84D59" w14:textId="607C219A" w:rsidR="00E51D8C" w:rsidRDefault="00E51D8C" w:rsidP="00517487">
      <w:pPr>
        <w:ind w:right="-51"/>
        <w:rPr>
          <w:rFonts w:asciiTheme="minorHAnsi" w:hAnsiTheme="minorHAnsi" w:cstheme="minorHAnsi"/>
          <w:sz w:val="24"/>
          <w:szCs w:val="24"/>
        </w:rPr>
      </w:pPr>
    </w:p>
    <w:p w14:paraId="1521FBB9" w14:textId="53C29576" w:rsidR="00E51D8C" w:rsidRDefault="00E51D8C" w:rsidP="00517487">
      <w:pPr>
        <w:ind w:right="-51"/>
        <w:rPr>
          <w:rFonts w:asciiTheme="minorHAnsi" w:hAnsiTheme="minorHAnsi" w:cstheme="minorHAnsi"/>
          <w:sz w:val="24"/>
          <w:szCs w:val="24"/>
        </w:rPr>
      </w:pPr>
    </w:p>
    <w:p w14:paraId="6AECC4FA" w14:textId="184DA75B" w:rsidR="00E51D8C" w:rsidRDefault="00E51D8C" w:rsidP="00517487">
      <w:pPr>
        <w:ind w:right="-51"/>
        <w:rPr>
          <w:rFonts w:asciiTheme="minorHAnsi" w:hAnsiTheme="minorHAnsi" w:cstheme="minorHAnsi"/>
          <w:sz w:val="24"/>
          <w:szCs w:val="24"/>
        </w:rPr>
      </w:pPr>
    </w:p>
    <w:p w14:paraId="7619FD56" w14:textId="5E18BDAF" w:rsidR="00E51D8C" w:rsidRDefault="00E51D8C" w:rsidP="00517487">
      <w:pPr>
        <w:ind w:right="-51"/>
        <w:rPr>
          <w:rFonts w:asciiTheme="minorHAnsi" w:hAnsiTheme="minorHAnsi" w:cstheme="minorHAnsi"/>
          <w:sz w:val="24"/>
          <w:szCs w:val="24"/>
        </w:rPr>
      </w:pPr>
    </w:p>
    <w:p w14:paraId="7631BCB6" w14:textId="6D217FA9" w:rsidR="00E51D8C" w:rsidRDefault="00E51D8C" w:rsidP="00517487">
      <w:pPr>
        <w:ind w:right="-51"/>
        <w:rPr>
          <w:rFonts w:asciiTheme="minorHAnsi" w:hAnsiTheme="minorHAnsi" w:cstheme="minorHAnsi"/>
          <w:sz w:val="24"/>
          <w:szCs w:val="24"/>
        </w:rPr>
      </w:pPr>
    </w:p>
    <w:p w14:paraId="392B65D0" w14:textId="50EDBA4C" w:rsidR="00E51D8C" w:rsidRDefault="00E51D8C" w:rsidP="00517487">
      <w:pPr>
        <w:ind w:right="-51"/>
        <w:rPr>
          <w:rFonts w:asciiTheme="minorHAnsi" w:hAnsiTheme="minorHAnsi" w:cstheme="minorHAnsi"/>
          <w:sz w:val="24"/>
          <w:szCs w:val="24"/>
        </w:rPr>
      </w:pPr>
    </w:p>
    <w:p w14:paraId="4B10D85D" w14:textId="6049510F" w:rsidR="00E51D8C" w:rsidRDefault="00E51D8C" w:rsidP="00517487">
      <w:pPr>
        <w:ind w:right="-51"/>
        <w:rPr>
          <w:rFonts w:asciiTheme="minorHAnsi" w:hAnsiTheme="minorHAnsi" w:cstheme="minorHAnsi"/>
          <w:sz w:val="24"/>
          <w:szCs w:val="24"/>
        </w:rPr>
      </w:pPr>
    </w:p>
    <w:p w14:paraId="77B78E27" w14:textId="57D568F9" w:rsidR="00E51D8C" w:rsidRDefault="00E51D8C" w:rsidP="00517487">
      <w:pPr>
        <w:ind w:right="-51"/>
        <w:rPr>
          <w:rFonts w:asciiTheme="minorHAnsi" w:hAnsiTheme="minorHAnsi" w:cstheme="minorHAnsi"/>
          <w:sz w:val="24"/>
          <w:szCs w:val="24"/>
        </w:rPr>
      </w:pPr>
    </w:p>
    <w:p w14:paraId="31290D92" w14:textId="0EFA7036" w:rsidR="00E51D8C" w:rsidRDefault="00E51D8C" w:rsidP="00517487">
      <w:pPr>
        <w:ind w:right="-51"/>
        <w:rPr>
          <w:rFonts w:asciiTheme="minorHAnsi" w:hAnsiTheme="minorHAnsi" w:cstheme="minorHAnsi"/>
          <w:sz w:val="24"/>
          <w:szCs w:val="24"/>
        </w:rPr>
      </w:pPr>
    </w:p>
    <w:p w14:paraId="38AF76BF" w14:textId="3E6B60E4" w:rsidR="00E51D8C" w:rsidRDefault="00E51D8C" w:rsidP="00517487">
      <w:pPr>
        <w:ind w:right="-51"/>
        <w:rPr>
          <w:rFonts w:asciiTheme="minorHAnsi" w:hAnsiTheme="minorHAnsi" w:cstheme="minorHAnsi"/>
          <w:sz w:val="24"/>
          <w:szCs w:val="24"/>
        </w:rPr>
      </w:pPr>
    </w:p>
    <w:p w14:paraId="3870ED0F" w14:textId="5F43374F" w:rsidR="00E51D8C" w:rsidRDefault="00E51D8C" w:rsidP="00517487">
      <w:pPr>
        <w:ind w:right="-51"/>
        <w:rPr>
          <w:rFonts w:asciiTheme="minorHAnsi" w:hAnsiTheme="minorHAnsi" w:cstheme="minorHAnsi"/>
          <w:sz w:val="24"/>
          <w:szCs w:val="24"/>
        </w:rPr>
      </w:pPr>
    </w:p>
    <w:p w14:paraId="30ADA9E4" w14:textId="115B61A7" w:rsidR="00E51D8C" w:rsidRDefault="00E51D8C" w:rsidP="00517487">
      <w:pPr>
        <w:ind w:right="-51"/>
        <w:rPr>
          <w:rFonts w:asciiTheme="minorHAnsi" w:hAnsiTheme="minorHAnsi" w:cstheme="minorHAnsi"/>
          <w:sz w:val="24"/>
          <w:szCs w:val="24"/>
        </w:rPr>
      </w:pPr>
    </w:p>
    <w:p w14:paraId="79BE04A1" w14:textId="09C480D7" w:rsidR="00E51D8C" w:rsidRDefault="00E51D8C" w:rsidP="00517487">
      <w:pPr>
        <w:ind w:right="-51"/>
        <w:rPr>
          <w:rFonts w:asciiTheme="minorHAnsi" w:hAnsiTheme="minorHAnsi" w:cstheme="minorHAnsi"/>
          <w:sz w:val="24"/>
          <w:szCs w:val="24"/>
        </w:rPr>
      </w:pPr>
    </w:p>
    <w:p w14:paraId="528F5E65" w14:textId="61251B8F" w:rsidR="00E51D8C" w:rsidRDefault="00E51D8C" w:rsidP="00517487">
      <w:pPr>
        <w:ind w:right="-51"/>
        <w:rPr>
          <w:rFonts w:asciiTheme="minorHAnsi" w:hAnsiTheme="minorHAnsi" w:cstheme="minorHAnsi"/>
          <w:sz w:val="24"/>
          <w:szCs w:val="24"/>
        </w:rPr>
      </w:pPr>
    </w:p>
    <w:p w14:paraId="679F391A" w14:textId="625E99D2" w:rsidR="00E51D8C" w:rsidRDefault="00E51D8C" w:rsidP="00517487">
      <w:pPr>
        <w:ind w:right="-51"/>
        <w:rPr>
          <w:rFonts w:asciiTheme="minorHAnsi" w:hAnsiTheme="minorHAnsi" w:cstheme="minorHAnsi"/>
          <w:sz w:val="24"/>
          <w:szCs w:val="24"/>
        </w:rPr>
      </w:pPr>
    </w:p>
    <w:p w14:paraId="62400566" w14:textId="4D1BFA69" w:rsidR="00E51D8C" w:rsidRDefault="00E51D8C" w:rsidP="00517487">
      <w:pPr>
        <w:ind w:right="-51"/>
        <w:rPr>
          <w:rFonts w:asciiTheme="minorHAnsi" w:hAnsiTheme="minorHAnsi" w:cstheme="minorHAnsi"/>
          <w:sz w:val="24"/>
          <w:szCs w:val="24"/>
        </w:rPr>
      </w:pPr>
    </w:p>
    <w:p w14:paraId="45627E9D" w14:textId="6EA01929" w:rsidR="00E51D8C" w:rsidRDefault="00E51D8C" w:rsidP="00517487">
      <w:pPr>
        <w:ind w:right="-51"/>
        <w:rPr>
          <w:rFonts w:asciiTheme="minorHAnsi" w:hAnsiTheme="minorHAnsi" w:cstheme="minorHAnsi"/>
          <w:sz w:val="24"/>
          <w:szCs w:val="24"/>
        </w:rPr>
      </w:pPr>
    </w:p>
    <w:p w14:paraId="0EF228B8" w14:textId="7B10C0D4" w:rsidR="00E51D8C" w:rsidRDefault="00E51D8C" w:rsidP="00517487">
      <w:pPr>
        <w:ind w:right="-51"/>
        <w:rPr>
          <w:rFonts w:asciiTheme="minorHAnsi" w:hAnsiTheme="minorHAnsi" w:cstheme="minorHAnsi"/>
          <w:sz w:val="24"/>
          <w:szCs w:val="24"/>
        </w:rPr>
      </w:pPr>
    </w:p>
    <w:p w14:paraId="4CC288BD" w14:textId="5E04A116" w:rsidR="00E51D8C" w:rsidRDefault="00E51D8C" w:rsidP="00517487">
      <w:pPr>
        <w:ind w:right="-51"/>
        <w:rPr>
          <w:rFonts w:asciiTheme="minorHAnsi" w:hAnsiTheme="minorHAnsi" w:cstheme="minorHAnsi"/>
          <w:sz w:val="24"/>
          <w:szCs w:val="24"/>
        </w:rPr>
      </w:pPr>
    </w:p>
    <w:p w14:paraId="72A4AE71" w14:textId="32C52302" w:rsidR="00E51D8C" w:rsidRDefault="00E51D8C" w:rsidP="00517487">
      <w:pPr>
        <w:ind w:right="-51"/>
        <w:rPr>
          <w:rFonts w:asciiTheme="minorHAnsi" w:hAnsiTheme="minorHAnsi" w:cstheme="minorHAnsi"/>
          <w:sz w:val="24"/>
          <w:szCs w:val="24"/>
        </w:rPr>
      </w:pPr>
    </w:p>
    <w:p w14:paraId="4FDCC43D" w14:textId="6361410F" w:rsidR="00E51D8C" w:rsidRDefault="00E51D8C" w:rsidP="00517487">
      <w:pPr>
        <w:ind w:right="-51"/>
        <w:rPr>
          <w:rFonts w:asciiTheme="minorHAnsi" w:hAnsiTheme="minorHAnsi" w:cstheme="minorHAnsi"/>
          <w:sz w:val="24"/>
          <w:szCs w:val="24"/>
        </w:rPr>
      </w:pPr>
    </w:p>
    <w:p w14:paraId="2509C1AE" w14:textId="0257F2E7" w:rsidR="00E51D8C" w:rsidRDefault="00E51D8C" w:rsidP="00517487">
      <w:pPr>
        <w:ind w:right="-51"/>
        <w:rPr>
          <w:rFonts w:asciiTheme="minorHAnsi" w:hAnsiTheme="minorHAnsi" w:cstheme="minorHAnsi"/>
          <w:sz w:val="24"/>
          <w:szCs w:val="24"/>
        </w:rPr>
      </w:pPr>
    </w:p>
    <w:p w14:paraId="030E2E5C" w14:textId="521539DE" w:rsidR="00E51D8C" w:rsidRDefault="00E51D8C" w:rsidP="00517487">
      <w:pPr>
        <w:ind w:right="-51"/>
        <w:rPr>
          <w:rFonts w:asciiTheme="minorHAnsi" w:hAnsiTheme="minorHAnsi" w:cstheme="minorHAnsi"/>
          <w:sz w:val="24"/>
          <w:szCs w:val="24"/>
        </w:rPr>
      </w:pPr>
    </w:p>
    <w:p w14:paraId="1359DE33" w14:textId="79AE1394" w:rsidR="00E51D8C" w:rsidRDefault="00E51D8C" w:rsidP="00517487">
      <w:pPr>
        <w:ind w:right="-51"/>
        <w:rPr>
          <w:rFonts w:asciiTheme="minorHAnsi" w:hAnsiTheme="minorHAnsi" w:cstheme="minorHAnsi"/>
          <w:sz w:val="24"/>
          <w:szCs w:val="24"/>
        </w:rPr>
      </w:pPr>
    </w:p>
    <w:p w14:paraId="263218CB" w14:textId="6AEDD951" w:rsidR="00E51D8C" w:rsidRDefault="00E51D8C" w:rsidP="00517487">
      <w:pPr>
        <w:ind w:right="-51"/>
        <w:rPr>
          <w:rFonts w:asciiTheme="minorHAnsi" w:hAnsiTheme="minorHAnsi" w:cstheme="minorHAnsi"/>
          <w:sz w:val="24"/>
          <w:szCs w:val="24"/>
        </w:rPr>
      </w:pPr>
    </w:p>
    <w:p w14:paraId="41B6F3C2" w14:textId="22B232B8" w:rsidR="00E51D8C" w:rsidRDefault="00E51D8C" w:rsidP="00517487">
      <w:pPr>
        <w:ind w:right="-51"/>
        <w:rPr>
          <w:rFonts w:asciiTheme="minorHAnsi" w:hAnsiTheme="minorHAnsi" w:cstheme="minorHAnsi"/>
          <w:sz w:val="24"/>
          <w:szCs w:val="24"/>
        </w:rPr>
      </w:pPr>
    </w:p>
    <w:p w14:paraId="29507D22" w14:textId="0FDD5559" w:rsidR="00E51D8C" w:rsidRDefault="00E51D8C" w:rsidP="00517487">
      <w:pPr>
        <w:ind w:right="-51"/>
        <w:rPr>
          <w:rFonts w:asciiTheme="minorHAnsi" w:hAnsiTheme="minorHAnsi" w:cstheme="minorHAnsi"/>
          <w:sz w:val="24"/>
          <w:szCs w:val="24"/>
        </w:rPr>
      </w:pPr>
    </w:p>
    <w:p w14:paraId="39200290" w14:textId="1C0F0FE1" w:rsidR="00E51D8C" w:rsidRDefault="00E51D8C" w:rsidP="00517487">
      <w:pPr>
        <w:ind w:right="-51"/>
        <w:rPr>
          <w:rFonts w:asciiTheme="minorHAnsi" w:hAnsiTheme="minorHAnsi" w:cstheme="minorHAnsi"/>
          <w:sz w:val="24"/>
          <w:szCs w:val="24"/>
        </w:rPr>
      </w:pPr>
    </w:p>
    <w:p w14:paraId="08E0DBBF" w14:textId="355AD9EC" w:rsidR="00E51D8C" w:rsidRDefault="00E51D8C" w:rsidP="00517487">
      <w:pPr>
        <w:ind w:right="-51"/>
        <w:rPr>
          <w:rFonts w:asciiTheme="minorHAnsi" w:hAnsiTheme="minorHAnsi" w:cstheme="minorHAnsi"/>
          <w:sz w:val="24"/>
          <w:szCs w:val="24"/>
        </w:rPr>
      </w:pPr>
    </w:p>
    <w:p w14:paraId="7966FAAA" w14:textId="7EAB33FB" w:rsidR="00E51D8C" w:rsidRDefault="00E51D8C" w:rsidP="00517487">
      <w:pPr>
        <w:ind w:right="-51"/>
        <w:rPr>
          <w:rFonts w:asciiTheme="minorHAnsi" w:hAnsiTheme="minorHAnsi" w:cstheme="minorHAnsi"/>
          <w:sz w:val="24"/>
          <w:szCs w:val="24"/>
        </w:rPr>
      </w:pPr>
    </w:p>
    <w:p w14:paraId="08F61780" w14:textId="63F051F4" w:rsidR="00E51D8C" w:rsidRDefault="00E51D8C" w:rsidP="00517487">
      <w:pPr>
        <w:ind w:right="-51"/>
        <w:rPr>
          <w:rFonts w:asciiTheme="minorHAnsi" w:hAnsiTheme="minorHAnsi" w:cstheme="minorHAnsi"/>
          <w:sz w:val="24"/>
          <w:szCs w:val="24"/>
        </w:rPr>
      </w:pPr>
    </w:p>
    <w:p w14:paraId="57E2F60F" w14:textId="77777777" w:rsidR="00AD51F5" w:rsidRDefault="00AD51F5" w:rsidP="00517487">
      <w:pPr>
        <w:ind w:right="-51"/>
        <w:rPr>
          <w:rFonts w:asciiTheme="minorHAnsi" w:hAnsiTheme="minorHAnsi" w:cstheme="minorHAnsi"/>
          <w:sz w:val="24"/>
          <w:szCs w:val="24"/>
        </w:rPr>
      </w:pPr>
    </w:p>
    <w:p w14:paraId="5D45B8A5" w14:textId="56C96C4E" w:rsidR="00E51D8C" w:rsidRDefault="00E51D8C" w:rsidP="00517487">
      <w:pPr>
        <w:ind w:right="-51"/>
        <w:rPr>
          <w:rFonts w:asciiTheme="minorHAnsi" w:hAnsiTheme="minorHAnsi" w:cstheme="minorHAnsi"/>
          <w:sz w:val="24"/>
          <w:szCs w:val="24"/>
        </w:rPr>
      </w:pPr>
    </w:p>
    <w:p w14:paraId="084CC86D" w14:textId="071799FE" w:rsidR="00E51D8C" w:rsidRDefault="00E51D8C" w:rsidP="00517487">
      <w:pPr>
        <w:ind w:right="-51"/>
        <w:rPr>
          <w:rFonts w:asciiTheme="minorHAnsi" w:hAnsiTheme="minorHAnsi" w:cstheme="minorHAnsi"/>
          <w:b/>
          <w:bCs/>
          <w:sz w:val="28"/>
          <w:szCs w:val="28"/>
          <w:u w:val="single"/>
        </w:rPr>
      </w:pPr>
      <w:r w:rsidRPr="00E51D8C">
        <w:rPr>
          <w:rFonts w:asciiTheme="minorHAnsi" w:hAnsiTheme="minorHAnsi" w:cstheme="minorHAnsi"/>
          <w:b/>
          <w:bCs/>
          <w:sz w:val="28"/>
          <w:szCs w:val="28"/>
          <w:u w:val="single"/>
        </w:rPr>
        <w:lastRenderedPageBreak/>
        <w:t>Chapter 7 – REFLECTIVE PRACTICES.</w:t>
      </w:r>
    </w:p>
    <w:p w14:paraId="2F7B68DC" w14:textId="2C72939E" w:rsidR="00E51D8C" w:rsidRDefault="00E51D8C" w:rsidP="00517487">
      <w:pPr>
        <w:ind w:right="-51"/>
        <w:rPr>
          <w:rFonts w:asciiTheme="minorHAnsi" w:hAnsiTheme="minorHAnsi" w:cstheme="minorHAnsi"/>
          <w:b/>
          <w:bCs/>
          <w:sz w:val="28"/>
          <w:szCs w:val="28"/>
          <w:u w:val="single"/>
        </w:rPr>
      </w:pPr>
    </w:p>
    <w:p w14:paraId="4295EA1E" w14:textId="0339C382" w:rsidR="00E51D8C" w:rsidRDefault="00EC2C67" w:rsidP="00EC2C67">
      <w:pPr>
        <w:ind w:right="-51"/>
        <w:rPr>
          <w:rFonts w:asciiTheme="minorHAnsi" w:hAnsiTheme="minorHAnsi" w:cstheme="minorHAnsi"/>
          <w:sz w:val="24"/>
          <w:szCs w:val="24"/>
        </w:rPr>
      </w:pPr>
      <w:r>
        <w:rPr>
          <w:rFonts w:asciiTheme="minorHAnsi" w:hAnsiTheme="minorHAnsi" w:cstheme="minorHAnsi"/>
          <w:sz w:val="24"/>
          <w:szCs w:val="24"/>
        </w:rPr>
        <w:t xml:space="preserve">The reflective practices </w:t>
      </w:r>
      <w:r w:rsidR="004F4166">
        <w:rPr>
          <w:rFonts w:asciiTheme="minorHAnsi" w:hAnsiTheme="minorHAnsi" w:cstheme="minorHAnsi"/>
          <w:sz w:val="24"/>
          <w:szCs w:val="24"/>
        </w:rPr>
        <w:t>will be done</w:t>
      </w:r>
      <w:r>
        <w:rPr>
          <w:rFonts w:asciiTheme="minorHAnsi" w:hAnsiTheme="minorHAnsi" w:cstheme="minorHAnsi"/>
          <w:sz w:val="24"/>
          <w:szCs w:val="24"/>
        </w:rPr>
        <w:t xml:space="preserve"> in accordance with the </w:t>
      </w:r>
      <w:r w:rsidRPr="00EC2C67">
        <w:rPr>
          <w:rFonts w:asciiTheme="minorHAnsi" w:hAnsiTheme="minorHAnsi" w:cstheme="minorHAnsi"/>
          <w:sz w:val="24"/>
          <w:szCs w:val="24"/>
        </w:rPr>
        <w:t>Rolfe, G. Freshwater, D. and Jasper, M. (2001) model.</w:t>
      </w:r>
      <w:r w:rsidRPr="00EC2C67">
        <w:rPr>
          <w:rFonts w:asciiTheme="minorHAnsi" w:hAnsiTheme="minorHAnsi" w:cstheme="minorHAnsi"/>
          <w:sz w:val="24"/>
          <w:szCs w:val="24"/>
        </w:rPr>
        <w:cr/>
      </w:r>
    </w:p>
    <w:p w14:paraId="15154693" w14:textId="6C412FEB" w:rsidR="00EC2C67" w:rsidRDefault="00EC2C67" w:rsidP="00EC2C67">
      <w:pPr>
        <w:ind w:right="-51"/>
        <w:rPr>
          <w:rFonts w:asciiTheme="minorHAnsi" w:hAnsiTheme="minorHAnsi" w:cstheme="minorHAnsi"/>
          <w:sz w:val="24"/>
          <w:szCs w:val="24"/>
        </w:rPr>
      </w:pPr>
    </w:p>
    <w:p w14:paraId="1BD84542" w14:textId="4B6B1476" w:rsidR="00EC2C67" w:rsidRPr="00EC2C67" w:rsidRDefault="00EC2C67" w:rsidP="00EC2C67">
      <w:pPr>
        <w:ind w:right="-51"/>
        <w:rPr>
          <w:rFonts w:asciiTheme="minorHAnsi" w:hAnsiTheme="minorHAnsi" w:cstheme="minorHAnsi"/>
          <w:b/>
          <w:bCs/>
          <w:sz w:val="28"/>
          <w:szCs w:val="28"/>
        </w:rPr>
      </w:pPr>
      <w:r w:rsidRPr="00EC2C67">
        <w:rPr>
          <w:rFonts w:asciiTheme="minorHAnsi" w:hAnsiTheme="minorHAnsi" w:cstheme="minorHAnsi"/>
          <w:b/>
          <w:bCs/>
          <w:sz w:val="28"/>
          <w:szCs w:val="28"/>
        </w:rPr>
        <w:t>7.1 Description</w:t>
      </w:r>
      <w:r w:rsidR="004F4166">
        <w:rPr>
          <w:rFonts w:asciiTheme="minorHAnsi" w:hAnsiTheme="minorHAnsi" w:cstheme="minorHAnsi"/>
          <w:b/>
          <w:bCs/>
          <w:sz w:val="28"/>
          <w:szCs w:val="28"/>
        </w:rPr>
        <w:t>.</w:t>
      </w:r>
    </w:p>
    <w:p w14:paraId="185C937D" w14:textId="3292D54A" w:rsidR="00EC2C67" w:rsidRDefault="00EC2C67" w:rsidP="00EC2C67">
      <w:pPr>
        <w:ind w:right="-51"/>
        <w:rPr>
          <w:rFonts w:asciiTheme="minorHAnsi" w:hAnsiTheme="minorHAnsi" w:cstheme="minorHAnsi"/>
          <w:sz w:val="24"/>
          <w:szCs w:val="24"/>
        </w:rPr>
      </w:pPr>
    </w:p>
    <w:p w14:paraId="460D382C" w14:textId="7296F9BF" w:rsidR="00EC2C67" w:rsidRDefault="004F4166" w:rsidP="00EC2C67">
      <w:pPr>
        <w:ind w:right="-51"/>
        <w:rPr>
          <w:rFonts w:asciiTheme="minorHAnsi" w:hAnsiTheme="minorHAnsi" w:cstheme="minorHAnsi"/>
          <w:sz w:val="24"/>
          <w:szCs w:val="24"/>
        </w:rPr>
      </w:pPr>
      <w:r>
        <w:rPr>
          <w:rFonts w:asciiTheme="minorHAnsi" w:hAnsiTheme="minorHAnsi" w:cstheme="minorHAnsi"/>
          <w:sz w:val="24"/>
          <w:szCs w:val="24"/>
        </w:rPr>
        <w:t>The following project included the development of an admin dashboard style website for Visionary Technologies Enterprise (VTE). The dashboard was named Tasked.it. This project was created in order to allow VTE to improve their current way of working with digital projects and freelancers that they hire. The tactics used to develop the system included researching on similar systems, analyzing the business process</w:t>
      </w:r>
      <w:r w:rsidR="00665CB3">
        <w:rPr>
          <w:rFonts w:asciiTheme="minorHAnsi" w:hAnsiTheme="minorHAnsi" w:cstheme="minorHAnsi"/>
          <w:sz w:val="24"/>
          <w:szCs w:val="24"/>
        </w:rPr>
        <w:t>es</w:t>
      </w:r>
      <w:r>
        <w:rPr>
          <w:rFonts w:asciiTheme="minorHAnsi" w:hAnsiTheme="minorHAnsi" w:cstheme="minorHAnsi"/>
          <w:sz w:val="24"/>
          <w:szCs w:val="24"/>
        </w:rPr>
        <w:t xml:space="preserve"> of VTE and eventually gathering the necessary requirements, designing how the system will look and operate, and finally implementing the system. The project also involved documenting all of the steps of the development process. </w:t>
      </w:r>
    </w:p>
    <w:p w14:paraId="1C8DB777" w14:textId="03C4117F" w:rsidR="004F4166" w:rsidRPr="004F4166" w:rsidRDefault="004F4166" w:rsidP="00EC2C67">
      <w:pPr>
        <w:ind w:right="-51"/>
        <w:rPr>
          <w:rFonts w:asciiTheme="minorHAnsi" w:hAnsiTheme="minorHAnsi" w:cstheme="minorHAnsi"/>
          <w:b/>
          <w:bCs/>
          <w:sz w:val="28"/>
          <w:szCs w:val="28"/>
        </w:rPr>
      </w:pPr>
    </w:p>
    <w:p w14:paraId="13DFF0A2" w14:textId="65FCC942" w:rsidR="004F4166" w:rsidRDefault="004F4166" w:rsidP="00EC2C67">
      <w:pPr>
        <w:ind w:right="-51"/>
        <w:rPr>
          <w:rFonts w:asciiTheme="minorHAnsi" w:hAnsiTheme="minorHAnsi" w:cstheme="minorHAnsi"/>
          <w:b/>
          <w:bCs/>
          <w:sz w:val="28"/>
          <w:szCs w:val="28"/>
        </w:rPr>
      </w:pPr>
      <w:r w:rsidRPr="004F4166">
        <w:rPr>
          <w:rFonts w:asciiTheme="minorHAnsi" w:hAnsiTheme="minorHAnsi" w:cstheme="minorHAnsi"/>
          <w:b/>
          <w:bCs/>
          <w:sz w:val="28"/>
          <w:szCs w:val="28"/>
        </w:rPr>
        <w:t>7.2 Analysis</w:t>
      </w:r>
      <w:r>
        <w:rPr>
          <w:rFonts w:asciiTheme="minorHAnsi" w:hAnsiTheme="minorHAnsi" w:cstheme="minorHAnsi"/>
          <w:b/>
          <w:bCs/>
          <w:sz w:val="28"/>
          <w:szCs w:val="28"/>
        </w:rPr>
        <w:t>.</w:t>
      </w:r>
    </w:p>
    <w:p w14:paraId="4136D8F1" w14:textId="702D73E2" w:rsidR="004F4166" w:rsidRDefault="004F4166" w:rsidP="00EC2C67">
      <w:pPr>
        <w:ind w:right="-51"/>
        <w:rPr>
          <w:rFonts w:asciiTheme="minorHAnsi" w:hAnsiTheme="minorHAnsi" w:cstheme="minorHAnsi"/>
          <w:b/>
          <w:bCs/>
          <w:sz w:val="28"/>
          <w:szCs w:val="28"/>
        </w:rPr>
      </w:pPr>
    </w:p>
    <w:p w14:paraId="1AC3993E" w14:textId="492A8B9C" w:rsidR="004F4166" w:rsidRDefault="00665CB3" w:rsidP="00665CB3">
      <w:pPr>
        <w:ind w:right="-51"/>
        <w:rPr>
          <w:rFonts w:asciiTheme="minorHAnsi" w:hAnsiTheme="minorHAnsi" w:cstheme="minorHAnsi"/>
          <w:sz w:val="24"/>
          <w:szCs w:val="24"/>
        </w:rPr>
      </w:pPr>
      <w:r w:rsidRPr="00665CB3">
        <w:rPr>
          <w:rFonts w:asciiTheme="minorHAnsi" w:hAnsiTheme="minorHAnsi" w:cstheme="minorHAnsi"/>
          <w:sz w:val="24"/>
          <w:szCs w:val="24"/>
        </w:rPr>
        <w:t xml:space="preserve">Throughout the project, all efforts made were </w:t>
      </w:r>
      <w:r>
        <w:rPr>
          <w:rFonts w:asciiTheme="minorHAnsi" w:hAnsiTheme="minorHAnsi" w:cstheme="minorHAnsi"/>
          <w:sz w:val="24"/>
          <w:szCs w:val="24"/>
        </w:rPr>
        <w:t>aimed</w:t>
      </w:r>
      <w:r w:rsidRPr="00665CB3">
        <w:rPr>
          <w:rFonts w:asciiTheme="minorHAnsi" w:hAnsiTheme="minorHAnsi" w:cstheme="minorHAnsi"/>
          <w:sz w:val="24"/>
          <w:szCs w:val="24"/>
        </w:rPr>
        <w:t xml:space="preserve"> towards the original </w:t>
      </w:r>
      <w:r>
        <w:rPr>
          <w:rFonts w:asciiTheme="minorHAnsi" w:hAnsiTheme="minorHAnsi" w:cstheme="minorHAnsi"/>
          <w:sz w:val="24"/>
          <w:szCs w:val="24"/>
        </w:rPr>
        <w:t>aims</w:t>
      </w:r>
      <w:r w:rsidRPr="00665CB3">
        <w:rPr>
          <w:rFonts w:asciiTheme="minorHAnsi" w:hAnsiTheme="minorHAnsi" w:cstheme="minorHAnsi"/>
          <w:sz w:val="24"/>
          <w:szCs w:val="24"/>
        </w:rPr>
        <w:t xml:space="preserve"> and </w:t>
      </w:r>
      <w:r>
        <w:rPr>
          <w:rFonts w:asciiTheme="minorHAnsi" w:hAnsiTheme="minorHAnsi" w:cstheme="minorHAnsi"/>
          <w:sz w:val="24"/>
          <w:szCs w:val="24"/>
        </w:rPr>
        <w:t>objectives</w:t>
      </w:r>
      <w:r w:rsidRPr="00665CB3">
        <w:rPr>
          <w:rFonts w:asciiTheme="minorHAnsi" w:hAnsiTheme="minorHAnsi" w:cstheme="minorHAnsi"/>
          <w:sz w:val="24"/>
          <w:szCs w:val="24"/>
        </w:rPr>
        <w:t>.</w:t>
      </w:r>
      <w:r>
        <w:rPr>
          <w:rFonts w:asciiTheme="minorHAnsi" w:hAnsiTheme="minorHAnsi" w:cstheme="minorHAnsi"/>
          <w:sz w:val="24"/>
          <w:szCs w:val="24"/>
        </w:rPr>
        <w:t xml:space="preserve"> I was already familiar with the technologies used in the project, however there were some that I learnt along the way by researching and watching videos.</w:t>
      </w:r>
      <w:r w:rsidRPr="00665CB3">
        <w:rPr>
          <w:rFonts w:asciiTheme="minorHAnsi" w:hAnsiTheme="minorHAnsi" w:cstheme="minorHAnsi"/>
          <w:sz w:val="24"/>
          <w:szCs w:val="24"/>
        </w:rPr>
        <w:t xml:space="preserve"> Though I felt pressure due to the amount of work necessary to complete it, I should have done more research on the necessary technologies before starting. This would have saved me time as there was research that had to be done during the project instead of just building the system. </w:t>
      </w:r>
      <w:r>
        <w:rPr>
          <w:rFonts w:asciiTheme="minorHAnsi" w:hAnsiTheme="minorHAnsi" w:cstheme="minorHAnsi"/>
          <w:sz w:val="24"/>
          <w:szCs w:val="24"/>
        </w:rPr>
        <w:t>Some ‘could have’ features were left out and would be great if they were added.</w:t>
      </w:r>
      <w:r w:rsidR="00821FC2">
        <w:rPr>
          <w:rFonts w:asciiTheme="minorHAnsi" w:hAnsiTheme="minorHAnsi" w:cstheme="minorHAnsi"/>
          <w:sz w:val="24"/>
          <w:szCs w:val="24"/>
        </w:rPr>
        <w:t xml:space="preserve"> </w:t>
      </w:r>
      <w:r w:rsidR="00BC739D">
        <w:rPr>
          <w:rFonts w:asciiTheme="minorHAnsi" w:hAnsiTheme="minorHAnsi" w:cstheme="minorHAnsi"/>
          <w:sz w:val="24"/>
          <w:szCs w:val="24"/>
        </w:rPr>
        <w:t xml:space="preserve">The design and responsiveness of the system could be improved on. </w:t>
      </w:r>
      <w:r w:rsidR="00821FC2">
        <w:rPr>
          <w:rFonts w:asciiTheme="minorHAnsi" w:hAnsiTheme="minorHAnsi" w:cstheme="minorHAnsi"/>
          <w:sz w:val="24"/>
          <w:szCs w:val="24"/>
        </w:rPr>
        <w:t>Lastly, The Security of the system was although strong overall, but was lacking in some areas and could be improved on.</w:t>
      </w:r>
      <w:r w:rsidR="00BC739D">
        <w:rPr>
          <w:rFonts w:asciiTheme="minorHAnsi" w:hAnsiTheme="minorHAnsi" w:cstheme="minorHAnsi"/>
          <w:sz w:val="24"/>
          <w:szCs w:val="24"/>
        </w:rPr>
        <w:t xml:space="preserve"> </w:t>
      </w:r>
    </w:p>
    <w:p w14:paraId="5EA1D129" w14:textId="00E1F2C8" w:rsidR="00665CB3" w:rsidRDefault="00665CB3" w:rsidP="00665CB3">
      <w:pPr>
        <w:ind w:right="-51"/>
        <w:rPr>
          <w:rFonts w:asciiTheme="minorHAnsi" w:hAnsiTheme="minorHAnsi" w:cstheme="minorHAnsi"/>
          <w:sz w:val="24"/>
          <w:szCs w:val="24"/>
        </w:rPr>
      </w:pPr>
    </w:p>
    <w:p w14:paraId="7035B0BD" w14:textId="4F1F8B4C" w:rsidR="00665CB3" w:rsidRDefault="00665CB3" w:rsidP="00665CB3">
      <w:pPr>
        <w:ind w:right="-51"/>
        <w:rPr>
          <w:rFonts w:asciiTheme="minorHAnsi" w:hAnsiTheme="minorHAnsi" w:cstheme="minorHAnsi"/>
          <w:b/>
          <w:bCs/>
          <w:sz w:val="28"/>
          <w:szCs w:val="28"/>
        </w:rPr>
      </w:pPr>
      <w:r w:rsidRPr="00665CB3">
        <w:rPr>
          <w:rFonts w:asciiTheme="minorHAnsi" w:hAnsiTheme="minorHAnsi" w:cstheme="minorHAnsi"/>
          <w:b/>
          <w:bCs/>
          <w:sz w:val="28"/>
          <w:szCs w:val="28"/>
        </w:rPr>
        <w:t>7.3 Action Plan</w:t>
      </w:r>
      <w:r>
        <w:rPr>
          <w:rFonts w:asciiTheme="minorHAnsi" w:hAnsiTheme="minorHAnsi" w:cstheme="minorHAnsi"/>
          <w:b/>
          <w:bCs/>
          <w:sz w:val="28"/>
          <w:szCs w:val="28"/>
        </w:rPr>
        <w:t>.</w:t>
      </w:r>
    </w:p>
    <w:p w14:paraId="5BE61404" w14:textId="3B6B41F0" w:rsidR="00665CB3" w:rsidRDefault="00665CB3" w:rsidP="00665CB3">
      <w:pPr>
        <w:ind w:right="-51"/>
        <w:rPr>
          <w:rFonts w:asciiTheme="minorHAnsi" w:hAnsiTheme="minorHAnsi" w:cstheme="minorHAnsi"/>
          <w:sz w:val="24"/>
          <w:szCs w:val="24"/>
        </w:rPr>
      </w:pPr>
    </w:p>
    <w:p w14:paraId="1CCD791E" w14:textId="27969D41" w:rsidR="00665CB3" w:rsidRDefault="00821FC2" w:rsidP="00665CB3">
      <w:pPr>
        <w:ind w:right="-51"/>
        <w:rPr>
          <w:rFonts w:asciiTheme="minorHAnsi" w:hAnsiTheme="minorHAnsi" w:cstheme="minorHAnsi"/>
          <w:sz w:val="24"/>
          <w:szCs w:val="24"/>
        </w:rPr>
      </w:pPr>
      <w:r>
        <w:rPr>
          <w:rFonts w:asciiTheme="minorHAnsi" w:hAnsiTheme="minorHAnsi" w:cstheme="minorHAnsi"/>
          <w:sz w:val="24"/>
          <w:szCs w:val="24"/>
        </w:rPr>
        <w:t>My action plan would be to not just familiarize myself with the technologies that I excel in, but to master them top to bottom. Another thing is that I will only use technologies that I fully know and am comfortable working with to produce better results in the final working system. I will allocate time properly next time to not get overwhelmed by the amount of work and I will not hold back some really good features that could have been added to the overall system.</w:t>
      </w:r>
      <w:r w:rsidR="00BC739D">
        <w:rPr>
          <w:rFonts w:asciiTheme="minorHAnsi" w:hAnsiTheme="minorHAnsi" w:cstheme="minorHAnsi"/>
          <w:sz w:val="24"/>
          <w:szCs w:val="24"/>
        </w:rPr>
        <w:t xml:space="preserve"> I would improve </w:t>
      </w:r>
      <w:r w:rsidR="008F4BC7">
        <w:rPr>
          <w:rFonts w:asciiTheme="minorHAnsi" w:hAnsiTheme="minorHAnsi" w:cstheme="minorHAnsi"/>
          <w:sz w:val="24"/>
          <w:szCs w:val="24"/>
        </w:rPr>
        <w:t xml:space="preserve">on </w:t>
      </w:r>
      <w:r w:rsidR="00BC739D">
        <w:rPr>
          <w:rFonts w:asciiTheme="minorHAnsi" w:hAnsiTheme="minorHAnsi" w:cstheme="minorHAnsi"/>
          <w:sz w:val="24"/>
          <w:szCs w:val="24"/>
        </w:rPr>
        <w:t>the design and responsiveness of the system.</w:t>
      </w:r>
      <w:r>
        <w:rPr>
          <w:rFonts w:asciiTheme="minorHAnsi" w:hAnsiTheme="minorHAnsi" w:cstheme="minorHAnsi"/>
          <w:sz w:val="24"/>
          <w:szCs w:val="24"/>
        </w:rPr>
        <w:t xml:space="preserve"> Finally, I will not put a blind eye on the security of the system and thoroughly penetration test everything.</w:t>
      </w:r>
      <w:r w:rsidR="00BC739D">
        <w:rPr>
          <w:rFonts w:asciiTheme="minorHAnsi" w:hAnsiTheme="minorHAnsi" w:cstheme="minorHAnsi"/>
          <w:sz w:val="24"/>
          <w:szCs w:val="24"/>
        </w:rPr>
        <w:t xml:space="preserve"> </w:t>
      </w:r>
    </w:p>
    <w:p w14:paraId="581B827B" w14:textId="3269878B" w:rsidR="008F4BC7" w:rsidRDefault="008F4BC7" w:rsidP="00665CB3">
      <w:pPr>
        <w:ind w:right="-51"/>
        <w:rPr>
          <w:rFonts w:asciiTheme="minorHAnsi" w:hAnsiTheme="minorHAnsi" w:cstheme="minorHAnsi"/>
          <w:sz w:val="24"/>
          <w:szCs w:val="24"/>
        </w:rPr>
      </w:pPr>
    </w:p>
    <w:p w14:paraId="1581B7B1" w14:textId="2C70ACC3" w:rsidR="008F4BC7" w:rsidRDefault="008F4BC7" w:rsidP="00665CB3">
      <w:pPr>
        <w:ind w:right="-51"/>
        <w:rPr>
          <w:rFonts w:asciiTheme="minorHAnsi" w:hAnsiTheme="minorHAnsi" w:cstheme="minorHAnsi"/>
          <w:sz w:val="24"/>
          <w:szCs w:val="24"/>
        </w:rPr>
      </w:pPr>
    </w:p>
    <w:p w14:paraId="4965B4AF" w14:textId="49E95479" w:rsidR="00AD51F5" w:rsidRDefault="00AD51F5" w:rsidP="00665CB3">
      <w:pPr>
        <w:ind w:right="-51"/>
        <w:rPr>
          <w:rFonts w:asciiTheme="minorHAnsi" w:hAnsiTheme="minorHAnsi" w:cstheme="minorHAnsi"/>
          <w:sz w:val="24"/>
          <w:szCs w:val="24"/>
        </w:rPr>
      </w:pPr>
    </w:p>
    <w:p w14:paraId="175A8558" w14:textId="77777777" w:rsidR="004D60BA" w:rsidRDefault="004D60BA" w:rsidP="00665CB3">
      <w:pPr>
        <w:ind w:right="-51"/>
        <w:rPr>
          <w:rFonts w:asciiTheme="minorHAnsi" w:hAnsiTheme="minorHAnsi" w:cstheme="minorHAnsi"/>
          <w:sz w:val="24"/>
          <w:szCs w:val="24"/>
        </w:rPr>
      </w:pPr>
    </w:p>
    <w:p w14:paraId="5F2B4C49" w14:textId="02ABFC45" w:rsidR="008F4BC7" w:rsidRDefault="008F4BC7" w:rsidP="00665CB3">
      <w:pPr>
        <w:ind w:right="-51"/>
        <w:rPr>
          <w:rFonts w:asciiTheme="minorHAnsi" w:hAnsiTheme="minorHAnsi" w:cstheme="minorHAnsi"/>
          <w:sz w:val="24"/>
          <w:szCs w:val="24"/>
        </w:rPr>
      </w:pPr>
    </w:p>
    <w:p w14:paraId="1AF99AF7" w14:textId="74BABC8A" w:rsidR="00756D6E" w:rsidRDefault="00756D6E" w:rsidP="00665CB3">
      <w:pPr>
        <w:ind w:right="-51"/>
        <w:rPr>
          <w:rFonts w:asciiTheme="minorHAnsi" w:hAnsiTheme="minorHAnsi" w:cstheme="minorHAnsi"/>
          <w:sz w:val="24"/>
          <w:szCs w:val="24"/>
        </w:rPr>
      </w:pPr>
    </w:p>
    <w:p w14:paraId="3ADFDD90" w14:textId="3943B8A7" w:rsidR="00756D6E" w:rsidRDefault="00756D6E" w:rsidP="00665CB3">
      <w:pPr>
        <w:ind w:right="-51"/>
        <w:rPr>
          <w:rFonts w:asciiTheme="minorHAnsi" w:hAnsiTheme="minorHAnsi" w:cstheme="minorHAnsi"/>
          <w:sz w:val="24"/>
          <w:szCs w:val="24"/>
        </w:rPr>
      </w:pPr>
    </w:p>
    <w:p w14:paraId="760FA240" w14:textId="50D06B4F" w:rsidR="00756D6E" w:rsidRDefault="00756D6E" w:rsidP="00665CB3">
      <w:pPr>
        <w:ind w:right="-51"/>
        <w:rPr>
          <w:rFonts w:asciiTheme="minorHAnsi" w:hAnsiTheme="minorHAnsi" w:cstheme="minorHAnsi"/>
          <w:sz w:val="24"/>
          <w:szCs w:val="24"/>
        </w:rPr>
      </w:pPr>
    </w:p>
    <w:p w14:paraId="66B18B7D" w14:textId="444139CA" w:rsidR="00756D6E" w:rsidRDefault="00756D6E" w:rsidP="00665CB3">
      <w:pPr>
        <w:ind w:right="-51"/>
        <w:rPr>
          <w:rFonts w:asciiTheme="minorHAnsi" w:hAnsiTheme="minorHAnsi" w:cstheme="minorHAnsi"/>
          <w:sz w:val="24"/>
          <w:szCs w:val="24"/>
        </w:rPr>
      </w:pPr>
    </w:p>
    <w:p w14:paraId="1552CC22" w14:textId="246DEE59" w:rsidR="00756D6E" w:rsidRDefault="00756D6E" w:rsidP="00665CB3">
      <w:pPr>
        <w:ind w:right="-51"/>
        <w:rPr>
          <w:rFonts w:asciiTheme="minorHAnsi" w:hAnsiTheme="minorHAnsi" w:cstheme="minorHAnsi"/>
          <w:sz w:val="24"/>
          <w:szCs w:val="24"/>
        </w:rPr>
      </w:pPr>
    </w:p>
    <w:p w14:paraId="285D9670" w14:textId="296112D1" w:rsidR="00756D6E" w:rsidRDefault="00756D6E" w:rsidP="00665CB3">
      <w:pPr>
        <w:ind w:right="-51"/>
        <w:rPr>
          <w:rFonts w:asciiTheme="minorHAnsi" w:hAnsiTheme="minorHAnsi" w:cstheme="minorHAnsi"/>
          <w:sz w:val="24"/>
          <w:szCs w:val="24"/>
        </w:rPr>
      </w:pPr>
    </w:p>
    <w:p w14:paraId="0C1BA463" w14:textId="1B7E0FE2" w:rsidR="00756D6E" w:rsidRDefault="00756D6E" w:rsidP="00665CB3">
      <w:pPr>
        <w:ind w:right="-51"/>
        <w:rPr>
          <w:rFonts w:asciiTheme="minorHAnsi" w:hAnsiTheme="minorHAnsi" w:cstheme="minorHAnsi"/>
          <w:sz w:val="24"/>
          <w:szCs w:val="24"/>
        </w:rPr>
      </w:pPr>
    </w:p>
    <w:p w14:paraId="21D2621C" w14:textId="1F0A892A" w:rsidR="00756D6E" w:rsidRDefault="00756D6E" w:rsidP="00665CB3">
      <w:pPr>
        <w:ind w:right="-51"/>
        <w:rPr>
          <w:rFonts w:asciiTheme="minorHAnsi" w:hAnsiTheme="minorHAnsi" w:cstheme="minorHAnsi"/>
          <w:sz w:val="24"/>
          <w:szCs w:val="24"/>
        </w:rPr>
      </w:pPr>
    </w:p>
    <w:p w14:paraId="723CE48D" w14:textId="77777777" w:rsidR="00756D6E" w:rsidRDefault="00756D6E" w:rsidP="00665CB3">
      <w:pPr>
        <w:ind w:right="-51"/>
        <w:rPr>
          <w:rFonts w:asciiTheme="minorHAnsi" w:hAnsiTheme="minorHAnsi" w:cstheme="minorHAnsi"/>
          <w:sz w:val="24"/>
          <w:szCs w:val="24"/>
        </w:rPr>
      </w:pPr>
    </w:p>
    <w:p w14:paraId="5F87F814" w14:textId="5FFBAB22" w:rsidR="008F4BC7" w:rsidRDefault="008F4BC7" w:rsidP="00665CB3">
      <w:pPr>
        <w:ind w:right="-51"/>
        <w:rPr>
          <w:rFonts w:asciiTheme="minorHAnsi" w:hAnsiTheme="minorHAnsi" w:cstheme="minorHAnsi"/>
          <w:b/>
          <w:bCs/>
          <w:sz w:val="28"/>
          <w:szCs w:val="28"/>
          <w:u w:val="single"/>
        </w:rPr>
      </w:pPr>
      <w:r w:rsidRPr="008F4BC7">
        <w:rPr>
          <w:rFonts w:asciiTheme="minorHAnsi" w:hAnsiTheme="minorHAnsi" w:cstheme="minorHAnsi"/>
          <w:b/>
          <w:bCs/>
          <w:sz w:val="28"/>
          <w:szCs w:val="28"/>
          <w:u w:val="single"/>
        </w:rPr>
        <w:t>8. R</w:t>
      </w:r>
      <w:r>
        <w:rPr>
          <w:rFonts w:asciiTheme="minorHAnsi" w:hAnsiTheme="minorHAnsi" w:cstheme="minorHAnsi"/>
          <w:b/>
          <w:bCs/>
          <w:sz w:val="28"/>
          <w:szCs w:val="28"/>
          <w:u w:val="single"/>
        </w:rPr>
        <w:t>eferences</w:t>
      </w:r>
    </w:p>
    <w:p w14:paraId="72C92348" w14:textId="2521C06B" w:rsidR="008F4BC7" w:rsidRDefault="008F4BC7" w:rsidP="00665CB3">
      <w:pPr>
        <w:ind w:right="-51"/>
        <w:rPr>
          <w:rFonts w:asciiTheme="minorHAnsi" w:hAnsiTheme="minorHAnsi" w:cstheme="minorHAnsi"/>
          <w:sz w:val="28"/>
          <w:szCs w:val="28"/>
        </w:rPr>
      </w:pPr>
    </w:p>
    <w:p w14:paraId="5E371E9A" w14:textId="132AD8A0" w:rsidR="008F4BC7" w:rsidRPr="00557086" w:rsidRDefault="008F4BC7" w:rsidP="00665CB3">
      <w:pPr>
        <w:ind w:right="-51"/>
        <w:rPr>
          <w:rFonts w:asciiTheme="minorHAnsi" w:hAnsiTheme="minorHAnsi" w:cstheme="minorHAnsi"/>
          <w:sz w:val="24"/>
          <w:szCs w:val="24"/>
        </w:rPr>
      </w:pPr>
      <w:r w:rsidRPr="00557086">
        <w:rPr>
          <w:rFonts w:asciiTheme="minorHAnsi" w:hAnsiTheme="minorHAnsi" w:cstheme="minorHAnsi"/>
          <w:sz w:val="24"/>
          <w:szCs w:val="24"/>
        </w:rPr>
        <w:t>What is agile methodology? (October 15</w:t>
      </w:r>
      <w:r w:rsidRPr="00557086">
        <w:rPr>
          <w:rFonts w:asciiTheme="minorHAnsi" w:hAnsiTheme="minorHAnsi" w:cstheme="minorHAnsi"/>
          <w:sz w:val="24"/>
          <w:szCs w:val="24"/>
          <w:vertAlign w:val="superscript"/>
        </w:rPr>
        <w:t>th</w:t>
      </w:r>
      <w:r w:rsidRPr="00557086">
        <w:rPr>
          <w:rFonts w:asciiTheme="minorHAnsi" w:hAnsiTheme="minorHAnsi" w:cstheme="minorHAnsi"/>
          <w:sz w:val="24"/>
          <w:szCs w:val="24"/>
        </w:rPr>
        <w:t>, 2022) | asana Available on:</w:t>
      </w:r>
    </w:p>
    <w:p w14:paraId="32F3036C" w14:textId="5721651D" w:rsidR="008F4BC7" w:rsidRPr="00557086" w:rsidRDefault="00000000" w:rsidP="00665CB3">
      <w:pPr>
        <w:ind w:right="-51"/>
        <w:rPr>
          <w:rFonts w:asciiTheme="minorHAnsi" w:hAnsiTheme="minorHAnsi" w:cstheme="minorHAnsi"/>
          <w:sz w:val="24"/>
          <w:szCs w:val="24"/>
        </w:rPr>
      </w:pPr>
      <w:hyperlink r:id="rId24" w:history="1">
        <w:r w:rsidR="008F4BC7" w:rsidRPr="00557086">
          <w:rPr>
            <w:rStyle w:val="Hyperlink"/>
            <w:rFonts w:asciiTheme="minorHAnsi" w:hAnsiTheme="minorHAnsi" w:cstheme="minorHAnsi"/>
            <w:sz w:val="24"/>
            <w:szCs w:val="24"/>
          </w:rPr>
          <w:t>https://asana.com/resources/agile-methodology</w:t>
        </w:r>
      </w:hyperlink>
      <w:r w:rsidR="008F4BC7" w:rsidRPr="00557086">
        <w:rPr>
          <w:rFonts w:asciiTheme="minorHAnsi" w:hAnsiTheme="minorHAnsi" w:cstheme="minorHAnsi"/>
          <w:sz w:val="24"/>
          <w:szCs w:val="24"/>
        </w:rPr>
        <w:t xml:space="preserve"> Accessed on: </w:t>
      </w:r>
      <w:r w:rsidR="00557086" w:rsidRPr="00557086">
        <w:rPr>
          <w:rFonts w:asciiTheme="minorHAnsi" w:hAnsiTheme="minorHAnsi" w:cstheme="minorHAnsi"/>
          <w:sz w:val="24"/>
          <w:szCs w:val="24"/>
        </w:rPr>
        <w:t>18/04/2023</w:t>
      </w:r>
    </w:p>
    <w:p w14:paraId="7EFB3AE8" w14:textId="77777777" w:rsidR="00557086" w:rsidRPr="00557086" w:rsidRDefault="00557086" w:rsidP="00665CB3">
      <w:pPr>
        <w:ind w:right="-51"/>
        <w:rPr>
          <w:rFonts w:asciiTheme="minorHAnsi" w:hAnsiTheme="minorHAnsi" w:cstheme="minorHAnsi"/>
          <w:sz w:val="24"/>
          <w:szCs w:val="24"/>
        </w:rPr>
      </w:pPr>
    </w:p>
    <w:p w14:paraId="053590A5" w14:textId="515CDC3D" w:rsidR="008F4BC7" w:rsidRPr="00557086" w:rsidRDefault="008F4BC7" w:rsidP="00665CB3">
      <w:pPr>
        <w:ind w:right="-51"/>
        <w:rPr>
          <w:rFonts w:asciiTheme="minorHAnsi" w:hAnsiTheme="minorHAnsi" w:cstheme="minorHAnsi"/>
          <w:sz w:val="24"/>
          <w:szCs w:val="24"/>
        </w:rPr>
      </w:pPr>
      <w:r w:rsidRPr="00557086">
        <w:rPr>
          <w:rFonts w:asciiTheme="minorHAnsi" w:hAnsiTheme="minorHAnsi" w:cstheme="minorHAnsi"/>
          <w:sz w:val="24"/>
          <w:szCs w:val="24"/>
        </w:rPr>
        <w:t>Object oriented methodology (no date) | ogcio.gov.hk Available on:</w:t>
      </w:r>
    </w:p>
    <w:p w14:paraId="36C934CF" w14:textId="4AC3965D" w:rsidR="008F4BC7" w:rsidRPr="00557086" w:rsidRDefault="00000000" w:rsidP="00665CB3">
      <w:pPr>
        <w:ind w:right="-51"/>
        <w:rPr>
          <w:rFonts w:asciiTheme="minorHAnsi" w:hAnsiTheme="minorHAnsi" w:cstheme="minorHAnsi"/>
          <w:sz w:val="24"/>
          <w:szCs w:val="24"/>
        </w:rPr>
      </w:pPr>
      <w:hyperlink r:id="rId25" w:anchor=":~:text=Object%20Oriented%20Methodology%20(OOM)%20is,re%2Duse%20of%20software%20components" w:history="1">
        <w:r w:rsidR="008F4BC7" w:rsidRPr="00557086">
          <w:rPr>
            <w:rStyle w:val="Hyperlink"/>
            <w:rFonts w:asciiTheme="minorHAnsi" w:hAnsiTheme="minorHAnsi" w:cstheme="minorHAnsi"/>
            <w:sz w:val="24"/>
            <w:szCs w:val="24"/>
          </w:rPr>
          <w:t>https://www.ogcio.gov.hk/en/our_work/infrastructure/methodology/system_development/past_documents/oom/#:~:text=Object%20Oriented%20Methodology%20(OOM)%20is,re%2Duse%20of%20software%20components</w:t>
        </w:r>
      </w:hyperlink>
      <w:r w:rsidR="008F4BC7" w:rsidRPr="00557086">
        <w:rPr>
          <w:rFonts w:asciiTheme="minorHAnsi" w:hAnsiTheme="minorHAnsi" w:cstheme="minorHAnsi"/>
          <w:sz w:val="24"/>
          <w:szCs w:val="24"/>
        </w:rPr>
        <w:t>.</w:t>
      </w:r>
      <w:r w:rsidR="00557086" w:rsidRPr="00557086">
        <w:rPr>
          <w:rFonts w:asciiTheme="minorHAnsi" w:hAnsiTheme="minorHAnsi" w:cstheme="minorHAnsi"/>
          <w:sz w:val="24"/>
          <w:szCs w:val="24"/>
        </w:rPr>
        <w:t xml:space="preserve"> Accessed on: 18/04/2023</w:t>
      </w:r>
    </w:p>
    <w:p w14:paraId="66942880" w14:textId="77777777" w:rsidR="00557086" w:rsidRPr="00557086" w:rsidRDefault="00557086" w:rsidP="00665CB3">
      <w:pPr>
        <w:ind w:right="-51"/>
        <w:rPr>
          <w:rFonts w:asciiTheme="minorHAnsi" w:hAnsiTheme="minorHAnsi" w:cstheme="minorHAnsi"/>
          <w:sz w:val="24"/>
          <w:szCs w:val="24"/>
        </w:rPr>
      </w:pPr>
    </w:p>
    <w:p w14:paraId="0F86BC86" w14:textId="6684AD71" w:rsidR="008F4BC7" w:rsidRPr="00557086" w:rsidRDefault="008F4BC7" w:rsidP="00665CB3">
      <w:pPr>
        <w:ind w:right="-51"/>
        <w:rPr>
          <w:rFonts w:asciiTheme="minorHAnsi" w:hAnsiTheme="minorHAnsi" w:cstheme="minorHAnsi"/>
          <w:sz w:val="24"/>
          <w:szCs w:val="24"/>
        </w:rPr>
      </w:pPr>
      <w:r w:rsidRPr="00557086">
        <w:rPr>
          <w:rFonts w:asciiTheme="minorHAnsi" w:hAnsiTheme="minorHAnsi" w:cstheme="minorHAnsi"/>
          <w:sz w:val="24"/>
          <w:szCs w:val="24"/>
        </w:rPr>
        <w:t>Requirements gathering methods (17</w:t>
      </w:r>
      <w:r w:rsidRPr="00557086">
        <w:rPr>
          <w:rFonts w:asciiTheme="minorHAnsi" w:hAnsiTheme="minorHAnsi" w:cstheme="minorHAnsi"/>
          <w:sz w:val="24"/>
          <w:szCs w:val="24"/>
          <w:vertAlign w:val="superscript"/>
        </w:rPr>
        <w:t>th</w:t>
      </w:r>
      <w:r w:rsidRPr="00557086">
        <w:rPr>
          <w:rFonts w:asciiTheme="minorHAnsi" w:hAnsiTheme="minorHAnsi" w:cstheme="minorHAnsi"/>
          <w:sz w:val="24"/>
          <w:szCs w:val="24"/>
        </w:rPr>
        <w:t xml:space="preserve"> January 2020) | Tutorialspoint.com Available on:</w:t>
      </w:r>
    </w:p>
    <w:p w14:paraId="0AFEA39E" w14:textId="7C895A63" w:rsidR="008F4BC7" w:rsidRPr="00557086" w:rsidRDefault="00000000" w:rsidP="00665CB3">
      <w:pPr>
        <w:ind w:right="-51"/>
        <w:rPr>
          <w:rFonts w:asciiTheme="minorHAnsi" w:hAnsiTheme="minorHAnsi" w:cstheme="minorHAnsi"/>
          <w:sz w:val="24"/>
          <w:szCs w:val="24"/>
        </w:rPr>
      </w:pPr>
      <w:hyperlink r:id="rId26" w:history="1">
        <w:r w:rsidR="008F4BC7" w:rsidRPr="00557086">
          <w:rPr>
            <w:rStyle w:val="Hyperlink"/>
            <w:rFonts w:asciiTheme="minorHAnsi" w:hAnsiTheme="minorHAnsi" w:cstheme="minorHAnsi"/>
            <w:sz w:val="24"/>
            <w:szCs w:val="24"/>
          </w:rPr>
          <w:t>https://www.tutorialspoint.com/business_analysis/business_analysis_requirement_gathering_techniques.htm</w:t>
        </w:r>
      </w:hyperlink>
      <w:r w:rsidR="00557086" w:rsidRPr="00557086">
        <w:rPr>
          <w:rFonts w:asciiTheme="minorHAnsi" w:hAnsiTheme="minorHAnsi" w:cstheme="minorHAnsi"/>
          <w:sz w:val="24"/>
          <w:szCs w:val="24"/>
        </w:rPr>
        <w:t xml:space="preserve"> Accessed on: 18/04/2023</w:t>
      </w:r>
    </w:p>
    <w:p w14:paraId="2ABCAA9A" w14:textId="77777777" w:rsidR="00557086" w:rsidRPr="00557086" w:rsidRDefault="00557086" w:rsidP="00665CB3">
      <w:pPr>
        <w:ind w:right="-51"/>
        <w:rPr>
          <w:rFonts w:asciiTheme="minorHAnsi" w:hAnsiTheme="minorHAnsi" w:cstheme="minorHAnsi"/>
          <w:sz w:val="24"/>
          <w:szCs w:val="24"/>
        </w:rPr>
      </w:pPr>
    </w:p>
    <w:p w14:paraId="782347EE" w14:textId="3FBF8D05" w:rsidR="008F4BC7" w:rsidRPr="00557086" w:rsidRDefault="00557086" w:rsidP="00665CB3">
      <w:pPr>
        <w:ind w:right="-51"/>
        <w:rPr>
          <w:rFonts w:asciiTheme="minorHAnsi" w:hAnsiTheme="minorHAnsi" w:cstheme="minorHAnsi"/>
          <w:sz w:val="24"/>
          <w:szCs w:val="24"/>
        </w:rPr>
      </w:pPr>
      <w:r w:rsidRPr="00557086">
        <w:rPr>
          <w:rFonts w:asciiTheme="minorHAnsi" w:hAnsiTheme="minorHAnsi" w:cstheme="minorHAnsi"/>
          <w:sz w:val="24"/>
          <w:szCs w:val="24"/>
        </w:rPr>
        <w:t xml:space="preserve">Project Requirement Gathering: Surveys and Questionnaires (no date) | pmmajik.com </w:t>
      </w:r>
    </w:p>
    <w:p w14:paraId="0BC547BA" w14:textId="4FFDCB9B" w:rsidR="00557086" w:rsidRPr="00557086" w:rsidRDefault="00557086" w:rsidP="00557086">
      <w:pPr>
        <w:ind w:right="-51"/>
        <w:rPr>
          <w:rFonts w:asciiTheme="minorHAnsi" w:hAnsiTheme="minorHAnsi" w:cstheme="minorHAnsi"/>
          <w:sz w:val="24"/>
          <w:szCs w:val="24"/>
        </w:rPr>
      </w:pPr>
      <w:r w:rsidRPr="00557086">
        <w:rPr>
          <w:rFonts w:asciiTheme="minorHAnsi" w:hAnsiTheme="minorHAnsi" w:cstheme="minorHAnsi"/>
          <w:sz w:val="24"/>
          <w:szCs w:val="24"/>
        </w:rPr>
        <w:t xml:space="preserve">Available on: </w:t>
      </w:r>
      <w:hyperlink r:id="rId27" w:history="1">
        <w:r w:rsidRPr="00557086">
          <w:rPr>
            <w:rStyle w:val="Hyperlink"/>
            <w:rFonts w:asciiTheme="minorHAnsi" w:hAnsiTheme="minorHAnsi" w:cstheme="minorHAnsi"/>
            <w:sz w:val="24"/>
            <w:szCs w:val="24"/>
          </w:rPr>
          <w:t>https://www.pmmajik.com/project-requirement-gathering-surveys-and-questionnaires/</w:t>
        </w:r>
      </w:hyperlink>
      <w:r w:rsidRPr="00557086">
        <w:rPr>
          <w:rFonts w:asciiTheme="minorHAnsi" w:hAnsiTheme="minorHAnsi" w:cstheme="minorHAnsi"/>
          <w:sz w:val="24"/>
          <w:szCs w:val="24"/>
        </w:rPr>
        <w:t xml:space="preserve"> Accessed on: 19/04/2023</w:t>
      </w:r>
    </w:p>
    <w:p w14:paraId="5678E2BB" w14:textId="769F0F93" w:rsidR="00557086" w:rsidRPr="00557086" w:rsidRDefault="00557086" w:rsidP="00557086">
      <w:pPr>
        <w:ind w:right="-51"/>
        <w:rPr>
          <w:rFonts w:asciiTheme="minorHAnsi" w:hAnsiTheme="minorHAnsi" w:cstheme="minorHAnsi"/>
          <w:sz w:val="24"/>
          <w:szCs w:val="24"/>
        </w:rPr>
      </w:pPr>
    </w:p>
    <w:p w14:paraId="4F256CF8" w14:textId="016E3412" w:rsidR="00557086" w:rsidRPr="00557086" w:rsidRDefault="00557086" w:rsidP="00557086">
      <w:pPr>
        <w:ind w:right="-51"/>
        <w:rPr>
          <w:rFonts w:asciiTheme="minorHAnsi" w:hAnsiTheme="minorHAnsi" w:cstheme="minorHAnsi"/>
          <w:sz w:val="24"/>
          <w:szCs w:val="24"/>
        </w:rPr>
      </w:pPr>
      <w:r w:rsidRPr="00557086">
        <w:rPr>
          <w:rFonts w:asciiTheme="minorHAnsi" w:hAnsiTheme="minorHAnsi" w:cstheme="minorHAnsi"/>
          <w:sz w:val="24"/>
          <w:szCs w:val="24"/>
        </w:rPr>
        <w:t>Systems architecture (July, 2012) | Wikipedia available on:</w:t>
      </w:r>
    </w:p>
    <w:p w14:paraId="7BD03615" w14:textId="229EB191" w:rsidR="00557086" w:rsidRPr="00557086" w:rsidRDefault="00000000" w:rsidP="00557086">
      <w:pPr>
        <w:ind w:right="-51"/>
        <w:rPr>
          <w:rFonts w:asciiTheme="minorHAnsi" w:hAnsiTheme="minorHAnsi" w:cstheme="minorHAnsi"/>
          <w:sz w:val="24"/>
          <w:szCs w:val="24"/>
        </w:rPr>
      </w:pPr>
      <w:hyperlink r:id="rId28" w:anchor=":~:text=A%20system%20architecture%20is%20the,and%20behaviors%20of%20the%20system" w:history="1">
        <w:r w:rsidR="00557086" w:rsidRPr="00557086">
          <w:rPr>
            <w:rStyle w:val="Hyperlink"/>
            <w:rFonts w:asciiTheme="minorHAnsi" w:hAnsiTheme="minorHAnsi" w:cstheme="minorHAnsi"/>
            <w:sz w:val="24"/>
            <w:szCs w:val="24"/>
          </w:rPr>
          <w:t>https://en.wikipedia.org/wiki/Systems_architecture#:~:text=A%20system%20architecture%20is%20the,and%20behaviors%20of%20the%20system</w:t>
        </w:r>
      </w:hyperlink>
      <w:r w:rsidR="00557086" w:rsidRPr="00557086">
        <w:rPr>
          <w:rFonts w:asciiTheme="minorHAnsi" w:hAnsiTheme="minorHAnsi" w:cstheme="minorHAnsi"/>
          <w:sz w:val="24"/>
          <w:szCs w:val="24"/>
        </w:rPr>
        <w:t>. Accessed on: 20/04/2023</w:t>
      </w:r>
    </w:p>
    <w:p w14:paraId="7703B13E" w14:textId="77777777" w:rsidR="00557086" w:rsidRPr="00557086" w:rsidRDefault="00557086" w:rsidP="00557086">
      <w:pPr>
        <w:ind w:right="-51"/>
        <w:rPr>
          <w:rFonts w:asciiTheme="minorHAnsi" w:hAnsiTheme="minorHAnsi" w:cstheme="minorHAnsi"/>
          <w:sz w:val="24"/>
          <w:szCs w:val="24"/>
        </w:rPr>
      </w:pPr>
    </w:p>
    <w:p w14:paraId="49E26136" w14:textId="628A580F" w:rsidR="00557086" w:rsidRPr="00557086" w:rsidRDefault="00FF0617" w:rsidP="00665CB3">
      <w:pPr>
        <w:ind w:right="-51"/>
        <w:rPr>
          <w:rFonts w:asciiTheme="minorHAnsi" w:hAnsiTheme="minorHAnsi" w:cstheme="minorHAnsi"/>
          <w:sz w:val="24"/>
          <w:szCs w:val="24"/>
        </w:rPr>
      </w:pPr>
      <w:r>
        <w:rPr>
          <w:rFonts w:asciiTheme="minorHAnsi" w:hAnsiTheme="minorHAnsi" w:cstheme="minorHAnsi"/>
          <w:sz w:val="24"/>
          <w:szCs w:val="24"/>
        </w:rPr>
        <w:t>S</w:t>
      </w:r>
      <w:r w:rsidR="00557086" w:rsidRPr="00557086">
        <w:rPr>
          <w:rFonts w:asciiTheme="minorHAnsi" w:hAnsiTheme="minorHAnsi" w:cstheme="minorHAnsi"/>
          <w:sz w:val="24"/>
          <w:szCs w:val="24"/>
        </w:rPr>
        <w:t xml:space="preserve">tructural model (august 2022) | IBM available on: </w:t>
      </w:r>
      <w:hyperlink r:id="rId29" w:history="1">
        <w:r w:rsidR="00557086" w:rsidRPr="00557086">
          <w:rPr>
            <w:rStyle w:val="Hyperlink"/>
            <w:rFonts w:asciiTheme="minorHAnsi" w:hAnsiTheme="minorHAnsi" w:cstheme="minorHAnsi"/>
            <w:sz w:val="24"/>
            <w:szCs w:val="24"/>
          </w:rPr>
          <w:t>https://www.ibm.com/docs/en/elms/esdr/8.4.0?topic=rhapsody-structural-model</w:t>
        </w:r>
      </w:hyperlink>
    </w:p>
    <w:p w14:paraId="284AE98E" w14:textId="7A707E71" w:rsidR="00557086" w:rsidRPr="00557086" w:rsidRDefault="00557086" w:rsidP="00665CB3">
      <w:pPr>
        <w:ind w:right="-51"/>
        <w:rPr>
          <w:rFonts w:asciiTheme="minorHAnsi" w:hAnsiTheme="minorHAnsi" w:cstheme="minorHAnsi"/>
          <w:sz w:val="24"/>
          <w:szCs w:val="24"/>
        </w:rPr>
      </w:pPr>
      <w:r w:rsidRPr="00557086">
        <w:rPr>
          <w:rFonts w:asciiTheme="minorHAnsi" w:hAnsiTheme="minorHAnsi" w:cstheme="minorHAnsi"/>
          <w:sz w:val="24"/>
          <w:szCs w:val="24"/>
        </w:rPr>
        <w:t>Accessed on: 20/04/2023</w:t>
      </w:r>
    </w:p>
    <w:p w14:paraId="599896B9" w14:textId="352AD159" w:rsidR="008F4BC7" w:rsidRDefault="008F4BC7" w:rsidP="00665CB3">
      <w:pPr>
        <w:ind w:right="-51"/>
        <w:rPr>
          <w:rFonts w:asciiTheme="minorHAnsi" w:hAnsiTheme="minorHAnsi" w:cstheme="minorHAnsi"/>
          <w:sz w:val="24"/>
          <w:szCs w:val="24"/>
        </w:rPr>
      </w:pPr>
    </w:p>
    <w:p w14:paraId="46AE0B57" w14:textId="7FDF42FD" w:rsidR="00557086" w:rsidRDefault="00557086" w:rsidP="00665CB3">
      <w:pPr>
        <w:ind w:right="-51"/>
        <w:rPr>
          <w:rFonts w:asciiTheme="minorHAnsi" w:hAnsiTheme="minorHAnsi" w:cstheme="minorHAnsi"/>
          <w:sz w:val="24"/>
          <w:szCs w:val="24"/>
        </w:rPr>
      </w:pPr>
      <w:r>
        <w:rPr>
          <w:rFonts w:asciiTheme="minorHAnsi" w:hAnsiTheme="minorHAnsi" w:cstheme="minorHAnsi"/>
          <w:sz w:val="24"/>
          <w:szCs w:val="24"/>
        </w:rPr>
        <w:t xml:space="preserve">Behavioral model (June 2020) | geeksforgeeks.com available on: </w:t>
      </w:r>
    </w:p>
    <w:p w14:paraId="3319E769" w14:textId="7EE2E0BD" w:rsidR="00557086" w:rsidRDefault="00000000" w:rsidP="00665CB3">
      <w:pPr>
        <w:ind w:right="-51"/>
        <w:rPr>
          <w:rFonts w:asciiTheme="minorHAnsi" w:hAnsiTheme="minorHAnsi" w:cstheme="minorHAnsi"/>
          <w:sz w:val="24"/>
          <w:szCs w:val="24"/>
        </w:rPr>
      </w:pPr>
      <w:hyperlink r:id="rId30" w:history="1">
        <w:r w:rsidR="00557086" w:rsidRPr="003A1714">
          <w:rPr>
            <w:rStyle w:val="Hyperlink"/>
            <w:rFonts w:asciiTheme="minorHAnsi" w:hAnsiTheme="minorHAnsi" w:cstheme="minorHAnsi"/>
            <w:sz w:val="24"/>
            <w:szCs w:val="24"/>
          </w:rPr>
          <w:t>https://www.geeksforgeeks.org/short-note-on-behavioral-model/</w:t>
        </w:r>
      </w:hyperlink>
    </w:p>
    <w:p w14:paraId="062227F8" w14:textId="5258D61E" w:rsidR="00557086" w:rsidRPr="00557086" w:rsidRDefault="00557086" w:rsidP="00557086">
      <w:pPr>
        <w:ind w:right="-51"/>
        <w:rPr>
          <w:rFonts w:asciiTheme="minorHAnsi" w:hAnsiTheme="minorHAnsi" w:cstheme="minorHAnsi"/>
          <w:sz w:val="24"/>
          <w:szCs w:val="24"/>
        </w:rPr>
      </w:pPr>
      <w:r w:rsidRPr="00557086">
        <w:rPr>
          <w:rFonts w:asciiTheme="minorHAnsi" w:hAnsiTheme="minorHAnsi" w:cstheme="minorHAnsi"/>
          <w:sz w:val="24"/>
          <w:szCs w:val="24"/>
        </w:rPr>
        <w:t>Accessed on: 2</w:t>
      </w:r>
      <w:r>
        <w:rPr>
          <w:rFonts w:asciiTheme="minorHAnsi" w:hAnsiTheme="minorHAnsi" w:cstheme="minorHAnsi"/>
          <w:sz w:val="24"/>
          <w:szCs w:val="24"/>
        </w:rPr>
        <w:t>1</w:t>
      </w:r>
      <w:r w:rsidRPr="00557086">
        <w:rPr>
          <w:rFonts w:asciiTheme="minorHAnsi" w:hAnsiTheme="minorHAnsi" w:cstheme="minorHAnsi"/>
          <w:sz w:val="24"/>
          <w:szCs w:val="24"/>
        </w:rPr>
        <w:t>/04/2023</w:t>
      </w:r>
    </w:p>
    <w:p w14:paraId="345089D0" w14:textId="2240C739" w:rsidR="00557086" w:rsidRDefault="00557086" w:rsidP="00665CB3">
      <w:pPr>
        <w:ind w:right="-51"/>
        <w:rPr>
          <w:rFonts w:asciiTheme="minorHAnsi" w:hAnsiTheme="minorHAnsi" w:cstheme="minorHAnsi"/>
          <w:sz w:val="24"/>
          <w:szCs w:val="24"/>
        </w:rPr>
      </w:pPr>
    </w:p>
    <w:p w14:paraId="2A278FC7" w14:textId="073012F3" w:rsidR="00557086" w:rsidRDefault="00557086" w:rsidP="00665CB3">
      <w:pPr>
        <w:ind w:right="-51"/>
        <w:rPr>
          <w:rFonts w:asciiTheme="minorHAnsi" w:hAnsiTheme="minorHAnsi" w:cstheme="minorHAnsi"/>
          <w:sz w:val="24"/>
          <w:szCs w:val="24"/>
        </w:rPr>
      </w:pPr>
      <w:r>
        <w:rPr>
          <w:rFonts w:asciiTheme="minorHAnsi" w:hAnsiTheme="minorHAnsi" w:cstheme="minorHAnsi"/>
          <w:sz w:val="24"/>
          <w:szCs w:val="24"/>
        </w:rPr>
        <w:t>What is a programming language (no date) | computer hope available on:</w:t>
      </w:r>
    </w:p>
    <w:p w14:paraId="5A5396F8" w14:textId="013E275B" w:rsidR="00557086" w:rsidRDefault="00000000" w:rsidP="00665CB3">
      <w:pPr>
        <w:ind w:right="-51"/>
        <w:rPr>
          <w:rFonts w:asciiTheme="minorHAnsi" w:hAnsiTheme="minorHAnsi" w:cstheme="minorHAnsi"/>
          <w:sz w:val="24"/>
          <w:szCs w:val="24"/>
        </w:rPr>
      </w:pPr>
      <w:hyperlink r:id="rId31" w:history="1">
        <w:r w:rsidR="00557086" w:rsidRPr="003A1714">
          <w:rPr>
            <w:rStyle w:val="Hyperlink"/>
            <w:rFonts w:asciiTheme="minorHAnsi" w:hAnsiTheme="minorHAnsi" w:cstheme="minorHAnsi"/>
            <w:sz w:val="24"/>
            <w:szCs w:val="24"/>
          </w:rPr>
          <w:t>https://www.computerhope.com/jargon/p/programming-language.htm</w:t>
        </w:r>
      </w:hyperlink>
    </w:p>
    <w:p w14:paraId="2164DCD2" w14:textId="1E0F851F" w:rsidR="00557086" w:rsidRPr="00557086" w:rsidRDefault="00557086" w:rsidP="00557086">
      <w:pPr>
        <w:ind w:right="-51"/>
        <w:rPr>
          <w:rFonts w:asciiTheme="minorHAnsi" w:hAnsiTheme="minorHAnsi" w:cstheme="minorHAnsi"/>
          <w:sz w:val="24"/>
          <w:szCs w:val="24"/>
        </w:rPr>
      </w:pPr>
      <w:r w:rsidRPr="00557086">
        <w:rPr>
          <w:rFonts w:asciiTheme="minorHAnsi" w:hAnsiTheme="minorHAnsi" w:cstheme="minorHAnsi"/>
          <w:sz w:val="24"/>
          <w:szCs w:val="24"/>
        </w:rPr>
        <w:t>Accessed on: 2</w:t>
      </w:r>
      <w:r>
        <w:rPr>
          <w:rFonts w:asciiTheme="minorHAnsi" w:hAnsiTheme="minorHAnsi" w:cstheme="minorHAnsi"/>
          <w:sz w:val="24"/>
          <w:szCs w:val="24"/>
        </w:rPr>
        <w:t>3</w:t>
      </w:r>
      <w:r w:rsidRPr="00557086">
        <w:rPr>
          <w:rFonts w:asciiTheme="minorHAnsi" w:hAnsiTheme="minorHAnsi" w:cstheme="minorHAnsi"/>
          <w:sz w:val="24"/>
          <w:szCs w:val="24"/>
        </w:rPr>
        <w:t>/04/2023</w:t>
      </w:r>
    </w:p>
    <w:p w14:paraId="2B02779C" w14:textId="47D49DDE" w:rsidR="00557086" w:rsidRDefault="00557086" w:rsidP="00665CB3">
      <w:pPr>
        <w:ind w:right="-51"/>
        <w:rPr>
          <w:rFonts w:asciiTheme="minorHAnsi" w:hAnsiTheme="minorHAnsi" w:cstheme="minorHAnsi"/>
          <w:sz w:val="24"/>
          <w:szCs w:val="24"/>
        </w:rPr>
      </w:pPr>
    </w:p>
    <w:p w14:paraId="42B935D6" w14:textId="528D5CA9" w:rsidR="00557086" w:rsidRDefault="00557086" w:rsidP="00665CB3">
      <w:pPr>
        <w:ind w:right="-51"/>
        <w:rPr>
          <w:rFonts w:asciiTheme="minorHAnsi" w:hAnsiTheme="minorHAnsi" w:cstheme="minorHAnsi"/>
          <w:sz w:val="24"/>
          <w:szCs w:val="24"/>
        </w:rPr>
      </w:pPr>
      <w:r>
        <w:rPr>
          <w:rFonts w:asciiTheme="minorHAnsi" w:hAnsiTheme="minorHAnsi" w:cstheme="minorHAnsi"/>
          <w:sz w:val="24"/>
          <w:szCs w:val="24"/>
        </w:rPr>
        <w:t>What is data migration (</w:t>
      </w:r>
      <w:r w:rsidR="00FF0617">
        <w:rPr>
          <w:rFonts w:asciiTheme="minorHAnsi" w:hAnsiTheme="minorHAnsi" w:cstheme="minorHAnsi"/>
          <w:sz w:val="24"/>
          <w:szCs w:val="24"/>
        </w:rPr>
        <w:t xml:space="preserve">2022) | tech target available on: </w:t>
      </w:r>
      <w:hyperlink r:id="rId32" w:history="1">
        <w:r w:rsidR="00FF0617" w:rsidRPr="003A1714">
          <w:rPr>
            <w:rStyle w:val="Hyperlink"/>
            <w:rFonts w:asciiTheme="minorHAnsi" w:hAnsiTheme="minorHAnsi" w:cstheme="minorHAnsi"/>
            <w:sz w:val="24"/>
            <w:szCs w:val="24"/>
          </w:rPr>
          <w:t>https://www.techtarget.com/searchstorage/definition/data-migration</w:t>
        </w:r>
      </w:hyperlink>
    </w:p>
    <w:p w14:paraId="6072C8E0" w14:textId="77777777" w:rsidR="00FF0617" w:rsidRPr="00557086" w:rsidRDefault="00FF0617" w:rsidP="00FF0617">
      <w:pPr>
        <w:ind w:right="-51"/>
        <w:rPr>
          <w:rFonts w:asciiTheme="minorHAnsi" w:hAnsiTheme="minorHAnsi" w:cstheme="minorHAnsi"/>
          <w:sz w:val="24"/>
          <w:szCs w:val="24"/>
        </w:rPr>
      </w:pPr>
      <w:r w:rsidRPr="00557086">
        <w:rPr>
          <w:rFonts w:asciiTheme="minorHAnsi" w:hAnsiTheme="minorHAnsi" w:cstheme="minorHAnsi"/>
          <w:sz w:val="24"/>
          <w:szCs w:val="24"/>
        </w:rPr>
        <w:t>Accessed on: 2</w:t>
      </w:r>
      <w:r>
        <w:rPr>
          <w:rFonts w:asciiTheme="minorHAnsi" w:hAnsiTheme="minorHAnsi" w:cstheme="minorHAnsi"/>
          <w:sz w:val="24"/>
          <w:szCs w:val="24"/>
        </w:rPr>
        <w:t>3</w:t>
      </w:r>
      <w:r w:rsidRPr="00557086">
        <w:rPr>
          <w:rFonts w:asciiTheme="minorHAnsi" w:hAnsiTheme="minorHAnsi" w:cstheme="minorHAnsi"/>
          <w:sz w:val="24"/>
          <w:szCs w:val="24"/>
        </w:rPr>
        <w:t>/04/2023</w:t>
      </w:r>
    </w:p>
    <w:p w14:paraId="114BC26B" w14:textId="77777777" w:rsidR="00557086" w:rsidRPr="00557086" w:rsidRDefault="00557086" w:rsidP="00665CB3">
      <w:pPr>
        <w:ind w:right="-51"/>
        <w:rPr>
          <w:rFonts w:asciiTheme="minorHAnsi" w:hAnsiTheme="minorHAnsi" w:cstheme="minorHAnsi"/>
          <w:sz w:val="24"/>
          <w:szCs w:val="24"/>
        </w:rPr>
      </w:pPr>
    </w:p>
    <w:p w14:paraId="2156082E" w14:textId="5A886907" w:rsidR="008F4BC7" w:rsidRPr="00FF0617" w:rsidRDefault="00FF0617" w:rsidP="00665CB3">
      <w:pPr>
        <w:ind w:right="-51"/>
        <w:rPr>
          <w:rFonts w:asciiTheme="minorHAnsi" w:hAnsiTheme="minorHAnsi" w:cstheme="minorHAnsi"/>
          <w:sz w:val="24"/>
          <w:szCs w:val="24"/>
        </w:rPr>
      </w:pPr>
      <w:r w:rsidRPr="00FF0617">
        <w:rPr>
          <w:rFonts w:asciiTheme="minorHAnsi" w:hAnsiTheme="minorHAnsi" w:cstheme="minorHAnsi"/>
          <w:sz w:val="24"/>
          <w:szCs w:val="24"/>
        </w:rPr>
        <w:t xml:space="preserve">What is risk management and why is it important (no date) tech target available on: </w:t>
      </w:r>
    </w:p>
    <w:p w14:paraId="233D2F90" w14:textId="7151062D" w:rsidR="00FF0617" w:rsidRPr="00557086" w:rsidRDefault="00000000" w:rsidP="00FF0617">
      <w:pPr>
        <w:ind w:right="-51"/>
        <w:rPr>
          <w:rFonts w:asciiTheme="minorHAnsi" w:hAnsiTheme="minorHAnsi" w:cstheme="minorHAnsi"/>
          <w:sz w:val="24"/>
          <w:szCs w:val="24"/>
        </w:rPr>
      </w:pPr>
      <w:hyperlink r:id="rId33" w:history="1">
        <w:r w:rsidR="00FF0617" w:rsidRPr="003A1714">
          <w:rPr>
            <w:rStyle w:val="Hyperlink"/>
            <w:rFonts w:asciiTheme="minorHAnsi" w:hAnsiTheme="minorHAnsi" w:cstheme="minorHAnsi"/>
            <w:sz w:val="24"/>
            <w:szCs w:val="24"/>
          </w:rPr>
          <w:t>https://www.techtarget.com/searchsecurity/definition/What-is-risk-management-and-why-is-it-important</w:t>
        </w:r>
      </w:hyperlink>
      <w:r w:rsidR="00FF0617">
        <w:rPr>
          <w:rFonts w:asciiTheme="minorHAnsi" w:hAnsiTheme="minorHAnsi" w:cstheme="minorHAnsi"/>
          <w:sz w:val="24"/>
          <w:szCs w:val="24"/>
        </w:rPr>
        <w:t xml:space="preserve">  </w:t>
      </w:r>
      <w:r w:rsidR="00FF0617" w:rsidRPr="00557086">
        <w:rPr>
          <w:rFonts w:asciiTheme="minorHAnsi" w:hAnsiTheme="minorHAnsi" w:cstheme="minorHAnsi"/>
          <w:sz w:val="24"/>
          <w:szCs w:val="24"/>
        </w:rPr>
        <w:t>Accessed on: 2</w:t>
      </w:r>
      <w:r w:rsidR="00FF0617">
        <w:rPr>
          <w:rFonts w:asciiTheme="minorHAnsi" w:hAnsiTheme="minorHAnsi" w:cstheme="minorHAnsi"/>
          <w:sz w:val="24"/>
          <w:szCs w:val="24"/>
        </w:rPr>
        <w:t>5</w:t>
      </w:r>
      <w:r w:rsidR="00FF0617" w:rsidRPr="00557086">
        <w:rPr>
          <w:rFonts w:asciiTheme="minorHAnsi" w:hAnsiTheme="minorHAnsi" w:cstheme="minorHAnsi"/>
          <w:sz w:val="24"/>
          <w:szCs w:val="24"/>
        </w:rPr>
        <w:t>/04/2023</w:t>
      </w:r>
    </w:p>
    <w:p w14:paraId="24751486" w14:textId="677993F3" w:rsidR="00FF0617" w:rsidRDefault="00FF0617" w:rsidP="00665CB3">
      <w:pPr>
        <w:ind w:right="-51"/>
        <w:rPr>
          <w:rFonts w:asciiTheme="minorHAnsi" w:hAnsiTheme="minorHAnsi" w:cstheme="minorHAnsi"/>
          <w:sz w:val="24"/>
          <w:szCs w:val="24"/>
        </w:rPr>
      </w:pPr>
    </w:p>
    <w:p w14:paraId="3E2DC20B" w14:textId="01F033AF" w:rsidR="00FF0617" w:rsidRDefault="00FF0617" w:rsidP="00665CB3">
      <w:pPr>
        <w:ind w:right="-51"/>
        <w:rPr>
          <w:rFonts w:asciiTheme="minorHAnsi" w:hAnsiTheme="minorHAnsi" w:cstheme="minorHAnsi"/>
          <w:sz w:val="24"/>
          <w:szCs w:val="24"/>
        </w:rPr>
      </w:pPr>
      <w:r>
        <w:rPr>
          <w:rFonts w:asciiTheme="minorHAnsi" w:hAnsiTheme="minorHAnsi" w:cstheme="minorHAnsi"/>
          <w:sz w:val="24"/>
          <w:szCs w:val="24"/>
        </w:rPr>
        <w:t xml:space="preserve">Software testing (2021) | IBM available on: </w:t>
      </w:r>
      <w:hyperlink r:id="rId34" w:history="1">
        <w:r w:rsidRPr="003A1714">
          <w:rPr>
            <w:rStyle w:val="Hyperlink"/>
            <w:rFonts w:asciiTheme="minorHAnsi" w:hAnsiTheme="minorHAnsi" w:cstheme="minorHAnsi"/>
            <w:sz w:val="24"/>
            <w:szCs w:val="24"/>
          </w:rPr>
          <w:t>https://www.ibm.com/cloud/devops/software-testing</w:t>
        </w:r>
      </w:hyperlink>
    </w:p>
    <w:p w14:paraId="5E260B49" w14:textId="7982C1A0" w:rsidR="00FF0617" w:rsidRDefault="00FF0617" w:rsidP="00665CB3">
      <w:pPr>
        <w:ind w:right="-51"/>
        <w:rPr>
          <w:rFonts w:asciiTheme="minorHAnsi" w:hAnsiTheme="minorHAnsi" w:cstheme="minorHAnsi"/>
          <w:sz w:val="24"/>
          <w:szCs w:val="24"/>
        </w:rPr>
      </w:pPr>
      <w:r w:rsidRPr="00557086">
        <w:rPr>
          <w:rFonts w:asciiTheme="minorHAnsi" w:hAnsiTheme="minorHAnsi" w:cstheme="minorHAnsi"/>
          <w:sz w:val="24"/>
          <w:szCs w:val="24"/>
        </w:rPr>
        <w:t>Accessed on: 2</w:t>
      </w:r>
      <w:r>
        <w:rPr>
          <w:rFonts w:asciiTheme="minorHAnsi" w:hAnsiTheme="minorHAnsi" w:cstheme="minorHAnsi"/>
          <w:sz w:val="24"/>
          <w:szCs w:val="24"/>
        </w:rPr>
        <w:t>6</w:t>
      </w:r>
      <w:r w:rsidRPr="00557086">
        <w:rPr>
          <w:rFonts w:asciiTheme="minorHAnsi" w:hAnsiTheme="minorHAnsi" w:cstheme="minorHAnsi"/>
          <w:sz w:val="24"/>
          <w:szCs w:val="24"/>
        </w:rPr>
        <w:t>/04/2023</w:t>
      </w:r>
    </w:p>
    <w:p w14:paraId="4C6E56B4" w14:textId="77777777" w:rsidR="000A74A4" w:rsidRDefault="000A74A4" w:rsidP="00665CB3">
      <w:pPr>
        <w:ind w:right="-51"/>
        <w:rPr>
          <w:rFonts w:asciiTheme="minorHAnsi" w:hAnsiTheme="minorHAnsi" w:cstheme="minorHAnsi"/>
          <w:sz w:val="24"/>
          <w:szCs w:val="24"/>
        </w:rPr>
      </w:pPr>
    </w:p>
    <w:p w14:paraId="51D76F9F" w14:textId="2810035B" w:rsidR="00FF0617" w:rsidRDefault="00FF0617" w:rsidP="00665CB3">
      <w:pPr>
        <w:ind w:right="-51"/>
        <w:rPr>
          <w:rFonts w:asciiTheme="minorHAnsi" w:hAnsiTheme="minorHAnsi" w:cstheme="minorHAnsi"/>
          <w:sz w:val="24"/>
          <w:szCs w:val="24"/>
        </w:rPr>
      </w:pPr>
      <w:r>
        <w:rPr>
          <w:rFonts w:asciiTheme="minorHAnsi" w:hAnsiTheme="minorHAnsi" w:cstheme="minorHAnsi"/>
          <w:sz w:val="24"/>
          <w:szCs w:val="24"/>
        </w:rPr>
        <w:t xml:space="preserve">Configuration management (no date) | Atlassian available on: </w:t>
      </w:r>
      <w:hyperlink r:id="rId35" w:history="1">
        <w:r w:rsidRPr="003A1714">
          <w:rPr>
            <w:rStyle w:val="Hyperlink"/>
            <w:rFonts w:asciiTheme="minorHAnsi" w:hAnsiTheme="minorHAnsi" w:cstheme="minorHAnsi"/>
            <w:sz w:val="24"/>
            <w:szCs w:val="24"/>
          </w:rPr>
          <w:t>https://www.atlassian.com/microservices/microservices-architecture/configuration-management</w:t>
        </w:r>
      </w:hyperlink>
    </w:p>
    <w:p w14:paraId="00F6830D" w14:textId="6534F2F7" w:rsidR="00FF0617" w:rsidRDefault="00FF0617" w:rsidP="00665CB3">
      <w:pPr>
        <w:ind w:right="-51"/>
        <w:rPr>
          <w:rFonts w:asciiTheme="minorHAnsi" w:hAnsiTheme="minorHAnsi" w:cstheme="minorHAnsi"/>
          <w:sz w:val="24"/>
          <w:szCs w:val="24"/>
        </w:rPr>
      </w:pPr>
      <w:r w:rsidRPr="00557086">
        <w:rPr>
          <w:rFonts w:asciiTheme="minorHAnsi" w:hAnsiTheme="minorHAnsi" w:cstheme="minorHAnsi"/>
          <w:sz w:val="24"/>
          <w:szCs w:val="24"/>
        </w:rPr>
        <w:t>Accessed on: 2</w:t>
      </w:r>
      <w:r>
        <w:rPr>
          <w:rFonts w:asciiTheme="minorHAnsi" w:hAnsiTheme="minorHAnsi" w:cstheme="minorHAnsi"/>
          <w:sz w:val="24"/>
          <w:szCs w:val="24"/>
        </w:rPr>
        <w:t>7</w:t>
      </w:r>
      <w:r w:rsidRPr="00557086">
        <w:rPr>
          <w:rFonts w:asciiTheme="minorHAnsi" w:hAnsiTheme="minorHAnsi" w:cstheme="minorHAnsi"/>
          <w:sz w:val="24"/>
          <w:szCs w:val="24"/>
        </w:rPr>
        <w:t>/04/2023</w:t>
      </w:r>
    </w:p>
    <w:p w14:paraId="45C5675D" w14:textId="77777777" w:rsidR="00AD51F5" w:rsidRDefault="00AD51F5" w:rsidP="00665CB3">
      <w:pPr>
        <w:ind w:right="-51"/>
        <w:rPr>
          <w:rFonts w:asciiTheme="minorHAnsi" w:hAnsiTheme="minorHAnsi" w:cstheme="minorHAnsi"/>
          <w:sz w:val="24"/>
          <w:szCs w:val="24"/>
        </w:rPr>
      </w:pPr>
    </w:p>
    <w:p w14:paraId="4BAF68C0" w14:textId="19E9C608" w:rsidR="00000E5E" w:rsidRPr="00000E5E" w:rsidRDefault="00000E5E" w:rsidP="00665CB3">
      <w:pPr>
        <w:ind w:right="-51"/>
        <w:rPr>
          <w:rFonts w:asciiTheme="minorHAnsi" w:hAnsiTheme="minorHAnsi" w:cstheme="minorHAnsi"/>
          <w:b/>
          <w:bCs/>
          <w:sz w:val="28"/>
          <w:szCs w:val="28"/>
          <w:u w:val="single"/>
        </w:rPr>
      </w:pPr>
      <w:r w:rsidRPr="00000E5E">
        <w:rPr>
          <w:rFonts w:asciiTheme="minorHAnsi" w:hAnsiTheme="minorHAnsi" w:cstheme="minorHAnsi"/>
          <w:b/>
          <w:bCs/>
          <w:sz w:val="28"/>
          <w:szCs w:val="28"/>
          <w:u w:val="single"/>
        </w:rPr>
        <w:lastRenderedPageBreak/>
        <w:t>9. Appendix</w:t>
      </w:r>
    </w:p>
    <w:p w14:paraId="61B999E5" w14:textId="77777777" w:rsidR="00FF0617" w:rsidRDefault="00FF0617" w:rsidP="00665CB3">
      <w:pPr>
        <w:ind w:right="-51"/>
        <w:rPr>
          <w:rFonts w:asciiTheme="minorHAnsi" w:hAnsiTheme="minorHAnsi" w:cstheme="minorHAnsi"/>
          <w:sz w:val="24"/>
          <w:szCs w:val="24"/>
        </w:rPr>
      </w:pPr>
    </w:p>
    <w:p w14:paraId="3E926B6D" w14:textId="123FF8D2" w:rsidR="00FF0617" w:rsidRPr="00000E5E" w:rsidRDefault="00000E5E" w:rsidP="00665CB3">
      <w:pPr>
        <w:ind w:right="-51"/>
        <w:rPr>
          <w:rFonts w:asciiTheme="minorHAnsi" w:hAnsiTheme="minorHAnsi" w:cstheme="minorHAnsi"/>
          <w:b/>
          <w:bCs/>
          <w:sz w:val="28"/>
          <w:szCs w:val="28"/>
        </w:rPr>
      </w:pPr>
      <w:r w:rsidRPr="00000E5E">
        <w:rPr>
          <w:rFonts w:asciiTheme="minorHAnsi" w:hAnsiTheme="minorHAnsi" w:cstheme="minorHAnsi"/>
          <w:b/>
          <w:bCs/>
          <w:sz w:val="28"/>
          <w:szCs w:val="28"/>
        </w:rPr>
        <w:t xml:space="preserve">9.1 Requirements catalogue </w:t>
      </w:r>
    </w:p>
    <w:p w14:paraId="3B393AA0" w14:textId="4CEA8898" w:rsidR="00000E5E" w:rsidRDefault="00000E5E" w:rsidP="00665CB3">
      <w:pPr>
        <w:ind w:right="-51"/>
        <w:rPr>
          <w:rFonts w:asciiTheme="minorHAnsi" w:hAnsiTheme="minorHAnsi" w:cstheme="minorHAnsi"/>
          <w:sz w:val="24"/>
          <w:szCs w:val="24"/>
        </w:rPr>
      </w:pPr>
    </w:p>
    <w:tbl>
      <w:tblPr>
        <w:tblStyle w:val="TableGrid"/>
        <w:tblW w:w="10598" w:type="dxa"/>
        <w:tblLook w:val="04A0" w:firstRow="1" w:lastRow="0" w:firstColumn="1" w:lastColumn="0" w:noHBand="0" w:noVBand="1"/>
      </w:tblPr>
      <w:tblGrid>
        <w:gridCol w:w="2247"/>
        <w:gridCol w:w="2136"/>
        <w:gridCol w:w="2212"/>
        <w:gridCol w:w="2025"/>
        <w:gridCol w:w="1978"/>
      </w:tblGrid>
      <w:tr w:rsidR="00000E5E" w14:paraId="1522C412" w14:textId="09CD0B23" w:rsidTr="00AD51F5">
        <w:tc>
          <w:tcPr>
            <w:tcW w:w="2247" w:type="dxa"/>
          </w:tcPr>
          <w:p w14:paraId="4398B471" w14:textId="77777777" w:rsidR="00000E5E" w:rsidRDefault="00000E5E" w:rsidP="008A727F">
            <w:pPr>
              <w:ind w:right="-50"/>
              <w:jc w:val="center"/>
              <w:rPr>
                <w:rFonts w:asciiTheme="minorHAnsi" w:eastAsia="Arial" w:hAnsiTheme="minorHAnsi" w:cstheme="minorHAnsi"/>
                <w:b/>
                <w:bCs/>
                <w:sz w:val="28"/>
                <w:szCs w:val="28"/>
              </w:rPr>
            </w:pPr>
          </w:p>
          <w:p w14:paraId="544F1D3B" w14:textId="77777777" w:rsidR="00000E5E" w:rsidRDefault="00000E5E" w:rsidP="008A727F">
            <w:pPr>
              <w:ind w:right="-50"/>
              <w:jc w:val="center"/>
              <w:rPr>
                <w:rFonts w:asciiTheme="minorHAnsi" w:eastAsia="Arial" w:hAnsiTheme="minorHAnsi" w:cstheme="minorHAnsi"/>
                <w:b/>
                <w:bCs/>
                <w:sz w:val="28"/>
                <w:szCs w:val="28"/>
              </w:rPr>
            </w:pPr>
            <w:r w:rsidRPr="00486DFE">
              <w:rPr>
                <w:rFonts w:asciiTheme="minorHAnsi" w:eastAsia="Arial" w:hAnsiTheme="minorHAnsi" w:cstheme="minorHAnsi"/>
                <w:b/>
                <w:bCs/>
                <w:sz w:val="28"/>
                <w:szCs w:val="28"/>
              </w:rPr>
              <w:t>Requirement ID</w:t>
            </w:r>
          </w:p>
          <w:p w14:paraId="7A213387" w14:textId="77777777" w:rsidR="00000E5E" w:rsidRPr="00486DFE" w:rsidRDefault="00000E5E" w:rsidP="008A727F">
            <w:pPr>
              <w:ind w:right="-50"/>
              <w:jc w:val="center"/>
              <w:rPr>
                <w:rFonts w:asciiTheme="minorHAnsi" w:eastAsia="Arial" w:hAnsiTheme="minorHAnsi" w:cstheme="minorHAnsi"/>
                <w:b/>
                <w:bCs/>
                <w:sz w:val="28"/>
                <w:szCs w:val="28"/>
              </w:rPr>
            </w:pPr>
          </w:p>
        </w:tc>
        <w:tc>
          <w:tcPr>
            <w:tcW w:w="2136" w:type="dxa"/>
          </w:tcPr>
          <w:p w14:paraId="66C2ACBD" w14:textId="77777777" w:rsidR="00000E5E" w:rsidRDefault="00000E5E" w:rsidP="008A727F">
            <w:pPr>
              <w:ind w:right="-50"/>
              <w:jc w:val="center"/>
              <w:rPr>
                <w:rFonts w:asciiTheme="minorHAnsi" w:eastAsia="Arial" w:hAnsiTheme="minorHAnsi" w:cstheme="minorHAnsi"/>
                <w:b/>
                <w:bCs/>
                <w:sz w:val="28"/>
                <w:szCs w:val="28"/>
              </w:rPr>
            </w:pPr>
          </w:p>
          <w:p w14:paraId="5569C1AD" w14:textId="77777777" w:rsidR="00000E5E" w:rsidRPr="00486DFE" w:rsidRDefault="00000E5E" w:rsidP="008A727F">
            <w:pPr>
              <w:ind w:right="-50"/>
              <w:jc w:val="center"/>
              <w:rPr>
                <w:rFonts w:asciiTheme="minorHAnsi" w:eastAsia="Arial" w:hAnsiTheme="minorHAnsi" w:cstheme="minorHAnsi"/>
                <w:b/>
                <w:bCs/>
                <w:sz w:val="28"/>
                <w:szCs w:val="28"/>
              </w:rPr>
            </w:pPr>
            <w:r w:rsidRPr="00486DFE">
              <w:rPr>
                <w:rFonts w:asciiTheme="minorHAnsi" w:eastAsia="Arial" w:hAnsiTheme="minorHAnsi" w:cstheme="minorHAnsi"/>
                <w:b/>
                <w:bCs/>
                <w:sz w:val="28"/>
                <w:szCs w:val="28"/>
              </w:rPr>
              <w:t>Name</w:t>
            </w:r>
          </w:p>
        </w:tc>
        <w:tc>
          <w:tcPr>
            <w:tcW w:w="2212" w:type="dxa"/>
          </w:tcPr>
          <w:p w14:paraId="5537DCB8" w14:textId="77777777" w:rsidR="00000E5E" w:rsidRDefault="00000E5E" w:rsidP="008A727F">
            <w:pPr>
              <w:ind w:right="-50"/>
              <w:jc w:val="center"/>
              <w:rPr>
                <w:rFonts w:asciiTheme="minorHAnsi" w:eastAsia="Arial" w:hAnsiTheme="minorHAnsi" w:cstheme="minorHAnsi"/>
                <w:b/>
                <w:bCs/>
                <w:sz w:val="28"/>
                <w:szCs w:val="28"/>
              </w:rPr>
            </w:pPr>
          </w:p>
          <w:p w14:paraId="5B1B54A3" w14:textId="77777777" w:rsidR="00000E5E" w:rsidRPr="00486DFE" w:rsidRDefault="00000E5E" w:rsidP="008A727F">
            <w:pPr>
              <w:ind w:right="-50"/>
              <w:jc w:val="center"/>
              <w:rPr>
                <w:rFonts w:asciiTheme="minorHAnsi" w:eastAsia="Arial" w:hAnsiTheme="minorHAnsi" w:cstheme="minorHAnsi"/>
                <w:b/>
                <w:bCs/>
                <w:sz w:val="28"/>
                <w:szCs w:val="28"/>
              </w:rPr>
            </w:pPr>
            <w:r w:rsidRPr="00486DFE">
              <w:rPr>
                <w:rFonts w:asciiTheme="minorHAnsi" w:eastAsia="Arial" w:hAnsiTheme="minorHAnsi" w:cstheme="minorHAnsi"/>
                <w:b/>
                <w:bCs/>
                <w:sz w:val="28"/>
                <w:szCs w:val="28"/>
              </w:rPr>
              <w:t>Description</w:t>
            </w:r>
          </w:p>
        </w:tc>
        <w:tc>
          <w:tcPr>
            <w:tcW w:w="2025" w:type="dxa"/>
          </w:tcPr>
          <w:p w14:paraId="428ACA3B" w14:textId="77777777" w:rsidR="00000E5E" w:rsidRDefault="00000E5E" w:rsidP="008A727F">
            <w:pPr>
              <w:ind w:right="-50"/>
              <w:jc w:val="center"/>
              <w:rPr>
                <w:rFonts w:asciiTheme="minorHAnsi" w:eastAsia="Arial" w:hAnsiTheme="minorHAnsi" w:cstheme="minorHAnsi"/>
                <w:b/>
                <w:bCs/>
                <w:sz w:val="28"/>
                <w:szCs w:val="28"/>
              </w:rPr>
            </w:pPr>
          </w:p>
          <w:p w14:paraId="617D0B2E" w14:textId="3DDB4328" w:rsidR="00000E5E" w:rsidRPr="00486DFE" w:rsidRDefault="00000E5E" w:rsidP="008A727F">
            <w:pPr>
              <w:ind w:right="-50"/>
              <w:jc w:val="center"/>
              <w:rPr>
                <w:rFonts w:asciiTheme="minorHAnsi" w:eastAsia="Arial" w:hAnsiTheme="minorHAnsi" w:cstheme="minorHAnsi"/>
                <w:b/>
                <w:bCs/>
                <w:sz w:val="28"/>
                <w:szCs w:val="28"/>
              </w:rPr>
            </w:pPr>
            <w:r w:rsidRPr="00486DFE">
              <w:rPr>
                <w:rFonts w:asciiTheme="minorHAnsi" w:eastAsia="Arial" w:hAnsiTheme="minorHAnsi" w:cstheme="minorHAnsi"/>
                <w:b/>
                <w:bCs/>
                <w:sz w:val="28"/>
                <w:szCs w:val="28"/>
              </w:rPr>
              <w:t>Ranking</w:t>
            </w:r>
          </w:p>
        </w:tc>
        <w:tc>
          <w:tcPr>
            <w:tcW w:w="1978" w:type="dxa"/>
          </w:tcPr>
          <w:p w14:paraId="4B98C472" w14:textId="77777777" w:rsidR="00000E5E" w:rsidRDefault="00000E5E" w:rsidP="008A727F">
            <w:pPr>
              <w:ind w:right="-50"/>
              <w:jc w:val="center"/>
              <w:rPr>
                <w:rFonts w:asciiTheme="minorHAnsi" w:eastAsia="Arial" w:hAnsiTheme="minorHAnsi" w:cstheme="minorHAnsi"/>
                <w:b/>
                <w:bCs/>
                <w:sz w:val="28"/>
                <w:szCs w:val="28"/>
              </w:rPr>
            </w:pPr>
          </w:p>
          <w:p w14:paraId="1A30E8A7" w14:textId="3DB10850" w:rsidR="00000E5E" w:rsidRDefault="00000E5E" w:rsidP="008A727F">
            <w:pPr>
              <w:ind w:right="-50"/>
              <w:jc w:val="center"/>
              <w:rPr>
                <w:rFonts w:asciiTheme="minorHAnsi" w:eastAsia="Arial" w:hAnsiTheme="minorHAnsi" w:cstheme="minorHAnsi"/>
                <w:b/>
                <w:bCs/>
                <w:sz w:val="28"/>
                <w:szCs w:val="28"/>
              </w:rPr>
            </w:pPr>
            <w:r>
              <w:rPr>
                <w:rFonts w:asciiTheme="minorHAnsi" w:eastAsia="Arial" w:hAnsiTheme="minorHAnsi" w:cstheme="minorHAnsi"/>
                <w:b/>
                <w:bCs/>
                <w:sz w:val="28"/>
                <w:szCs w:val="28"/>
              </w:rPr>
              <w:t>Type</w:t>
            </w:r>
          </w:p>
        </w:tc>
      </w:tr>
      <w:tr w:rsidR="00000E5E" w14:paraId="2F4FB967" w14:textId="615A0537" w:rsidTr="00AD51F5">
        <w:tc>
          <w:tcPr>
            <w:tcW w:w="2247" w:type="dxa"/>
          </w:tcPr>
          <w:p w14:paraId="71C8B0A4" w14:textId="77777777" w:rsidR="00000E5E" w:rsidRDefault="00000E5E" w:rsidP="008A727F">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1</w:t>
            </w:r>
          </w:p>
        </w:tc>
        <w:tc>
          <w:tcPr>
            <w:tcW w:w="2136" w:type="dxa"/>
          </w:tcPr>
          <w:p w14:paraId="3B2D7612" w14:textId="77777777" w:rsidR="00000E5E" w:rsidRDefault="00000E5E" w:rsidP="008A727F">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Login functionality</w:t>
            </w:r>
          </w:p>
        </w:tc>
        <w:tc>
          <w:tcPr>
            <w:tcW w:w="2212" w:type="dxa"/>
          </w:tcPr>
          <w:p w14:paraId="5A1758FE" w14:textId="77777777" w:rsidR="00000E5E" w:rsidRDefault="00000E5E" w:rsidP="008A727F">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Login pages for admins and freelancers and authentication mechanism to differentiate privilege levels.</w:t>
            </w:r>
          </w:p>
        </w:tc>
        <w:tc>
          <w:tcPr>
            <w:tcW w:w="2025" w:type="dxa"/>
          </w:tcPr>
          <w:p w14:paraId="4CBDFAEA" w14:textId="77777777" w:rsidR="00000E5E" w:rsidRDefault="00000E5E" w:rsidP="008A727F">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MUST HAVE</w:t>
            </w:r>
          </w:p>
        </w:tc>
        <w:tc>
          <w:tcPr>
            <w:tcW w:w="1978" w:type="dxa"/>
          </w:tcPr>
          <w:p w14:paraId="5586F1CF" w14:textId="070B6AD2" w:rsidR="00000E5E" w:rsidRDefault="00000E5E" w:rsidP="008A727F">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Functional</w:t>
            </w:r>
          </w:p>
        </w:tc>
      </w:tr>
      <w:tr w:rsidR="00000E5E" w14:paraId="2AFB2034" w14:textId="34F78271" w:rsidTr="00AD51F5">
        <w:tc>
          <w:tcPr>
            <w:tcW w:w="2247" w:type="dxa"/>
          </w:tcPr>
          <w:p w14:paraId="20886875" w14:textId="77777777" w:rsidR="00000E5E" w:rsidRDefault="00000E5E" w:rsidP="008A727F">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2</w:t>
            </w:r>
          </w:p>
        </w:tc>
        <w:tc>
          <w:tcPr>
            <w:tcW w:w="2136" w:type="dxa"/>
          </w:tcPr>
          <w:p w14:paraId="2C1C0149" w14:textId="77777777" w:rsidR="00000E5E" w:rsidRDefault="00000E5E" w:rsidP="008A727F">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View list of freelancers</w:t>
            </w:r>
          </w:p>
        </w:tc>
        <w:tc>
          <w:tcPr>
            <w:tcW w:w="2212" w:type="dxa"/>
          </w:tcPr>
          <w:p w14:paraId="496A0A83" w14:textId="77777777" w:rsidR="00000E5E" w:rsidRDefault="00000E5E" w:rsidP="008A727F">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Admins should be able to view the list of freelancers registered in the system</w:t>
            </w:r>
          </w:p>
        </w:tc>
        <w:tc>
          <w:tcPr>
            <w:tcW w:w="2025" w:type="dxa"/>
          </w:tcPr>
          <w:p w14:paraId="042217E3" w14:textId="77777777" w:rsidR="00000E5E" w:rsidRDefault="00000E5E" w:rsidP="008A727F">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SHOULD HAVE</w:t>
            </w:r>
          </w:p>
        </w:tc>
        <w:tc>
          <w:tcPr>
            <w:tcW w:w="1978" w:type="dxa"/>
          </w:tcPr>
          <w:p w14:paraId="165406A4" w14:textId="16CCA77A" w:rsidR="00000E5E" w:rsidRDefault="00000E5E" w:rsidP="008A727F">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Functional</w:t>
            </w:r>
          </w:p>
        </w:tc>
      </w:tr>
      <w:tr w:rsidR="00000E5E" w14:paraId="05C49058" w14:textId="308F7009" w:rsidTr="00AD51F5">
        <w:tc>
          <w:tcPr>
            <w:tcW w:w="2247" w:type="dxa"/>
          </w:tcPr>
          <w:p w14:paraId="7F0F4254" w14:textId="77777777" w:rsidR="00000E5E" w:rsidRDefault="00000E5E" w:rsidP="008A727F">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3</w:t>
            </w:r>
          </w:p>
        </w:tc>
        <w:tc>
          <w:tcPr>
            <w:tcW w:w="2136" w:type="dxa"/>
          </w:tcPr>
          <w:p w14:paraId="07708FBF" w14:textId="77777777" w:rsidR="00000E5E" w:rsidRDefault="00000E5E" w:rsidP="008A727F">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View list of admins</w:t>
            </w:r>
          </w:p>
        </w:tc>
        <w:tc>
          <w:tcPr>
            <w:tcW w:w="2212" w:type="dxa"/>
          </w:tcPr>
          <w:p w14:paraId="0447565A" w14:textId="77777777" w:rsidR="00000E5E" w:rsidRDefault="00000E5E" w:rsidP="008A727F">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Admins should be able to view the list of other admins registered in the system</w:t>
            </w:r>
          </w:p>
        </w:tc>
        <w:tc>
          <w:tcPr>
            <w:tcW w:w="2025" w:type="dxa"/>
          </w:tcPr>
          <w:p w14:paraId="3FC86481" w14:textId="77777777" w:rsidR="00000E5E" w:rsidRDefault="00000E5E" w:rsidP="008A727F">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SHOULD HAVE</w:t>
            </w:r>
          </w:p>
        </w:tc>
        <w:tc>
          <w:tcPr>
            <w:tcW w:w="1978" w:type="dxa"/>
          </w:tcPr>
          <w:p w14:paraId="09C9D46D" w14:textId="1B1613A7" w:rsidR="00000E5E" w:rsidRDefault="00000E5E" w:rsidP="008A727F">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Functional</w:t>
            </w:r>
          </w:p>
        </w:tc>
      </w:tr>
      <w:tr w:rsidR="00000E5E" w14:paraId="0750B6B2" w14:textId="1EE71432" w:rsidTr="00AD51F5">
        <w:tc>
          <w:tcPr>
            <w:tcW w:w="2247" w:type="dxa"/>
          </w:tcPr>
          <w:p w14:paraId="60E22D86" w14:textId="77777777" w:rsidR="00000E5E" w:rsidRDefault="00000E5E" w:rsidP="008A727F">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4</w:t>
            </w:r>
          </w:p>
        </w:tc>
        <w:tc>
          <w:tcPr>
            <w:tcW w:w="2136" w:type="dxa"/>
          </w:tcPr>
          <w:p w14:paraId="5FF9584D" w14:textId="77777777" w:rsidR="00000E5E" w:rsidRDefault="00000E5E" w:rsidP="008A727F">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Edit and remove freelancers</w:t>
            </w:r>
          </w:p>
        </w:tc>
        <w:tc>
          <w:tcPr>
            <w:tcW w:w="2212" w:type="dxa"/>
          </w:tcPr>
          <w:p w14:paraId="7BBD6E04" w14:textId="77777777" w:rsidR="00000E5E" w:rsidRDefault="00000E5E" w:rsidP="008A727F">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Admins should have a feature to edit and remove the list of freelancers</w:t>
            </w:r>
          </w:p>
        </w:tc>
        <w:tc>
          <w:tcPr>
            <w:tcW w:w="2025" w:type="dxa"/>
          </w:tcPr>
          <w:p w14:paraId="2D328CCF" w14:textId="77777777" w:rsidR="00000E5E" w:rsidRDefault="00000E5E" w:rsidP="008A727F">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SHOULD HAVE</w:t>
            </w:r>
          </w:p>
        </w:tc>
        <w:tc>
          <w:tcPr>
            <w:tcW w:w="1978" w:type="dxa"/>
          </w:tcPr>
          <w:p w14:paraId="21FE774A" w14:textId="5A3849B9" w:rsidR="00000E5E" w:rsidRDefault="00000E5E" w:rsidP="008A727F">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Functional</w:t>
            </w:r>
          </w:p>
        </w:tc>
      </w:tr>
      <w:tr w:rsidR="00000E5E" w14:paraId="18BB96EB" w14:textId="3A332368" w:rsidTr="00AD51F5">
        <w:tc>
          <w:tcPr>
            <w:tcW w:w="2247" w:type="dxa"/>
          </w:tcPr>
          <w:p w14:paraId="3E7D87CE" w14:textId="77777777" w:rsidR="00000E5E" w:rsidRDefault="00000E5E" w:rsidP="008A727F">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5</w:t>
            </w:r>
          </w:p>
        </w:tc>
        <w:tc>
          <w:tcPr>
            <w:tcW w:w="2136" w:type="dxa"/>
          </w:tcPr>
          <w:p w14:paraId="70CFCC10" w14:textId="77777777" w:rsidR="00000E5E" w:rsidRDefault="00000E5E" w:rsidP="008A727F">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Edit and remove Admins</w:t>
            </w:r>
          </w:p>
        </w:tc>
        <w:tc>
          <w:tcPr>
            <w:tcW w:w="2212" w:type="dxa"/>
          </w:tcPr>
          <w:p w14:paraId="6ED48708" w14:textId="77777777" w:rsidR="00000E5E" w:rsidRDefault="00000E5E" w:rsidP="008A727F">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Admins can’t edit and remove admins from the list of admins</w:t>
            </w:r>
          </w:p>
          <w:p w14:paraId="6A4D3C9C" w14:textId="77777777" w:rsidR="00000E5E" w:rsidRDefault="00000E5E" w:rsidP="008A727F">
            <w:pPr>
              <w:ind w:right="-50"/>
              <w:jc w:val="center"/>
              <w:rPr>
                <w:rFonts w:asciiTheme="minorHAnsi" w:eastAsia="Arial" w:hAnsiTheme="minorHAnsi" w:cstheme="minorHAnsi"/>
                <w:sz w:val="24"/>
                <w:szCs w:val="24"/>
              </w:rPr>
            </w:pPr>
          </w:p>
        </w:tc>
        <w:tc>
          <w:tcPr>
            <w:tcW w:w="2025" w:type="dxa"/>
          </w:tcPr>
          <w:p w14:paraId="301B0C82" w14:textId="77777777" w:rsidR="00000E5E" w:rsidRDefault="00000E5E" w:rsidP="008A727F">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WON’T HAVE</w:t>
            </w:r>
          </w:p>
        </w:tc>
        <w:tc>
          <w:tcPr>
            <w:tcW w:w="1978" w:type="dxa"/>
          </w:tcPr>
          <w:p w14:paraId="56E2183C" w14:textId="68C58CF3" w:rsidR="00000E5E" w:rsidRDefault="00000E5E" w:rsidP="008A727F">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Functional</w:t>
            </w:r>
          </w:p>
        </w:tc>
      </w:tr>
      <w:tr w:rsidR="00000E5E" w14:paraId="42D696E4" w14:textId="3AC88C44" w:rsidTr="00AD51F5">
        <w:tc>
          <w:tcPr>
            <w:tcW w:w="2247" w:type="dxa"/>
          </w:tcPr>
          <w:p w14:paraId="6F9977FB" w14:textId="77777777" w:rsidR="00000E5E" w:rsidRDefault="00000E5E" w:rsidP="008A727F">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6</w:t>
            </w:r>
          </w:p>
        </w:tc>
        <w:tc>
          <w:tcPr>
            <w:tcW w:w="2136" w:type="dxa"/>
          </w:tcPr>
          <w:p w14:paraId="6D9CC461" w14:textId="77777777" w:rsidR="00000E5E" w:rsidRDefault="00000E5E" w:rsidP="008A727F">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Message freelancer</w:t>
            </w:r>
          </w:p>
        </w:tc>
        <w:tc>
          <w:tcPr>
            <w:tcW w:w="2212" w:type="dxa"/>
          </w:tcPr>
          <w:p w14:paraId="3226A22B" w14:textId="77777777" w:rsidR="00000E5E" w:rsidRDefault="00000E5E" w:rsidP="008A727F">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Admins and freelancers can exchange messages</w:t>
            </w:r>
          </w:p>
          <w:p w14:paraId="0F2818E0" w14:textId="77777777" w:rsidR="00000E5E" w:rsidRDefault="00000E5E" w:rsidP="008A727F">
            <w:pPr>
              <w:ind w:right="-50"/>
              <w:jc w:val="center"/>
              <w:rPr>
                <w:rFonts w:asciiTheme="minorHAnsi" w:eastAsia="Arial" w:hAnsiTheme="minorHAnsi" w:cstheme="minorHAnsi"/>
                <w:sz w:val="24"/>
                <w:szCs w:val="24"/>
              </w:rPr>
            </w:pPr>
          </w:p>
        </w:tc>
        <w:tc>
          <w:tcPr>
            <w:tcW w:w="2025" w:type="dxa"/>
          </w:tcPr>
          <w:p w14:paraId="104F0745" w14:textId="77777777" w:rsidR="00000E5E" w:rsidRDefault="00000E5E" w:rsidP="008A727F">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COULD HAVE</w:t>
            </w:r>
          </w:p>
        </w:tc>
        <w:tc>
          <w:tcPr>
            <w:tcW w:w="1978" w:type="dxa"/>
          </w:tcPr>
          <w:p w14:paraId="3AB9D7B5" w14:textId="11D0EC6A" w:rsidR="00000E5E" w:rsidRDefault="00000E5E" w:rsidP="008A727F">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Functional</w:t>
            </w:r>
          </w:p>
        </w:tc>
      </w:tr>
      <w:tr w:rsidR="00000E5E" w14:paraId="28F5159A" w14:textId="06950DC7" w:rsidTr="00AD51F5">
        <w:tc>
          <w:tcPr>
            <w:tcW w:w="2247" w:type="dxa"/>
          </w:tcPr>
          <w:p w14:paraId="3D6784D7" w14:textId="77777777" w:rsidR="00000E5E" w:rsidRDefault="00000E5E" w:rsidP="008A727F">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7</w:t>
            </w:r>
          </w:p>
        </w:tc>
        <w:tc>
          <w:tcPr>
            <w:tcW w:w="2136" w:type="dxa"/>
          </w:tcPr>
          <w:p w14:paraId="4760080B" w14:textId="77777777" w:rsidR="00000E5E" w:rsidRDefault="00000E5E" w:rsidP="008A727F">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Message admin</w:t>
            </w:r>
          </w:p>
        </w:tc>
        <w:tc>
          <w:tcPr>
            <w:tcW w:w="2212" w:type="dxa"/>
          </w:tcPr>
          <w:p w14:paraId="4A2162F7" w14:textId="77777777" w:rsidR="00000E5E" w:rsidRDefault="00000E5E" w:rsidP="008A727F">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Admins and other admins can exchange messages</w:t>
            </w:r>
          </w:p>
          <w:p w14:paraId="7DDE76D1" w14:textId="77777777" w:rsidR="00000E5E" w:rsidRDefault="00000E5E" w:rsidP="008A727F">
            <w:pPr>
              <w:ind w:right="-50"/>
              <w:jc w:val="center"/>
              <w:rPr>
                <w:rFonts w:asciiTheme="minorHAnsi" w:eastAsia="Arial" w:hAnsiTheme="minorHAnsi" w:cstheme="minorHAnsi"/>
                <w:sz w:val="24"/>
                <w:szCs w:val="24"/>
              </w:rPr>
            </w:pPr>
          </w:p>
        </w:tc>
        <w:tc>
          <w:tcPr>
            <w:tcW w:w="2025" w:type="dxa"/>
          </w:tcPr>
          <w:p w14:paraId="5A812F01" w14:textId="77777777" w:rsidR="00000E5E" w:rsidRDefault="00000E5E" w:rsidP="008A727F">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COULD HAVE</w:t>
            </w:r>
          </w:p>
        </w:tc>
        <w:tc>
          <w:tcPr>
            <w:tcW w:w="1978" w:type="dxa"/>
          </w:tcPr>
          <w:p w14:paraId="1F3E48A9" w14:textId="3E8A572F" w:rsidR="00000E5E" w:rsidRDefault="00000E5E" w:rsidP="008A727F">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Functional</w:t>
            </w:r>
          </w:p>
        </w:tc>
      </w:tr>
      <w:tr w:rsidR="00000E5E" w14:paraId="17F82D45" w14:textId="33764C2B" w:rsidTr="00AD51F5">
        <w:tc>
          <w:tcPr>
            <w:tcW w:w="2247" w:type="dxa"/>
          </w:tcPr>
          <w:p w14:paraId="5D4A7F6C" w14:textId="77777777" w:rsidR="00000E5E" w:rsidRDefault="00000E5E" w:rsidP="008A727F">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8</w:t>
            </w:r>
          </w:p>
        </w:tc>
        <w:tc>
          <w:tcPr>
            <w:tcW w:w="2136" w:type="dxa"/>
          </w:tcPr>
          <w:p w14:paraId="0E074135" w14:textId="77777777" w:rsidR="00000E5E" w:rsidRDefault="00000E5E" w:rsidP="008A727F">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List Clients</w:t>
            </w:r>
          </w:p>
        </w:tc>
        <w:tc>
          <w:tcPr>
            <w:tcW w:w="2212" w:type="dxa"/>
          </w:tcPr>
          <w:p w14:paraId="475D421B" w14:textId="77777777" w:rsidR="00000E5E" w:rsidRDefault="00000E5E" w:rsidP="008A727F">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Admins should be able to see list of clients</w:t>
            </w:r>
          </w:p>
          <w:p w14:paraId="5FBDD3F5" w14:textId="77777777" w:rsidR="00000E5E" w:rsidRDefault="00000E5E" w:rsidP="008A727F">
            <w:pPr>
              <w:ind w:right="-50"/>
              <w:jc w:val="center"/>
              <w:rPr>
                <w:rFonts w:asciiTheme="minorHAnsi" w:eastAsia="Arial" w:hAnsiTheme="minorHAnsi" w:cstheme="minorHAnsi"/>
                <w:sz w:val="24"/>
                <w:szCs w:val="24"/>
              </w:rPr>
            </w:pPr>
          </w:p>
        </w:tc>
        <w:tc>
          <w:tcPr>
            <w:tcW w:w="2025" w:type="dxa"/>
          </w:tcPr>
          <w:p w14:paraId="10794928" w14:textId="77777777" w:rsidR="00000E5E" w:rsidRDefault="00000E5E" w:rsidP="008A727F">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SHOULD HAVE</w:t>
            </w:r>
          </w:p>
        </w:tc>
        <w:tc>
          <w:tcPr>
            <w:tcW w:w="1978" w:type="dxa"/>
          </w:tcPr>
          <w:p w14:paraId="5C54E01E" w14:textId="28D2EE86" w:rsidR="00000E5E" w:rsidRDefault="00000E5E" w:rsidP="008A727F">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Functional</w:t>
            </w:r>
          </w:p>
        </w:tc>
      </w:tr>
      <w:tr w:rsidR="00000E5E" w14:paraId="37D22704" w14:textId="3F26B837" w:rsidTr="00AD51F5">
        <w:tc>
          <w:tcPr>
            <w:tcW w:w="2247" w:type="dxa"/>
          </w:tcPr>
          <w:p w14:paraId="26ED6A36" w14:textId="77777777" w:rsidR="00000E5E" w:rsidRDefault="00000E5E" w:rsidP="008A727F">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9</w:t>
            </w:r>
          </w:p>
        </w:tc>
        <w:tc>
          <w:tcPr>
            <w:tcW w:w="2136" w:type="dxa"/>
          </w:tcPr>
          <w:p w14:paraId="7D1071A8" w14:textId="77777777" w:rsidR="00000E5E" w:rsidRDefault="00000E5E" w:rsidP="008A727F">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Add new clients and freelancers</w:t>
            </w:r>
          </w:p>
        </w:tc>
        <w:tc>
          <w:tcPr>
            <w:tcW w:w="2212" w:type="dxa"/>
          </w:tcPr>
          <w:p w14:paraId="43ADA783" w14:textId="398671E5" w:rsidR="00000E5E" w:rsidRDefault="00000E5E" w:rsidP="00AD51F5">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Admins should be able to add new clients, and register new freelancers</w:t>
            </w:r>
          </w:p>
        </w:tc>
        <w:tc>
          <w:tcPr>
            <w:tcW w:w="2025" w:type="dxa"/>
          </w:tcPr>
          <w:p w14:paraId="78001FD5" w14:textId="77777777" w:rsidR="00000E5E" w:rsidRDefault="00000E5E" w:rsidP="008A727F">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MUST HAVE</w:t>
            </w:r>
          </w:p>
        </w:tc>
        <w:tc>
          <w:tcPr>
            <w:tcW w:w="1978" w:type="dxa"/>
          </w:tcPr>
          <w:p w14:paraId="28074941" w14:textId="77777777" w:rsidR="00000E5E" w:rsidRDefault="00000E5E" w:rsidP="008A727F">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Functional</w:t>
            </w:r>
          </w:p>
          <w:p w14:paraId="0DA03643" w14:textId="77777777" w:rsidR="00000E5E" w:rsidRDefault="00000E5E" w:rsidP="008A727F">
            <w:pPr>
              <w:ind w:right="-50"/>
              <w:jc w:val="center"/>
              <w:rPr>
                <w:rFonts w:asciiTheme="minorHAnsi" w:eastAsia="Arial" w:hAnsiTheme="minorHAnsi" w:cstheme="minorHAnsi"/>
                <w:sz w:val="24"/>
                <w:szCs w:val="24"/>
              </w:rPr>
            </w:pPr>
          </w:p>
          <w:p w14:paraId="185E8481" w14:textId="77777777" w:rsidR="00000E5E" w:rsidRDefault="00000E5E" w:rsidP="008A727F">
            <w:pPr>
              <w:ind w:right="-50"/>
              <w:jc w:val="center"/>
              <w:rPr>
                <w:rFonts w:asciiTheme="minorHAnsi" w:eastAsia="Arial" w:hAnsiTheme="minorHAnsi" w:cstheme="minorHAnsi"/>
                <w:sz w:val="24"/>
                <w:szCs w:val="24"/>
              </w:rPr>
            </w:pPr>
          </w:p>
          <w:p w14:paraId="1E3174C9" w14:textId="77777777" w:rsidR="00000E5E" w:rsidRDefault="00000E5E" w:rsidP="008A727F">
            <w:pPr>
              <w:ind w:right="-50"/>
              <w:jc w:val="center"/>
              <w:rPr>
                <w:rFonts w:asciiTheme="minorHAnsi" w:eastAsia="Arial" w:hAnsiTheme="minorHAnsi" w:cstheme="minorHAnsi"/>
                <w:sz w:val="24"/>
                <w:szCs w:val="24"/>
              </w:rPr>
            </w:pPr>
          </w:p>
          <w:p w14:paraId="1BEFCE2B" w14:textId="77777777" w:rsidR="00000E5E" w:rsidRDefault="00000E5E" w:rsidP="008A727F">
            <w:pPr>
              <w:ind w:right="-50"/>
              <w:jc w:val="center"/>
              <w:rPr>
                <w:rFonts w:asciiTheme="minorHAnsi" w:eastAsia="Arial" w:hAnsiTheme="minorHAnsi" w:cstheme="minorHAnsi"/>
                <w:sz w:val="24"/>
                <w:szCs w:val="24"/>
              </w:rPr>
            </w:pPr>
          </w:p>
          <w:p w14:paraId="772C255E" w14:textId="77777777" w:rsidR="00000E5E" w:rsidRDefault="00000E5E" w:rsidP="008A727F">
            <w:pPr>
              <w:ind w:right="-50"/>
              <w:jc w:val="center"/>
              <w:rPr>
                <w:rFonts w:asciiTheme="minorHAnsi" w:eastAsia="Arial" w:hAnsiTheme="minorHAnsi" w:cstheme="minorHAnsi"/>
                <w:sz w:val="24"/>
                <w:szCs w:val="24"/>
              </w:rPr>
            </w:pPr>
          </w:p>
          <w:p w14:paraId="3D9C9487" w14:textId="77777777" w:rsidR="00000E5E" w:rsidRDefault="00000E5E" w:rsidP="008A727F">
            <w:pPr>
              <w:ind w:right="-50"/>
              <w:jc w:val="center"/>
              <w:rPr>
                <w:rFonts w:asciiTheme="minorHAnsi" w:eastAsia="Arial" w:hAnsiTheme="minorHAnsi" w:cstheme="minorHAnsi"/>
                <w:sz w:val="24"/>
                <w:szCs w:val="24"/>
              </w:rPr>
            </w:pPr>
          </w:p>
          <w:p w14:paraId="4B75DD3D" w14:textId="73A28A32" w:rsidR="00000E5E" w:rsidRDefault="00000E5E" w:rsidP="008A727F">
            <w:pPr>
              <w:ind w:right="-50"/>
              <w:jc w:val="center"/>
              <w:rPr>
                <w:rFonts w:asciiTheme="minorHAnsi" w:eastAsia="Arial" w:hAnsiTheme="minorHAnsi" w:cstheme="minorHAnsi"/>
                <w:sz w:val="24"/>
                <w:szCs w:val="24"/>
              </w:rPr>
            </w:pPr>
          </w:p>
        </w:tc>
      </w:tr>
      <w:tr w:rsidR="00000E5E" w14:paraId="447EC4E6" w14:textId="03B53D0A" w:rsidTr="00AD51F5">
        <w:tc>
          <w:tcPr>
            <w:tcW w:w="2247" w:type="dxa"/>
          </w:tcPr>
          <w:p w14:paraId="142F8904" w14:textId="77777777" w:rsidR="00000E5E" w:rsidRDefault="00000E5E" w:rsidP="008A727F">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lastRenderedPageBreak/>
              <w:t>10</w:t>
            </w:r>
          </w:p>
        </w:tc>
        <w:tc>
          <w:tcPr>
            <w:tcW w:w="2136" w:type="dxa"/>
          </w:tcPr>
          <w:p w14:paraId="7EA819A5" w14:textId="77777777" w:rsidR="00000E5E" w:rsidRDefault="00000E5E" w:rsidP="008A727F">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Edit and Remove clients</w:t>
            </w:r>
          </w:p>
        </w:tc>
        <w:tc>
          <w:tcPr>
            <w:tcW w:w="2212" w:type="dxa"/>
          </w:tcPr>
          <w:p w14:paraId="11ECBBD1" w14:textId="77777777" w:rsidR="00000E5E" w:rsidRDefault="00000E5E" w:rsidP="008A727F">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Admins should have a feature to edit and remove the list of clients</w:t>
            </w:r>
          </w:p>
          <w:p w14:paraId="41EDF18E" w14:textId="77777777" w:rsidR="00000E5E" w:rsidRDefault="00000E5E" w:rsidP="008A727F">
            <w:pPr>
              <w:ind w:right="-50"/>
              <w:jc w:val="center"/>
              <w:rPr>
                <w:rFonts w:asciiTheme="minorHAnsi" w:eastAsia="Arial" w:hAnsiTheme="minorHAnsi" w:cstheme="minorHAnsi"/>
                <w:sz w:val="24"/>
                <w:szCs w:val="24"/>
              </w:rPr>
            </w:pPr>
          </w:p>
        </w:tc>
        <w:tc>
          <w:tcPr>
            <w:tcW w:w="2025" w:type="dxa"/>
          </w:tcPr>
          <w:p w14:paraId="6058AA01" w14:textId="77777777" w:rsidR="00000E5E" w:rsidRDefault="00000E5E" w:rsidP="008A727F">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SHOULD HAVE</w:t>
            </w:r>
          </w:p>
        </w:tc>
        <w:tc>
          <w:tcPr>
            <w:tcW w:w="1978" w:type="dxa"/>
          </w:tcPr>
          <w:p w14:paraId="5AF34DDF" w14:textId="46B9C82D" w:rsidR="00000E5E" w:rsidRDefault="00000E5E" w:rsidP="008A727F">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Functional</w:t>
            </w:r>
          </w:p>
        </w:tc>
      </w:tr>
      <w:tr w:rsidR="00000E5E" w14:paraId="32C317DA" w14:textId="42FF486A" w:rsidTr="00AD51F5">
        <w:tc>
          <w:tcPr>
            <w:tcW w:w="2247" w:type="dxa"/>
          </w:tcPr>
          <w:p w14:paraId="4E5491E8" w14:textId="77777777" w:rsidR="00000E5E" w:rsidRDefault="00000E5E" w:rsidP="008A727F">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11</w:t>
            </w:r>
          </w:p>
        </w:tc>
        <w:tc>
          <w:tcPr>
            <w:tcW w:w="2136" w:type="dxa"/>
          </w:tcPr>
          <w:p w14:paraId="1D6E4FC5" w14:textId="77777777" w:rsidR="00000E5E" w:rsidRDefault="00000E5E" w:rsidP="008A727F">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Create new projects</w:t>
            </w:r>
          </w:p>
        </w:tc>
        <w:tc>
          <w:tcPr>
            <w:tcW w:w="2212" w:type="dxa"/>
          </w:tcPr>
          <w:p w14:paraId="2BF6EDEB" w14:textId="77777777" w:rsidR="00000E5E" w:rsidRDefault="00000E5E" w:rsidP="008A727F">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Admins should be able to create new projects</w:t>
            </w:r>
          </w:p>
        </w:tc>
        <w:tc>
          <w:tcPr>
            <w:tcW w:w="2025" w:type="dxa"/>
          </w:tcPr>
          <w:p w14:paraId="3B12106F" w14:textId="77777777" w:rsidR="00000E5E" w:rsidRDefault="00000E5E" w:rsidP="008A727F">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MUST HAVE</w:t>
            </w:r>
          </w:p>
          <w:p w14:paraId="7DED44E1" w14:textId="77777777" w:rsidR="00000E5E" w:rsidRDefault="00000E5E" w:rsidP="00AD51F5">
            <w:pPr>
              <w:ind w:right="-50"/>
              <w:rPr>
                <w:rFonts w:asciiTheme="minorHAnsi" w:eastAsia="Arial" w:hAnsiTheme="minorHAnsi" w:cstheme="minorHAnsi"/>
                <w:sz w:val="24"/>
                <w:szCs w:val="24"/>
              </w:rPr>
            </w:pPr>
          </w:p>
          <w:p w14:paraId="127878E8" w14:textId="77777777" w:rsidR="00000E5E" w:rsidRDefault="00000E5E" w:rsidP="008A727F">
            <w:pPr>
              <w:ind w:right="-50"/>
              <w:jc w:val="center"/>
              <w:rPr>
                <w:rFonts w:asciiTheme="minorHAnsi" w:eastAsia="Arial" w:hAnsiTheme="minorHAnsi" w:cstheme="minorHAnsi"/>
                <w:sz w:val="24"/>
                <w:szCs w:val="24"/>
              </w:rPr>
            </w:pPr>
          </w:p>
        </w:tc>
        <w:tc>
          <w:tcPr>
            <w:tcW w:w="1978" w:type="dxa"/>
          </w:tcPr>
          <w:p w14:paraId="5689F3A2" w14:textId="3AFADC54" w:rsidR="00000E5E" w:rsidRDefault="00000E5E" w:rsidP="008A727F">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Functional</w:t>
            </w:r>
          </w:p>
        </w:tc>
      </w:tr>
    </w:tbl>
    <w:p w14:paraId="0176C92F" w14:textId="77777777" w:rsidR="00000E5E" w:rsidRDefault="00000E5E" w:rsidP="00000E5E">
      <w:pPr>
        <w:ind w:right="-50"/>
        <w:rPr>
          <w:rFonts w:asciiTheme="minorHAnsi" w:eastAsia="Arial" w:hAnsiTheme="minorHAnsi" w:cstheme="minorHAnsi"/>
          <w:sz w:val="24"/>
          <w:szCs w:val="24"/>
        </w:rPr>
      </w:pPr>
    </w:p>
    <w:tbl>
      <w:tblPr>
        <w:tblStyle w:val="TableGrid"/>
        <w:tblW w:w="0" w:type="auto"/>
        <w:tblLook w:val="04A0" w:firstRow="1" w:lastRow="0" w:firstColumn="1" w:lastColumn="0" w:noHBand="0" w:noVBand="1"/>
      </w:tblPr>
      <w:tblGrid>
        <w:gridCol w:w="1938"/>
        <w:gridCol w:w="2188"/>
        <w:gridCol w:w="2199"/>
        <w:gridCol w:w="2109"/>
        <w:gridCol w:w="1882"/>
      </w:tblGrid>
      <w:tr w:rsidR="00000E5E" w14:paraId="4C06390A" w14:textId="79CC5196" w:rsidTr="00000E5E">
        <w:tc>
          <w:tcPr>
            <w:tcW w:w="1938" w:type="dxa"/>
          </w:tcPr>
          <w:p w14:paraId="4510D263" w14:textId="77777777" w:rsidR="00000E5E" w:rsidRDefault="00000E5E" w:rsidP="008A727F">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12</w:t>
            </w:r>
          </w:p>
        </w:tc>
        <w:tc>
          <w:tcPr>
            <w:tcW w:w="2188" w:type="dxa"/>
          </w:tcPr>
          <w:p w14:paraId="3163F04A" w14:textId="77777777" w:rsidR="00000E5E" w:rsidRDefault="00000E5E" w:rsidP="008A727F">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Edit and Remove projects</w:t>
            </w:r>
          </w:p>
        </w:tc>
        <w:tc>
          <w:tcPr>
            <w:tcW w:w="2199" w:type="dxa"/>
          </w:tcPr>
          <w:p w14:paraId="203C09B8" w14:textId="75CC3687" w:rsidR="00000E5E" w:rsidRDefault="00000E5E" w:rsidP="00AD51F5">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Admins should be able to edit and remove the list of clients</w:t>
            </w:r>
          </w:p>
        </w:tc>
        <w:tc>
          <w:tcPr>
            <w:tcW w:w="2109" w:type="dxa"/>
          </w:tcPr>
          <w:p w14:paraId="3A4D8C25" w14:textId="77777777" w:rsidR="00000E5E" w:rsidRDefault="00000E5E" w:rsidP="008A727F">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SHOULD HAVE</w:t>
            </w:r>
          </w:p>
        </w:tc>
        <w:tc>
          <w:tcPr>
            <w:tcW w:w="1882" w:type="dxa"/>
          </w:tcPr>
          <w:p w14:paraId="2E62E719" w14:textId="4EE2E2A2" w:rsidR="00000E5E" w:rsidRDefault="00000E5E" w:rsidP="008A727F">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Functional</w:t>
            </w:r>
          </w:p>
        </w:tc>
      </w:tr>
      <w:tr w:rsidR="00000E5E" w14:paraId="14FA3729" w14:textId="23486A73" w:rsidTr="00000E5E">
        <w:tc>
          <w:tcPr>
            <w:tcW w:w="1938" w:type="dxa"/>
          </w:tcPr>
          <w:p w14:paraId="25C7070E" w14:textId="77777777" w:rsidR="00000E5E" w:rsidRDefault="00000E5E" w:rsidP="008A727F">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13</w:t>
            </w:r>
          </w:p>
        </w:tc>
        <w:tc>
          <w:tcPr>
            <w:tcW w:w="2188" w:type="dxa"/>
          </w:tcPr>
          <w:p w14:paraId="5F66766E" w14:textId="77777777" w:rsidR="00000E5E" w:rsidRDefault="00000E5E" w:rsidP="008A727F">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View Tasks</w:t>
            </w:r>
          </w:p>
        </w:tc>
        <w:tc>
          <w:tcPr>
            <w:tcW w:w="2199" w:type="dxa"/>
          </w:tcPr>
          <w:p w14:paraId="78DA4BB3" w14:textId="77777777" w:rsidR="00000E5E" w:rsidRDefault="00000E5E" w:rsidP="008A727F">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Admins should be able to view all tasks</w:t>
            </w:r>
          </w:p>
          <w:p w14:paraId="699707E3" w14:textId="77777777" w:rsidR="00000E5E" w:rsidRDefault="00000E5E" w:rsidP="008A727F">
            <w:pPr>
              <w:ind w:right="-50"/>
              <w:jc w:val="center"/>
              <w:rPr>
                <w:rFonts w:asciiTheme="minorHAnsi" w:eastAsia="Arial" w:hAnsiTheme="minorHAnsi" w:cstheme="minorHAnsi"/>
                <w:sz w:val="24"/>
                <w:szCs w:val="24"/>
              </w:rPr>
            </w:pPr>
          </w:p>
        </w:tc>
        <w:tc>
          <w:tcPr>
            <w:tcW w:w="2109" w:type="dxa"/>
          </w:tcPr>
          <w:p w14:paraId="62168507" w14:textId="77777777" w:rsidR="00000E5E" w:rsidRDefault="00000E5E" w:rsidP="008A727F">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SHOULD HAVE</w:t>
            </w:r>
          </w:p>
        </w:tc>
        <w:tc>
          <w:tcPr>
            <w:tcW w:w="1882" w:type="dxa"/>
          </w:tcPr>
          <w:p w14:paraId="2C287261" w14:textId="5F3A0022" w:rsidR="00000E5E" w:rsidRDefault="00000E5E" w:rsidP="008A727F">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Functional</w:t>
            </w:r>
          </w:p>
        </w:tc>
      </w:tr>
      <w:tr w:rsidR="00000E5E" w14:paraId="60371A1D" w14:textId="26B8BA59" w:rsidTr="00000E5E">
        <w:tc>
          <w:tcPr>
            <w:tcW w:w="1938" w:type="dxa"/>
          </w:tcPr>
          <w:p w14:paraId="5E22DCA9" w14:textId="77777777" w:rsidR="00000E5E" w:rsidRDefault="00000E5E" w:rsidP="008A727F">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14</w:t>
            </w:r>
          </w:p>
        </w:tc>
        <w:tc>
          <w:tcPr>
            <w:tcW w:w="2188" w:type="dxa"/>
          </w:tcPr>
          <w:p w14:paraId="7A782525" w14:textId="77777777" w:rsidR="00000E5E" w:rsidRDefault="00000E5E" w:rsidP="008A727F">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Edit and remove tasks</w:t>
            </w:r>
          </w:p>
        </w:tc>
        <w:tc>
          <w:tcPr>
            <w:tcW w:w="2199" w:type="dxa"/>
          </w:tcPr>
          <w:p w14:paraId="26416DAD" w14:textId="3654DF2A" w:rsidR="00000E5E" w:rsidRDefault="00000E5E" w:rsidP="00AD51F5">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Admins should have a feature to edit and remove the list of tasks</w:t>
            </w:r>
          </w:p>
        </w:tc>
        <w:tc>
          <w:tcPr>
            <w:tcW w:w="2109" w:type="dxa"/>
          </w:tcPr>
          <w:p w14:paraId="371949F5" w14:textId="77777777" w:rsidR="00000E5E" w:rsidRDefault="00000E5E" w:rsidP="008A727F">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SHOULD HAVE</w:t>
            </w:r>
          </w:p>
        </w:tc>
        <w:tc>
          <w:tcPr>
            <w:tcW w:w="1882" w:type="dxa"/>
          </w:tcPr>
          <w:p w14:paraId="17D1AA46" w14:textId="7C0186F5" w:rsidR="00000E5E" w:rsidRDefault="00000E5E" w:rsidP="008A727F">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Functional</w:t>
            </w:r>
          </w:p>
        </w:tc>
      </w:tr>
      <w:tr w:rsidR="00000E5E" w14:paraId="33CA7325" w14:textId="617DECE9" w:rsidTr="00000E5E">
        <w:tc>
          <w:tcPr>
            <w:tcW w:w="1938" w:type="dxa"/>
          </w:tcPr>
          <w:p w14:paraId="3CF1A9C5" w14:textId="77777777" w:rsidR="00000E5E" w:rsidRDefault="00000E5E" w:rsidP="008A727F">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15</w:t>
            </w:r>
          </w:p>
        </w:tc>
        <w:tc>
          <w:tcPr>
            <w:tcW w:w="2188" w:type="dxa"/>
          </w:tcPr>
          <w:p w14:paraId="1E0ABF3D" w14:textId="77777777" w:rsidR="00000E5E" w:rsidRDefault="00000E5E" w:rsidP="008A727F">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Create tasks</w:t>
            </w:r>
          </w:p>
        </w:tc>
        <w:tc>
          <w:tcPr>
            <w:tcW w:w="2199" w:type="dxa"/>
          </w:tcPr>
          <w:p w14:paraId="1D574461" w14:textId="77777777" w:rsidR="00000E5E" w:rsidRDefault="00000E5E" w:rsidP="008A727F">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Admins should be able to create and assign tasks</w:t>
            </w:r>
          </w:p>
          <w:p w14:paraId="37E70013" w14:textId="77777777" w:rsidR="00000E5E" w:rsidRDefault="00000E5E" w:rsidP="008A727F">
            <w:pPr>
              <w:ind w:right="-50"/>
              <w:jc w:val="center"/>
              <w:rPr>
                <w:rFonts w:asciiTheme="minorHAnsi" w:eastAsia="Arial" w:hAnsiTheme="minorHAnsi" w:cstheme="minorHAnsi"/>
                <w:sz w:val="24"/>
                <w:szCs w:val="24"/>
              </w:rPr>
            </w:pPr>
          </w:p>
        </w:tc>
        <w:tc>
          <w:tcPr>
            <w:tcW w:w="2109" w:type="dxa"/>
          </w:tcPr>
          <w:p w14:paraId="33FAB3A4" w14:textId="77777777" w:rsidR="00000E5E" w:rsidRDefault="00000E5E" w:rsidP="008A727F">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MUST HAVE</w:t>
            </w:r>
          </w:p>
        </w:tc>
        <w:tc>
          <w:tcPr>
            <w:tcW w:w="1882" w:type="dxa"/>
          </w:tcPr>
          <w:p w14:paraId="36F68A4D" w14:textId="1169B33D" w:rsidR="00000E5E" w:rsidRDefault="00000E5E" w:rsidP="008A727F">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Functional</w:t>
            </w:r>
          </w:p>
        </w:tc>
      </w:tr>
      <w:tr w:rsidR="00000E5E" w14:paraId="4C659412" w14:textId="2B2475C7" w:rsidTr="00000E5E">
        <w:tc>
          <w:tcPr>
            <w:tcW w:w="1938" w:type="dxa"/>
          </w:tcPr>
          <w:p w14:paraId="78B020BD" w14:textId="77777777" w:rsidR="00000E5E" w:rsidRDefault="00000E5E" w:rsidP="008A727F">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16</w:t>
            </w:r>
          </w:p>
        </w:tc>
        <w:tc>
          <w:tcPr>
            <w:tcW w:w="2188" w:type="dxa"/>
          </w:tcPr>
          <w:p w14:paraId="17E4EBBF" w14:textId="77777777" w:rsidR="00000E5E" w:rsidRDefault="00000E5E" w:rsidP="008A727F">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List projects</w:t>
            </w:r>
          </w:p>
        </w:tc>
        <w:tc>
          <w:tcPr>
            <w:tcW w:w="2199" w:type="dxa"/>
          </w:tcPr>
          <w:p w14:paraId="4434C63E" w14:textId="77777777" w:rsidR="00000E5E" w:rsidRDefault="00000E5E" w:rsidP="008A727F">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Admins should be able to view all projects</w:t>
            </w:r>
          </w:p>
          <w:p w14:paraId="37A619C8" w14:textId="77777777" w:rsidR="00000E5E" w:rsidRDefault="00000E5E" w:rsidP="008A727F">
            <w:pPr>
              <w:ind w:right="-50"/>
              <w:jc w:val="center"/>
              <w:rPr>
                <w:rFonts w:asciiTheme="minorHAnsi" w:eastAsia="Arial" w:hAnsiTheme="minorHAnsi" w:cstheme="minorHAnsi"/>
                <w:sz w:val="24"/>
                <w:szCs w:val="24"/>
              </w:rPr>
            </w:pPr>
          </w:p>
        </w:tc>
        <w:tc>
          <w:tcPr>
            <w:tcW w:w="2109" w:type="dxa"/>
          </w:tcPr>
          <w:p w14:paraId="7A37DEA7" w14:textId="77777777" w:rsidR="00000E5E" w:rsidRDefault="00000E5E" w:rsidP="008A727F">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SHOULD HAVE</w:t>
            </w:r>
          </w:p>
        </w:tc>
        <w:tc>
          <w:tcPr>
            <w:tcW w:w="1882" w:type="dxa"/>
          </w:tcPr>
          <w:p w14:paraId="30C729E9" w14:textId="445E6856" w:rsidR="00000E5E" w:rsidRDefault="00000E5E" w:rsidP="008A727F">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Functional</w:t>
            </w:r>
          </w:p>
        </w:tc>
      </w:tr>
      <w:tr w:rsidR="00000E5E" w14:paraId="24DB070C" w14:textId="639FA895" w:rsidTr="00000E5E">
        <w:tc>
          <w:tcPr>
            <w:tcW w:w="1938" w:type="dxa"/>
          </w:tcPr>
          <w:p w14:paraId="6FEE437D" w14:textId="77777777" w:rsidR="00000E5E" w:rsidRDefault="00000E5E" w:rsidP="008A727F">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17</w:t>
            </w:r>
          </w:p>
        </w:tc>
        <w:tc>
          <w:tcPr>
            <w:tcW w:w="2188" w:type="dxa"/>
          </w:tcPr>
          <w:p w14:paraId="22A00128" w14:textId="77777777" w:rsidR="00000E5E" w:rsidRDefault="00000E5E" w:rsidP="008A727F">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Show analytics and statistics</w:t>
            </w:r>
          </w:p>
        </w:tc>
        <w:tc>
          <w:tcPr>
            <w:tcW w:w="2199" w:type="dxa"/>
          </w:tcPr>
          <w:p w14:paraId="4953725C" w14:textId="71022D7D" w:rsidR="00000E5E" w:rsidRDefault="00000E5E" w:rsidP="00AD51F5">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A high-level statistics page should be there showing data using graphs charts etc.</w:t>
            </w:r>
          </w:p>
        </w:tc>
        <w:tc>
          <w:tcPr>
            <w:tcW w:w="2109" w:type="dxa"/>
          </w:tcPr>
          <w:p w14:paraId="2157155B" w14:textId="77777777" w:rsidR="00000E5E" w:rsidRDefault="00000E5E" w:rsidP="008A727F">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COULD HAVE</w:t>
            </w:r>
          </w:p>
        </w:tc>
        <w:tc>
          <w:tcPr>
            <w:tcW w:w="1882" w:type="dxa"/>
          </w:tcPr>
          <w:p w14:paraId="7F134D44" w14:textId="6403CF1B" w:rsidR="00000E5E" w:rsidRDefault="00000E5E" w:rsidP="008A727F">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Functional</w:t>
            </w:r>
          </w:p>
        </w:tc>
      </w:tr>
      <w:tr w:rsidR="00000E5E" w14:paraId="3EEB01A6" w14:textId="2288348C" w:rsidTr="00000E5E">
        <w:tc>
          <w:tcPr>
            <w:tcW w:w="1938" w:type="dxa"/>
          </w:tcPr>
          <w:p w14:paraId="01AA19AD" w14:textId="77777777" w:rsidR="00000E5E" w:rsidRDefault="00000E5E" w:rsidP="008A727F">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18</w:t>
            </w:r>
          </w:p>
        </w:tc>
        <w:tc>
          <w:tcPr>
            <w:tcW w:w="2188" w:type="dxa"/>
          </w:tcPr>
          <w:p w14:paraId="75A7ABCE" w14:textId="77777777" w:rsidR="00000E5E" w:rsidRDefault="00000E5E" w:rsidP="008A727F">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Editing profile for both admins and freelancers</w:t>
            </w:r>
          </w:p>
        </w:tc>
        <w:tc>
          <w:tcPr>
            <w:tcW w:w="2199" w:type="dxa"/>
          </w:tcPr>
          <w:p w14:paraId="3A5EB58B" w14:textId="7B980F70" w:rsidR="00000E5E" w:rsidRDefault="00000E5E" w:rsidP="00AD51F5">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Admins and freelancers can edit their profiles</w:t>
            </w:r>
          </w:p>
        </w:tc>
        <w:tc>
          <w:tcPr>
            <w:tcW w:w="2109" w:type="dxa"/>
          </w:tcPr>
          <w:p w14:paraId="5E67606C" w14:textId="77777777" w:rsidR="00000E5E" w:rsidRDefault="00000E5E" w:rsidP="008A727F">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COULD HAVE</w:t>
            </w:r>
          </w:p>
        </w:tc>
        <w:tc>
          <w:tcPr>
            <w:tcW w:w="1882" w:type="dxa"/>
          </w:tcPr>
          <w:p w14:paraId="5E54A8AA" w14:textId="179E3972" w:rsidR="00000E5E" w:rsidRDefault="00000E5E" w:rsidP="008A727F">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Functional</w:t>
            </w:r>
          </w:p>
        </w:tc>
      </w:tr>
      <w:tr w:rsidR="00000E5E" w14:paraId="1B986DEA" w14:textId="70D7585F" w:rsidTr="00000E5E">
        <w:tc>
          <w:tcPr>
            <w:tcW w:w="1938" w:type="dxa"/>
          </w:tcPr>
          <w:p w14:paraId="58AB2527" w14:textId="77777777" w:rsidR="00000E5E" w:rsidRDefault="00000E5E" w:rsidP="008A727F">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19</w:t>
            </w:r>
          </w:p>
        </w:tc>
        <w:tc>
          <w:tcPr>
            <w:tcW w:w="2188" w:type="dxa"/>
          </w:tcPr>
          <w:p w14:paraId="38BD3FEE" w14:textId="77777777" w:rsidR="00000E5E" w:rsidRDefault="00000E5E" w:rsidP="008A727F">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Change password for both admins and freelancers</w:t>
            </w:r>
          </w:p>
        </w:tc>
        <w:tc>
          <w:tcPr>
            <w:tcW w:w="2199" w:type="dxa"/>
          </w:tcPr>
          <w:p w14:paraId="4F4A637A" w14:textId="77777777" w:rsidR="00000E5E" w:rsidRDefault="00000E5E" w:rsidP="008A727F">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Admins and freelancers can change passwords</w:t>
            </w:r>
          </w:p>
          <w:p w14:paraId="73D72D3D" w14:textId="77777777" w:rsidR="00000E5E" w:rsidRDefault="00000E5E" w:rsidP="008A727F">
            <w:pPr>
              <w:ind w:right="-50"/>
              <w:jc w:val="center"/>
              <w:rPr>
                <w:rFonts w:asciiTheme="minorHAnsi" w:eastAsia="Arial" w:hAnsiTheme="minorHAnsi" w:cstheme="minorHAnsi"/>
                <w:sz w:val="24"/>
                <w:szCs w:val="24"/>
              </w:rPr>
            </w:pPr>
          </w:p>
        </w:tc>
        <w:tc>
          <w:tcPr>
            <w:tcW w:w="2109" w:type="dxa"/>
          </w:tcPr>
          <w:p w14:paraId="20EF68E9" w14:textId="77777777" w:rsidR="00000E5E" w:rsidRDefault="00000E5E" w:rsidP="008A727F">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COULD HAVE</w:t>
            </w:r>
          </w:p>
        </w:tc>
        <w:tc>
          <w:tcPr>
            <w:tcW w:w="1882" w:type="dxa"/>
          </w:tcPr>
          <w:p w14:paraId="106633D1" w14:textId="7ADA6EE2" w:rsidR="00000E5E" w:rsidRDefault="00000E5E" w:rsidP="008A727F">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Functional</w:t>
            </w:r>
          </w:p>
        </w:tc>
      </w:tr>
      <w:tr w:rsidR="00000E5E" w14:paraId="73374155" w14:textId="3BDEA3C8" w:rsidTr="00000E5E">
        <w:tc>
          <w:tcPr>
            <w:tcW w:w="1938" w:type="dxa"/>
          </w:tcPr>
          <w:p w14:paraId="41BD777C" w14:textId="77777777" w:rsidR="00000E5E" w:rsidRDefault="00000E5E" w:rsidP="008A727F">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20</w:t>
            </w:r>
          </w:p>
        </w:tc>
        <w:tc>
          <w:tcPr>
            <w:tcW w:w="2188" w:type="dxa"/>
          </w:tcPr>
          <w:p w14:paraId="1C9DA2D8" w14:textId="77777777" w:rsidR="00000E5E" w:rsidRDefault="00000E5E" w:rsidP="008A727F">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Mark as complete</w:t>
            </w:r>
          </w:p>
        </w:tc>
        <w:tc>
          <w:tcPr>
            <w:tcW w:w="2199" w:type="dxa"/>
          </w:tcPr>
          <w:p w14:paraId="667D074B" w14:textId="77777777" w:rsidR="00000E5E" w:rsidRDefault="00000E5E" w:rsidP="008A727F">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Freelancers can mark task as complete if completed</w:t>
            </w:r>
          </w:p>
          <w:p w14:paraId="658DA561" w14:textId="77777777" w:rsidR="00000E5E" w:rsidRDefault="00000E5E" w:rsidP="008A727F">
            <w:pPr>
              <w:ind w:right="-50"/>
              <w:jc w:val="center"/>
              <w:rPr>
                <w:rFonts w:asciiTheme="minorHAnsi" w:eastAsia="Arial" w:hAnsiTheme="minorHAnsi" w:cstheme="minorHAnsi"/>
                <w:sz w:val="24"/>
                <w:szCs w:val="24"/>
              </w:rPr>
            </w:pPr>
          </w:p>
        </w:tc>
        <w:tc>
          <w:tcPr>
            <w:tcW w:w="2109" w:type="dxa"/>
          </w:tcPr>
          <w:p w14:paraId="060E71FA" w14:textId="77777777" w:rsidR="00000E5E" w:rsidRDefault="00000E5E" w:rsidP="008A727F">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SHOULD HAVE</w:t>
            </w:r>
          </w:p>
        </w:tc>
        <w:tc>
          <w:tcPr>
            <w:tcW w:w="1882" w:type="dxa"/>
          </w:tcPr>
          <w:p w14:paraId="673DF4BD" w14:textId="5F67875C" w:rsidR="00000E5E" w:rsidRDefault="00000E5E" w:rsidP="008A727F">
            <w:pPr>
              <w:ind w:right="-50"/>
              <w:jc w:val="center"/>
              <w:rPr>
                <w:rFonts w:asciiTheme="minorHAnsi" w:eastAsia="Arial" w:hAnsiTheme="minorHAnsi" w:cstheme="minorHAnsi"/>
                <w:sz w:val="24"/>
                <w:szCs w:val="24"/>
              </w:rPr>
            </w:pPr>
            <w:r>
              <w:rPr>
                <w:rFonts w:asciiTheme="minorHAnsi" w:eastAsia="Arial" w:hAnsiTheme="minorHAnsi" w:cstheme="minorHAnsi"/>
                <w:sz w:val="24"/>
                <w:szCs w:val="24"/>
              </w:rPr>
              <w:t>Functional</w:t>
            </w:r>
          </w:p>
        </w:tc>
      </w:tr>
    </w:tbl>
    <w:p w14:paraId="069180E6" w14:textId="2107A896" w:rsidR="00000E5E" w:rsidRPr="00786BF8" w:rsidRDefault="00000E5E" w:rsidP="00000E5E">
      <w:pPr>
        <w:ind w:right="-50"/>
        <w:rPr>
          <w:rFonts w:asciiTheme="minorHAnsi" w:eastAsia="Arial" w:hAnsiTheme="minorHAnsi" w:cstheme="minorHAnsi"/>
          <w:i/>
          <w:iCs/>
          <w:sz w:val="24"/>
          <w:szCs w:val="24"/>
        </w:rPr>
      </w:pPr>
      <w:r w:rsidRPr="00786BF8">
        <w:rPr>
          <w:rFonts w:asciiTheme="minorHAnsi" w:eastAsia="Arial" w:hAnsiTheme="minorHAnsi" w:cstheme="minorHAnsi"/>
          <w:i/>
          <w:iCs/>
          <w:sz w:val="24"/>
          <w:szCs w:val="24"/>
        </w:rPr>
        <w:t xml:space="preserve">TABLE </w:t>
      </w:r>
      <w:r>
        <w:rPr>
          <w:rFonts w:asciiTheme="minorHAnsi" w:eastAsia="Arial" w:hAnsiTheme="minorHAnsi" w:cstheme="minorHAnsi"/>
          <w:i/>
          <w:iCs/>
          <w:sz w:val="24"/>
          <w:szCs w:val="24"/>
        </w:rPr>
        <w:t>4</w:t>
      </w:r>
      <w:r w:rsidRPr="00786BF8">
        <w:rPr>
          <w:rFonts w:asciiTheme="minorHAnsi" w:eastAsia="Arial" w:hAnsiTheme="minorHAnsi" w:cstheme="minorHAnsi"/>
          <w:i/>
          <w:iCs/>
          <w:sz w:val="24"/>
          <w:szCs w:val="24"/>
        </w:rPr>
        <w:t xml:space="preserve"> – </w:t>
      </w:r>
      <w:r>
        <w:rPr>
          <w:rFonts w:asciiTheme="minorHAnsi" w:eastAsia="Arial" w:hAnsiTheme="minorHAnsi" w:cstheme="minorHAnsi"/>
          <w:i/>
          <w:iCs/>
          <w:sz w:val="24"/>
          <w:szCs w:val="24"/>
        </w:rPr>
        <w:t>REQUIREMENTS CATALOGUE</w:t>
      </w:r>
    </w:p>
    <w:p w14:paraId="0738FCDA" w14:textId="139545C9" w:rsidR="00000E5E" w:rsidRDefault="00000E5E" w:rsidP="00665CB3">
      <w:pPr>
        <w:ind w:right="-51"/>
        <w:rPr>
          <w:rFonts w:asciiTheme="minorHAnsi" w:hAnsiTheme="minorHAnsi" w:cstheme="minorHAnsi"/>
          <w:b/>
          <w:bCs/>
          <w:sz w:val="28"/>
          <w:szCs w:val="28"/>
        </w:rPr>
      </w:pPr>
      <w:r w:rsidRPr="00000E5E">
        <w:rPr>
          <w:rFonts w:asciiTheme="minorHAnsi" w:hAnsiTheme="minorHAnsi" w:cstheme="minorHAnsi"/>
          <w:b/>
          <w:bCs/>
          <w:sz w:val="28"/>
          <w:szCs w:val="28"/>
        </w:rPr>
        <w:lastRenderedPageBreak/>
        <w:t>9.2 Use case descriptions using diagram.</w:t>
      </w:r>
    </w:p>
    <w:p w14:paraId="75E5C6AB" w14:textId="1F8CA1A4" w:rsidR="00000E5E" w:rsidRDefault="00000E5E" w:rsidP="00665CB3">
      <w:pPr>
        <w:ind w:right="-51"/>
        <w:rPr>
          <w:rFonts w:asciiTheme="minorHAnsi" w:hAnsiTheme="minorHAnsi" w:cstheme="minorHAnsi"/>
          <w:b/>
          <w:bCs/>
          <w:sz w:val="28"/>
          <w:szCs w:val="28"/>
        </w:rPr>
      </w:pPr>
      <w:r>
        <w:rPr>
          <w:rFonts w:asciiTheme="minorHAnsi" w:eastAsia="Arial" w:hAnsiTheme="minorHAnsi" w:cstheme="minorHAnsi"/>
          <w:noProof/>
          <w:sz w:val="24"/>
          <w:szCs w:val="24"/>
        </w:rPr>
        <w:drawing>
          <wp:inline distT="0" distB="0" distL="0" distR="0" wp14:anchorId="3F664507" wp14:editId="114F0557">
            <wp:extent cx="6647815" cy="922020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1" cstate="print">
                      <a:extLst>
                        <a:ext uri="{28A0092B-C50C-407E-A947-70E740481C1C}">
                          <a14:useLocalDpi xmlns:a14="http://schemas.microsoft.com/office/drawing/2010/main" val="0"/>
                        </a:ext>
                      </a:extLst>
                    </a:blip>
                    <a:srcRect l="6386" r="2277" b="1628"/>
                    <a:stretch/>
                  </pic:blipFill>
                  <pic:spPr bwMode="auto">
                    <a:xfrm>
                      <a:off x="0" y="0"/>
                      <a:ext cx="6652103" cy="9226147"/>
                    </a:xfrm>
                    <a:prstGeom prst="rect">
                      <a:avLst/>
                    </a:prstGeom>
                    <a:ln>
                      <a:noFill/>
                    </a:ln>
                    <a:extLst>
                      <a:ext uri="{53640926-AAD7-44D8-BBD7-CCE9431645EC}">
                        <a14:shadowObscured xmlns:a14="http://schemas.microsoft.com/office/drawing/2010/main"/>
                      </a:ext>
                    </a:extLst>
                  </pic:spPr>
                </pic:pic>
              </a:graphicData>
            </a:graphic>
          </wp:inline>
        </w:drawing>
      </w:r>
    </w:p>
    <w:p w14:paraId="7121CB8B" w14:textId="388A91D3" w:rsidR="00000E5E" w:rsidRDefault="00000E5E" w:rsidP="00665CB3">
      <w:pPr>
        <w:ind w:right="-51"/>
        <w:rPr>
          <w:rFonts w:asciiTheme="minorHAnsi" w:hAnsiTheme="minorHAnsi" w:cstheme="minorHAnsi"/>
          <w:b/>
          <w:bCs/>
          <w:sz w:val="28"/>
          <w:szCs w:val="28"/>
        </w:rPr>
      </w:pPr>
    </w:p>
    <w:p w14:paraId="4C102BAB" w14:textId="23681092" w:rsidR="00000E5E" w:rsidRDefault="00000E5E" w:rsidP="00665CB3">
      <w:pPr>
        <w:ind w:right="-51"/>
        <w:rPr>
          <w:rFonts w:asciiTheme="minorHAnsi" w:hAnsiTheme="minorHAnsi" w:cstheme="minorHAnsi"/>
          <w:b/>
          <w:bCs/>
          <w:sz w:val="28"/>
          <w:szCs w:val="28"/>
        </w:rPr>
      </w:pPr>
    </w:p>
    <w:p w14:paraId="6A507585" w14:textId="2FE0BE5E" w:rsidR="00000E5E" w:rsidRDefault="00000E5E" w:rsidP="00665CB3">
      <w:pPr>
        <w:ind w:right="-51"/>
        <w:rPr>
          <w:rFonts w:asciiTheme="minorHAnsi" w:hAnsiTheme="minorHAnsi" w:cstheme="minorHAnsi"/>
          <w:b/>
          <w:bCs/>
          <w:sz w:val="28"/>
          <w:szCs w:val="28"/>
        </w:rPr>
      </w:pPr>
      <w:r>
        <w:rPr>
          <w:rFonts w:asciiTheme="minorHAnsi" w:hAnsiTheme="minorHAnsi" w:cstheme="minorHAnsi"/>
          <w:b/>
          <w:bCs/>
          <w:sz w:val="28"/>
          <w:szCs w:val="28"/>
        </w:rPr>
        <w:t xml:space="preserve">Freelancer and admin </w:t>
      </w:r>
    </w:p>
    <w:p w14:paraId="5BF3D6F7" w14:textId="348AB220" w:rsidR="00000E5E" w:rsidRDefault="00000E5E" w:rsidP="00665CB3">
      <w:pPr>
        <w:ind w:right="-51"/>
        <w:rPr>
          <w:rFonts w:asciiTheme="minorHAnsi" w:hAnsiTheme="minorHAnsi" w:cstheme="minorHAnsi"/>
          <w:b/>
          <w:bCs/>
          <w:sz w:val="28"/>
          <w:szCs w:val="28"/>
        </w:rPr>
      </w:pPr>
    </w:p>
    <w:p w14:paraId="50F4E927" w14:textId="536B475B" w:rsidR="00000E5E" w:rsidRDefault="00000E5E" w:rsidP="00665CB3">
      <w:pPr>
        <w:ind w:right="-51"/>
        <w:rPr>
          <w:rFonts w:asciiTheme="minorHAnsi" w:hAnsiTheme="minorHAnsi" w:cstheme="minorHAnsi"/>
          <w:sz w:val="24"/>
          <w:szCs w:val="24"/>
        </w:rPr>
      </w:pPr>
      <w:r w:rsidRPr="00000E5E">
        <w:rPr>
          <w:rFonts w:asciiTheme="minorHAnsi" w:hAnsiTheme="minorHAnsi" w:cstheme="minorHAnsi"/>
          <w:sz w:val="24"/>
          <w:szCs w:val="24"/>
        </w:rPr>
        <w:t>Login –</w:t>
      </w:r>
      <w:r w:rsidRPr="00000E5E">
        <w:rPr>
          <w:rFonts w:asciiTheme="minorHAnsi" w:hAnsiTheme="minorHAnsi" w:cstheme="minorHAnsi"/>
          <w:b/>
          <w:bCs/>
          <w:sz w:val="24"/>
          <w:szCs w:val="24"/>
        </w:rPr>
        <w:t xml:space="preserve"> </w:t>
      </w:r>
      <w:r>
        <w:rPr>
          <w:rFonts w:asciiTheme="minorHAnsi" w:hAnsiTheme="minorHAnsi" w:cstheme="minorHAnsi"/>
          <w:sz w:val="24"/>
          <w:szCs w:val="24"/>
        </w:rPr>
        <w:t>freelancers and admins should be able to log in using their credentials.</w:t>
      </w:r>
    </w:p>
    <w:p w14:paraId="559D5994" w14:textId="108275B5" w:rsidR="00E67939" w:rsidRDefault="00E67939" w:rsidP="00665CB3">
      <w:pPr>
        <w:ind w:right="-51"/>
        <w:rPr>
          <w:rFonts w:asciiTheme="minorHAnsi" w:hAnsiTheme="minorHAnsi" w:cstheme="minorHAnsi"/>
          <w:sz w:val="24"/>
          <w:szCs w:val="24"/>
        </w:rPr>
      </w:pPr>
    </w:p>
    <w:p w14:paraId="775742F1" w14:textId="77777777" w:rsidR="00E67939" w:rsidRDefault="00E67939" w:rsidP="00E67939">
      <w:pPr>
        <w:ind w:right="-51"/>
        <w:rPr>
          <w:rFonts w:asciiTheme="minorHAnsi" w:hAnsiTheme="minorHAnsi" w:cstheme="minorHAnsi"/>
          <w:sz w:val="24"/>
          <w:szCs w:val="24"/>
        </w:rPr>
      </w:pPr>
      <w:r>
        <w:rPr>
          <w:rFonts w:asciiTheme="minorHAnsi" w:hAnsiTheme="minorHAnsi" w:cstheme="minorHAnsi"/>
          <w:sz w:val="24"/>
          <w:szCs w:val="24"/>
        </w:rPr>
        <w:t>Edit profile – freelancers should be able to edit their account details.</w:t>
      </w:r>
    </w:p>
    <w:p w14:paraId="69B0168D" w14:textId="77777777" w:rsidR="00E67939" w:rsidRDefault="00E67939" w:rsidP="00E67939">
      <w:pPr>
        <w:ind w:right="-51"/>
        <w:rPr>
          <w:rFonts w:asciiTheme="minorHAnsi" w:hAnsiTheme="minorHAnsi" w:cstheme="minorHAnsi"/>
          <w:sz w:val="24"/>
          <w:szCs w:val="24"/>
        </w:rPr>
      </w:pPr>
    </w:p>
    <w:p w14:paraId="235E1AEE" w14:textId="77777777" w:rsidR="00E67939" w:rsidRDefault="00E67939" w:rsidP="00E67939">
      <w:pPr>
        <w:ind w:right="-51"/>
        <w:rPr>
          <w:rFonts w:asciiTheme="minorHAnsi" w:hAnsiTheme="minorHAnsi" w:cstheme="minorHAnsi"/>
          <w:sz w:val="24"/>
          <w:szCs w:val="24"/>
        </w:rPr>
      </w:pPr>
      <w:r>
        <w:rPr>
          <w:rFonts w:asciiTheme="minorHAnsi" w:hAnsiTheme="minorHAnsi" w:cstheme="minorHAnsi"/>
          <w:sz w:val="24"/>
          <w:szCs w:val="24"/>
        </w:rPr>
        <w:t>Change password – they should also be able to change their password.</w:t>
      </w:r>
    </w:p>
    <w:p w14:paraId="77EA6CA7" w14:textId="77777777" w:rsidR="00E67939" w:rsidRDefault="00E67939" w:rsidP="00665CB3">
      <w:pPr>
        <w:ind w:right="-51"/>
        <w:rPr>
          <w:rFonts w:asciiTheme="minorHAnsi" w:hAnsiTheme="minorHAnsi" w:cstheme="minorHAnsi"/>
          <w:sz w:val="24"/>
          <w:szCs w:val="24"/>
        </w:rPr>
      </w:pPr>
    </w:p>
    <w:p w14:paraId="4DF72F69" w14:textId="40801ED0" w:rsidR="00000E5E" w:rsidRDefault="00000E5E" w:rsidP="00665CB3">
      <w:pPr>
        <w:ind w:right="-51"/>
        <w:rPr>
          <w:rFonts w:asciiTheme="minorHAnsi" w:hAnsiTheme="minorHAnsi" w:cstheme="minorHAnsi"/>
          <w:sz w:val="24"/>
          <w:szCs w:val="24"/>
        </w:rPr>
      </w:pPr>
    </w:p>
    <w:p w14:paraId="0E2AF1B3" w14:textId="77777777" w:rsidR="00E67939" w:rsidRDefault="00E67939" w:rsidP="00665CB3">
      <w:pPr>
        <w:ind w:right="-51"/>
        <w:rPr>
          <w:rFonts w:asciiTheme="minorHAnsi" w:hAnsiTheme="minorHAnsi" w:cstheme="minorHAnsi"/>
          <w:sz w:val="24"/>
          <w:szCs w:val="24"/>
        </w:rPr>
      </w:pPr>
    </w:p>
    <w:p w14:paraId="77B905E1" w14:textId="686D6A46" w:rsidR="00000E5E" w:rsidRPr="00000E5E" w:rsidRDefault="00000E5E" w:rsidP="00665CB3">
      <w:pPr>
        <w:ind w:right="-51"/>
        <w:rPr>
          <w:rFonts w:asciiTheme="minorHAnsi" w:hAnsiTheme="minorHAnsi" w:cstheme="minorHAnsi"/>
          <w:b/>
          <w:bCs/>
          <w:sz w:val="28"/>
          <w:szCs w:val="28"/>
        </w:rPr>
      </w:pPr>
      <w:r w:rsidRPr="00000E5E">
        <w:rPr>
          <w:rFonts w:asciiTheme="minorHAnsi" w:hAnsiTheme="minorHAnsi" w:cstheme="minorHAnsi"/>
          <w:b/>
          <w:bCs/>
          <w:sz w:val="28"/>
          <w:szCs w:val="28"/>
        </w:rPr>
        <w:t>Freelancer</w:t>
      </w:r>
      <w:r>
        <w:rPr>
          <w:rFonts w:asciiTheme="minorHAnsi" w:hAnsiTheme="minorHAnsi" w:cstheme="minorHAnsi"/>
          <w:b/>
          <w:bCs/>
          <w:sz w:val="28"/>
          <w:szCs w:val="28"/>
        </w:rPr>
        <w:t xml:space="preserve"> - </w:t>
      </w:r>
    </w:p>
    <w:p w14:paraId="4ED1DC52" w14:textId="63FE0297" w:rsidR="00000E5E" w:rsidRDefault="00000E5E" w:rsidP="00665CB3">
      <w:pPr>
        <w:ind w:right="-51"/>
        <w:rPr>
          <w:rFonts w:asciiTheme="minorHAnsi" w:hAnsiTheme="minorHAnsi" w:cstheme="minorHAnsi"/>
          <w:sz w:val="24"/>
          <w:szCs w:val="24"/>
        </w:rPr>
      </w:pPr>
    </w:p>
    <w:p w14:paraId="22B63BAA" w14:textId="39434E9A" w:rsidR="00000E5E" w:rsidRDefault="00000E5E" w:rsidP="00665CB3">
      <w:pPr>
        <w:ind w:right="-51"/>
        <w:rPr>
          <w:rFonts w:asciiTheme="minorHAnsi" w:hAnsiTheme="minorHAnsi" w:cstheme="minorHAnsi"/>
          <w:sz w:val="24"/>
          <w:szCs w:val="24"/>
        </w:rPr>
      </w:pPr>
      <w:r>
        <w:rPr>
          <w:rFonts w:asciiTheme="minorHAnsi" w:hAnsiTheme="minorHAnsi" w:cstheme="minorHAnsi"/>
          <w:sz w:val="24"/>
          <w:szCs w:val="24"/>
        </w:rPr>
        <w:t>Complete tasks – freelancers should be able to mark tasks as complete.</w:t>
      </w:r>
    </w:p>
    <w:p w14:paraId="662B4787" w14:textId="2564013A" w:rsidR="00000E5E" w:rsidRDefault="00000E5E" w:rsidP="00665CB3">
      <w:pPr>
        <w:ind w:right="-51"/>
        <w:rPr>
          <w:rFonts w:asciiTheme="minorHAnsi" w:hAnsiTheme="minorHAnsi" w:cstheme="minorHAnsi"/>
          <w:sz w:val="24"/>
          <w:szCs w:val="24"/>
        </w:rPr>
      </w:pPr>
    </w:p>
    <w:p w14:paraId="76AFCEAD" w14:textId="20B7638E" w:rsidR="00000E5E" w:rsidRDefault="00000E5E" w:rsidP="00665CB3">
      <w:pPr>
        <w:ind w:right="-51"/>
        <w:rPr>
          <w:rFonts w:asciiTheme="minorHAnsi" w:hAnsiTheme="minorHAnsi" w:cstheme="minorHAnsi"/>
          <w:sz w:val="24"/>
          <w:szCs w:val="24"/>
        </w:rPr>
      </w:pPr>
      <w:r>
        <w:rPr>
          <w:rFonts w:asciiTheme="minorHAnsi" w:hAnsiTheme="minorHAnsi" w:cstheme="minorHAnsi"/>
          <w:sz w:val="24"/>
          <w:szCs w:val="24"/>
        </w:rPr>
        <w:t>Send messages – freelancers should be able to exchange messages with admins</w:t>
      </w:r>
    </w:p>
    <w:p w14:paraId="3673094A" w14:textId="76383964" w:rsidR="00000E5E" w:rsidRDefault="00000E5E" w:rsidP="00665CB3">
      <w:pPr>
        <w:ind w:right="-51"/>
        <w:rPr>
          <w:rFonts w:asciiTheme="minorHAnsi" w:hAnsiTheme="minorHAnsi" w:cstheme="minorHAnsi"/>
          <w:sz w:val="24"/>
          <w:szCs w:val="24"/>
        </w:rPr>
      </w:pPr>
    </w:p>
    <w:p w14:paraId="65FEA58A" w14:textId="090D7611" w:rsidR="00000E5E" w:rsidRDefault="00000E5E" w:rsidP="00665CB3">
      <w:pPr>
        <w:ind w:right="-51"/>
        <w:rPr>
          <w:rFonts w:asciiTheme="minorHAnsi" w:hAnsiTheme="minorHAnsi" w:cstheme="minorHAnsi"/>
          <w:sz w:val="24"/>
          <w:szCs w:val="24"/>
        </w:rPr>
      </w:pPr>
      <w:r>
        <w:rPr>
          <w:rFonts w:asciiTheme="minorHAnsi" w:hAnsiTheme="minorHAnsi" w:cstheme="minorHAnsi"/>
          <w:sz w:val="24"/>
          <w:szCs w:val="24"/>
        </w:rPr>
        <w:t>View tasks – freelancers should be able to view the tasks they are assigned to do.</w:t>
      </w:r>
    </w:p>
    <w:p w14:paraId="647712C9" w14:textId="0C2B30E7" w:rsidR="00000E5E" w:rsidRDefault="00000E5E" w:rsidP="00665CB3">
      <w:pPr>
        <w:ind w:right="-51"/>
        <w:rPr>
          <w:rFonts w:asciiTheme="minorHAnsi" w:hAnsiTheme="minorHAnsi" w:cstheme="minorHAnsi"/>
          <w:sz w:val="24"/>
          <w:szCs w:val="24"/>
        </w:rPr>
      </w:pPr>
    </w:p>
    <w:p w14:paraId="6FFFB999" w14:textId="77777777" w:rsidR="00E67939" w:rsidRDefault="00E67939" w:rsidP="00665CB3">
      <w:pPr>
        <w:ind w:right="-51"/>
        <w:rPr>
          <w:rFonts w:asciiTheme="minorHAnsi" w:hAnsiTheme="minorHAnsi" w:cstheme="minorHAnsi"/>
          <w:sz w:val="24"/>
          <w:szCs w:val="24"/>
        </w:rPr>
      </w:pPr>
    </w:p>
    <w:p w14:paraId="4FE59F86" w14:textId="3725B7D0" w:rsidR="00000E5E" w:rsidRDefault="00000E5E" w:rsidP="00665CB3">
      <w:pPr>
        <w:ind w:right="-51"/>
        <w:rPr>
          <w:rFonts w:asciiTheme="minorHAnsi" w:hAnsiTheme="minorHAnsi" w:cstheme="minorHAnsi"/>
          <w:sz w:val="24"/>
          <w:szCs w:val="24"/>
        </w:rPr>
      </w:pPr>
    </w:p>
    <w:p w14:paraId="3D098220" w14:textId="7D2E2A6C" w:rsidR="00000E5E" w:rsidRDefault="00000E5E" w:rsidP="00665CB3">
      <w:pPr>
        <w:ind w:right="-51"/>
        <w:rPr>
          <w:rFonts w:asciiTheme="minorHAnsi" w:hAnsiTheme="minorHAnsi" w:cstheme="minorHAnsi"/>
          <w:b/>
          <w:bCs/>
          <w:sz w:val="28"/>
          <w:szCs w:val="28"/>
        </w:rPr>
      </w:pPr>
      <w:r w:rsidRPr="00000E5E">
        <w:rPr>
          <w:rFonts w:asciiTheme="minorHAnsi" w:hAnsiTheme="minorHAnsi" w:cstheme="minorHAnsi"/>
          <w:b/>
          <w:bCs/>
          <w:sz w:val="28"/>
          <w:szCs w:val="28"/>
        </w:rPr>
        <w:t xml:space="preserve">Admin </w:t>
      </w:r>
      <w:r>
        <w:rPr>
          <w:rFonts w:asciiTheme="minorHAnsi" w:hAnsiTheme="minorHAnsi" w:cstheme="minorHAnsi"/>
          <w:b/>
          <w:bCs/>
          <w:sz w:val="28"/>
          <w:szCs w:val="28"/>
        </w:rPr>
        <w:t>–</w:t>
      </w:r>
      <w:r w:rsidRPr="00000E5E">
        <w:rPr>
          <w:rFonts w:asciiTheme="minorHAnsi" w:hAnsiTheme="minorHAnsi" w:cstheme="minorHAnsi"/>
          <w:b/>
          <w:bCs/>
          <w:sz w:val="28"/>
          <w:szCs w:val="28"/>
        </w:rPr>
        <w:t xml:space="preserve"> </w:t>
      </w:r>
    </w:p>
    <w:p w14:paraId="7FA472C6" w14:textId="6F1E7568" w:rsidR="00000E5E" w:rsidRDefault="00000E5E" w:rsidP="00665CB3">
      <w:pPr>
        <w:ind w:right="-51"/>
        <w:rPr>
          <w:rFonts w:asciiTheme="minorHAnsi" w:hAnsiTheme="minorHAnsi" w:cstheme="minorHAnsi"/>
          <w:sz w:val="24"/>
          <w:szCs w:val="24"/>
        </w:rPr>
      </w:pPr>
    </w:p>
    <w:p w14:paraId="7E8B0080" w14:textId="15B572AB" w:rsidR="00000E5E" w:rsidRDefault="00000E5E" w:rsidP="00665CB3">
      <w:pPr>
        <w:ind w:right="-51"/>
        <w:rPr>
          <w:rFonts w:asciiTheme="minorHAnsi" w:hAnsiTheme="minorHAnsi" w:cstheme="minorHAnsi"/>
          <w:sz w:val="24"/>
          <w:szCs w:val="24"/>
        </w:rPr>
      </w:pPr>
      <w:r>
        <w:rPr>
          <w:rFonts w:asciiTheme="minorHAnsi" w:hAnsiTheme="minorHAnsi" w:cstheme="minorHAnsi"/>
          <w:sz w:val="24"/>
          <w:szCs w:val="24"/>
        </w:rPr>
        <w:t>Manage freelancers – admins should be able to add edit and remove freelancers.</w:t>
      </w:r>
    </w:p>
    <w:p w14:paraId="6CFCD62C" w14:textId="3AB13DD6" w:rsidR="00000E5E" w:rsidRDefault="00000E5E" w:rsidP="00665CB3">
      <w:pPr>
        <w:ind w:right="-51"/>
        <w:rPr>
          <w:rFonts w:asciiTheme="minorHAnsi" w:hAnsiTheme="minorHAnsi" w:cstheme="minorHAnsi"/>
          <w:sz w:val="24"/>
          <w:szCs w:val="24"/>
        </w:rPr>
      </w:pPr>
    </w:p>
    <w:p w14:paraId="1623F9D7" w14:textId="5303AE60" w:rsidR="00000E5E" w:rsidRPr="00000E5E" w:rsidRDefault="00000E5E" w:rsidP="00000E5E">
      <w:pPr>
        <w:ind w:right="-51"/>
        <w:rPr>
          <w:rFonts w:asciiTheme="minorHAnsi" w:hAnsiTheme="minorHAnsi" w:cstheme="minorHAnsi"/>
          <w:sz w:val="24"/>
          <w:szCs w:val="24"/>
        </w:rPr>
      </w:pPr>
      <w:r>
        <w:rPr>
          <w:rFonts w:asciiTheme="minorHAnsi" w:hAnsiTheme="minorHAnsi" w:cstheme="minorHAnsi"/>
          <w:sz w:val="24"/>
          <w:szCs w:val="24"/>
        </w:rPr>
        <w:t>Manage clients – admins should be able to add edit and remove clients.</w:t>
      </w:r>
    </w:p>
    <w:p w14:paraId="3C9E0B4A" w14:textId="699A27F2" w:rsidR="00000E5E" w:rsidRDefault="00000E5E" w:rsidP="00665CB3">
      <w:pPr>
        <w:ind w:right="-51"/>
        <w:rPr>
          <w:rFonts w:asciiTheme="minorHAnsi" w:hAnsiTheme="minorHAnsi" w:cstheme="minorHAnsi"/>
          <w:sz w:val="24"/>
          <w:szCs w:val="24"/>
        </w:rPr>
      </w:pPr>
    </w:p>
    <w:p w14:paraId="19C972C7" w14:textId="61B1B3FB" w:rsidR="00000E5E" w:rsidRPr="00000E5E" w:rsidRDefault="00000E5E" w:rsidP="00000E5E">
      <w:pPr>
        <w:ind w:right="-51"/>
        <w:rPr>
          <w:rFonts w:asciiTheme="minorHAnsi" w:hAnsiTheme="minorHAnsi" w:cstheme="minorHAnsi"/>
          <w:sz w:val="24"/>
          <w:szCs w:val="24"/>
        </w:rPr>
      </w:pPr>
      <w:r>
        <w:rPr>
          <w:rFonts w:asciiTheme="minorHAnsi" w:hAnsiTheme="minorHAnsi" w:cstheme="minorHAnsi"/>
          <w:sz w:val="24"/>
          <w:szCs w:val="24"/>
        </w:rPr>
        <w:t>Manage projects – admins should be able to add edit and remove projects.</w:t>
      </w:r>
    </w:p>
    <w:p w14:paraId="59FB53C4" w14:textId="63769E04" w:rsidR="00000E5E" w:rsidRDefault="00000E5E" w:rsidP="00665CB3">
      <w:pPr>
        <w:ind w:right="-51"/>
        <w:rPr>
          <w:rFonts w:asciiTheme="minorHAnsi" w:hAnsiTheme="minorHAnsi" w:cstheme="minorHAnsi"/>
          <w:sz w:val="24"/>
          <w:szCs w:val="24"/>
        </w:rPr>
      </w:pPr>
    </w:p>
    <w:p w14:paraId="7F724EC3" w14:textId="7658B388" w:rsidR="00000E5E" w:rsidRDefault="00000E5E" w:rsidP="00000E5E">
      <w:pPr>
        <w:ind w:right="-51"/>
        <w:rPr>
          <w:rFonts w:asciiTheme="minorHAnsi" w:hAnsiTheme="minorHAnsi" w:cstheme="minorHAnsi"/>
          <w:sz w:val="24"/>
          <w:szCs w:val="24"/>
        </w:rPr>
      </w:pPr>
      <w:r>
        <w:rPr>
          <w:rFonts w:asciiTheme="minorHAnsi" w:hAnsiTheme="minorHAnsi" w:cstheme="minorHAnsi"/>
          <w:sz w:val="24"/>
          <w:szCs w:val="24"/>
        </w:rPr>
        <w:t xml:space="preserve">Manage </w:t>
      </w:r>
      <w:r w:rsidR="00E67939">
        <w:rPr>
          <w:rFonts w:asciiTheme="minorHAnsi" w:hAnsiTheme="minorHAnsi" w:cstheme="minorHAnsi"/>
          <w:sz w:val="24"/>
          <w:szCs w:val="24"/>
        </w:rPr>
        <w:t>tasks</w:t>
      </w:r>
      <w:r>
        <w:rPr>
          <w:rFonts w:asciiTheme="minorHAnsi" w:hAnsiTheme="minorHAnsi" w:cstheme="minorHAnsi"/>
          <w:sz w:val="24"/>
          <w:szCs w:val="24"/>
        </w:rPr>
        <w:t xml:space="preserve"> – admins should be able to add edit and remove </w:t>
      </w:r>
      <w:r w:rsidR="00E67939">
        <w:rPr>
          <w:rFonts w:asciiTheme="minorHAnsi" w:hAnsiTheme="minorHAnsi" w:cstheme="minorHAnsi"/>
          <w:sz w:val="24"/>
          <w:szCs w:val="24"/>
        </w:rPr>
        <w:t>tasks</w:t>
      </w:r>
      <w:r>
        <w:rPr>
          <w:rFonts w:asciiTheme="minorHAnsi" w:hAnsiTheme="minorHAnsi" w:cstheme="minorHAnsi"/>
          <w:sz w:val="24"/>
          <w:szCs w:val="24"/>
        </w:rPr>
        <w:t>.</w:t>
      </w:r>
    </w:p>
    <w:p w14:paraId="43EC6D2E" w14:textId="60255274" w:rsidR="00E67939" w:rsidRDefault="00E67939" w:rsidP="00000E5E">
      <w:pPr>
        <w:ind w:right="-51"/>
        <w:rPr>
          <w:rFonts w:asciiTheme="minorHAnsi" w:hAnsiTheme="minorHAnsi" w:cstheme="minorHAnsi"/>
          <w:sz w:val="24"/>
          <w:szCs w:val="24"/>
        </w:rPr>
      </w:pPr>
    </w:p>
    <w:p w14:paraId="2D484304" w14:textId="3A6D53ED" w:rsidR="00E67939" w:rsidRPr="00000E5E" w:rsidRDefault="00E67939" w:rsidP="00E67939">
      <w:pPr>
        <w:ind w:right="-51"/>
        <w:rPr>
          <w:rFonts w:asciiTheme="minorHAnsi" w:hAnsiTheme="minorHAnsi" w:cstheme="minorHAnsi"/>
          <w:sz w:val="24"/>
          <w:szCs w:val="24"/>
        </w:rPr>
      </w:pPr>
      <w:r>
        <w:rPr>
          <w:rFonts w:asciiTheme="minorHAnsi" w:hAnsiTheme="minorHAnsi" w:cstheme="minorHAnsi"/>
          <w:sz w:val="24"/>
          <w:szCs w:val="24"/>
        </w:rPr>
        <w:t>Manage freelancers’ roles – admins should be able to add edit and remove freelancer roles.</w:t>
      </w:r>
    </w:p>
    <w:p w14:paraId="12D916B1" w14:textId="0F397FFF" w:rsidR="00E67939" w:rsidRDefault="00E67939" w:rsidP="00000E5E">
      <w:pPr>
        <w:ind w:right="-51"/>
        <w:rPr>
          <w:rFonts w:asciiTheme="minorHAnsi" w:hAnsiTheme="minorHAnsi" w:cstheme="minorHAnsi"/>
          <w:sz w:val="24"/>
          <w:szCs w:val="24"/>
        </w:rPr>
      </w:pPr>
    </w:p>
    <w:p w14:paraId="2BF00565" w14:textId="0CF9569B" w:rsidR="00E67939" w:rsidRDefault="00E67939" w:rsidP="00000E5E">
      <w:pPr>
        <w:ind w:right="-51"/>
        <w:rPr>
          <w:rFonts w:asciiTheme="minorHAnsi" w:hAnsiTheme="minorHAnsi" w:cstheme="minorHAnsi"/>
          <w:sz w:val="24"/>
          <w:szCs w:val="24"/>
        </w:rPr>
      </w:pPr>
      <w:r>
        <w:rPr>
          <w:rFonts w:asciiTheme="minorHAnsi" w:hAnsiTheme="minorHAnsi" w:cstheme="minorHAnsi"/>
          <w:sz w:val="24"/>
          <w:szCs w:val="24"/>
        </w:rPr>
        <w:t>View statistics – should be able to view statistics on home page using charts etc.</w:t>
      </w:r>
    </w:p>
    <w:p w14:paraId="547C3706" w14:textId="77777777" w:rsidR="00E67939" w:rsidRPr="00000E5E" w:rsidRDefault="00E67939" w:rsidP="00000E5E">
      <w:pPr>
        <w:ind w:right="-51"/>
        <w:rPr>
          <w:rFonts w:asciiTheme="minorHAnsi" w:hAnsiTheme="minorHAnsi" w:cstheme="minorHAnsi"/>
          <w:sz w:val="24"/>
          <w:szCs w:val="24"/>
        </w:rPr>
      </w:pPr>
    </w:p>
    <w:p w14:paraId="5898F816" w14:textId="2087153B" w:rsidR="00000E5E" w:rsidRDefault="00000E5E" w:rsidP="00665CB3">
      <w:pPr>
        <w:ind w:right="-51"/>
        <w:rPr>
          <w:rFonts w:asciiTheme="minorHAnsi" w:hAnsiTheme="minorHAnsi" w:cstheme="minorHAnsi"/>
          <w:sz w:val="24"/>
          <w:szCs w:val="24"/>
        </w:rPr>
      </w:pPr>
    </w:p>
    <w:p w14:paraId="79462A8F" w14:textId="77777777" w:rsidR="00E67939" w:rsidRDefault="00E67939" w:rsidP="00665CB3">
      <w:pPr>
        <w:ind w:right="-51"/>
        <w:rPr>
          <w:rFonts w:asciiTheme="minorHAnsi" w:hAnsiTheme="minorHAnsi" w:cstheme="minorHAnsi"/>
          <w:sz w:val="24"/>
          <w:szCs w:val="24"/>
        </w:rPr>
      </w:pPr>
    </w:p>
    <w:p w14:paraId="5A66744A" w14:textId="56970093" w:rsidR="00000E5E" w:rsidRDefault="00E67939" w:rsidP="00665CB3">
      <w:pPr>
        <w:ind w:right="-51"/>
        <w:rPr>
          <w:rFonts w:asciiTheme="minorHAnsi" w:hAnsiTheme="minorHAnsi" w:cstheme="minorHAnsi"/>
          <w:b/>
          <w:bCs/>
          <w:sz w:val="28"/>
          <w:szCs w:val="28"/>
        </w:rPr>
      </w:pPr>
      <w:r w:rsidRPr="00E67939">
        <w:rPr>
          <w:rFonts w:asciiTheme="minorHAnsi" w:hAnsiTheme="minorHAnsi" w:cstheme="minorHAnsi"/>
          <w:b/>
          <w:bCs/>
          <w:sz w:val="28"/>
          <w:szCs w:val="28"/>
        </w:rPr>
        <w:t>Tasked.it database</w:t>
      </w:r>
      <w:r>
        <w:rPr>
          <w:rFonts w:asciiTheme="minorHAnsi" w:hAnsiTheme="minorHAnsi" w:cstheme="minorHAnsi"/>
          <w:b/>
          <w:bCs/>
          <w:sz w:val="28"/>
          <w:szCs w:val="28"/>
        </w:rPr>
        <w:t>-</w:t>
      </w:r>
    </w:p>
    <w:p w14:paraId="469926C6" w14:textId="7C715F14" w:rsidR="00E67939" w:rsidRDefault="00E67939" w:rsidP="00665CB3">
      <w:pPr>
        <w:ind w:right="-51"/>
        <w:rPr>
          <w:rFonts w:asciiTheme="minorHAnsi" w:hAnsiTheme="minorHAnsi" w:cstheme="minorHAnsi"/>
          <w:sz w:val="24"/>
          <w:szCs w:val="24"/>
        </w:rPr>
      </w:pPr>
    </w:p>
    <w:p w14:paraId="24598AB6" w14:textId="0E228915" w:rsidR="00E67939" w:rsidRDefault="00E67939" w:rsidP="00665CB3">
      <w:pPr>
        <w:ind w:right="-51"/>
        <w:rPr>
          <w:rFonts w:asciiTheme="minorHAnsi" w:hAnsiTheme="minorHAnsi" w:cstheme="minorHAnsi"/>
          <w:sz w:val="24"/>
          <w:szCs w:val="24"/>
        </w:rPr>
      </w:pPr>
      <w:r>
        <w:rPr>
          <w:rFonts w:asciiTheme="minorHAnsi" w:hAnsiTheme="minorHAnsi" w:cstheme="minorHAnsi"/>
          <w:sz w:val="24"/>
          <w:szCs w:val="24"/>
        </w:rPr>
        <w:t>Verify credentials – check if the credentials provided to log in exists in the database and authenticate user accordingly</w:t>
      </w:r>
    </w:p>
    <w:p w14:paraId="5DF1ACDD" w14:textId="1B818A01" w:rsidR="00E67939" w:rsidRDefault="00E67939" w:rsidP="00665CB3">
      <w:pPr>
        <w:ind w:right="-51"/>
        <w:rPr>
          <w:rFonts w:asciiTheme="minorHAnsi" w:hAnsiTheme="minorHAnsi" w:cstheme="minorHAnsi"/>
          <w:sz w:val="24"/>
          <w:szCs w:val="24"/>
        </w:rPr>
      </w:pPr>
    </w:p>
    <w:p w14:paraId="53981B88" w14:textId="6E4AD33E" w:rsidR="00E67939" w:rsidRDefault="00E67939" w:rsidP="00665CB3">
      <w:pPr>
        <w:ind w:right="-51"/>
        <w:rPr>
          <w:rFonts w:asciiTheme="minorHAnsi" w:hAnsiTheme="minorHAnsi" w:cstheme="minorHAnsi"/>
          <w:sz w:val="24"/>
          <w:szCs w:val="24"/>
        </w:rPr>
      </w:pPr>
      <w:r>
        <w:rPr>
          <w:rFonts w:asciiTheme="minorHAnsi" w:hAnsiTheme="minorHAnsi" w:cstheme="minorHAnsi"/>
          <w:sz w:val="24"/>
          <w:szCs w:val="24"/>
        </w:rPr>
        <w:t>Display error message – throw an error if the credentials are invalid.</w:t>
      </w:r>
    </w:p>
    <w:p w14:paraId="4796E909" w14:textId="0376CD53" w:rsidR="00E67939" w:rsidRDefault="00E67939" w:rsidP="00665CB3">
      <w:pPr>
        <w:ind w:right="-51"/>
        <w:rPr>
          <w:rFonts w:asciiTheme="minorHAnsi" w:hAnsiTheme="minorHAnsi" w:cstheme="minorHAnsi"/>
          <w:sz w:val="24"/>
          <w:szCs w:val="24"/>
        </w:rPr>
      </w:pPr>
    </w:p>
    <w:p w14:paraId="7FAF8E77" w14:textId="3C57BC4B" w:rsidR="00E67939" w:rsidRDefault="00E67939" w:rsidP="00665CB3">
      <w:pPr>
        <w:ind w:right="-51"/>
        <w:rPr>
          <w:rFonts w:asciiTheme="minorHAnsi" w:hAnsiTheme="minorHAnsi" w:cstheme="minorHAnsi"/>
          <w:sz w:val="24"/>
          <w:szCs w:val="24"/>
        </w:rPr>
      </w:pPr>
    </w:p>
    <w:p w14:paraId="0CDF5E4B" w14:textId="27301E26" w:rsidR="00E67939" w:rsidRDefault="00E67939" w:rsidP="00E67939">
      <w:pPr>
        <w:tabs>
          <w:tab w:val="left" w:pos="7815"/>
        </w:tabs>
        <w:rPr>
          <w:rFonts w:asciiTheme="minorHAnsi" w:hAnsiTheme="minorHAnsi" w:cstheme="minorHAnsi"/>
          <w:sz w:val="24"/>
          <w:szCs w:val="24"/>
        </w:rPr>
      </w:pPr>
      <w:r>
        <w:rPr>
          <w:rFonts w:asciiTheme="minorHAnsi" w:hAnsiTheme="minorHAnsi" w:cstheme="minorHAnsi"/>
          <w:sz w:val="24"/>
          <w:szCs w:val="24"/>
        </w:rPr>
        <w:tab/>
      </w:r>
    </w:p>
    <w:p w14:paraId="10A8A46C" w14:textId="30B88FE3" w:rsidR="00E67939" w:rsidRDefault="00E67939" w:rsidP="00E67939">
      <w:pPr>
        <w:tabs>
          <w:tab w:val="left" w:pos="7815"/>
        </w:tabs>
        <w:rPr>
          <w:rFonts w:asciiTheme="minorHAnsi" w:hAnsiTheme="minorHAnsi" w:cstheme="minorHAnsi"/>
          <w:sz w:val="24"/>
          <w:szCs w:val="24"/>
        </w:rPr>
      </w:pPr>
    </w:p>
    <w:p w14:paraId="3374CA56" w14:textId="22831B0A" w:rsidR="00E67939" w:rsidRDefault="00E67939" w:rsidP="00E67939">
      <w:pPr>
        <w:tabs>
          <w:tab w:val="left" w:pos="7815"/>
        </w:tabs>
        <w:rPr>
          <w:rFonts w:asciiTheme="minorHAnsi" w:hAnsiTheme="minorHAnsi" w:cstheme="minorHAnsi"/>
          <w:sz w:val="24"/>
          <w:szCs w:val="24"/>
        </w:rPr>
      </w:pPr>
    </w:p>
    <w:p w14:paraId="2B8CB481" w14:textId="60A2DA81" w:rsidR="00E67939" w:rsidRPr="00AD51F5" w:rsidRDefault="00E67939" w:rsidP="00E67939">
      <w:pPr>
        <w:tabs>
          <w:tab w:val="left" w:pos="7815"/>
        </w:tabs>
        <w:rPr>
          <w:rFonts w:asciiTheme="minorHAnsi" w:hAnsiTheme="minorHAnsi" w:cstheme="minorHAnsi"/>
          <w:b/>
          <w:bCs/>
          <w:sz w:val="28"/>
          <w:szCs w:val="28"/>
        </w:rPr>
      </w:pPr>
      <w:r w:rsidRPr="00E67939">
        <w:rPr>
          <w:rFonts w:asciiTheme="minorHAnsi" w:hAnsiTheme="minorHAnsi" w:cstheme="minorHAnsi"/>
          <w:b/>
          <w:bCs/>
          <w:sz w:val="28"/>
          <w:szCs w:val="28"/>
        </w:rPr>
        <w:lastRenderedPageBreak/>
        <w:t>9.3 Detailed class definitions</w:t>
      </w:r>
      <w:r>
        <w:rPr>
          <w:rFonts w:asciiTheme="minorHAnsi" w:hAnsiTheme="minorHAnsi" w:cstheme="minorHAnsi"/>
          <w:b/>
          <w:bCs/>
          <w:sz w:val="28"/>
          <w:szCs w:val="28"/>
        </w:rPr>
        <w:t>.</w:t>
      </w:r>
    </w:p>
    <w:p w14:paraId="169A6826" w14:textId="4746FF7C" w:rsidR="00E67939" w:rsidRDefault="00E67939" w:rsidP="00E67939">
      <w:pPr>
        <w:tabs>
          <w:tab w:val="left" w:pos="7815"/>
        </w:tabs>
        <w:ind w:left="-851"/>
        <w:rPr>
          <w:rFonts w:asciiTheme="minorHAnsi" w:hAnsiTheme="minorHAnsi" w:cstheme="minorHAnsi"/>
          <w:sz w:val="24"/>
          <w:szCs w:val="24"/>
        </w:rPr>
      </w:pPr>
      <w:r>
        <w:rPr>
          <w:rFonts w:asciiTheme="minorHAnsi" w:hAnsiTheme="minorHAnsi" w:cstheme="minorHAnsi"/>
          <w:noProof/>
          <w:sz w:val="24"/>
          <w:szCs w:val="24"/>
        </w:rPr>
        <w:drawing>
          <wp:inline distT="0" distB="0" distL="0" distR="0" wp14:anchorId="09C413C4" wp14:editId="2DE4360F">
            <wp:extent cx="7562850" cy="9182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4" cstate="print">
                      <a:extLst>
                        <a:ext uri="{28A0092B-C50C-407E-A947-70E740481C1C}">
                          <a14:useLocalDpi xmlns:a14="http://schemas.microsoft.com/office/drawing/2010/main" val="0"/>
                        </a:ext>
                      </a:extLst>
                    </a:blip>
                    <a:srcRect l="1782" t="1737" r="1237" b="2005"/>
                    <a:stretch/>
                  </pic:blipFill>
                  <pic:spPr bwMode="auto">
                    <a:xfrm>
                      <a:off x="0" y="0"/>
                      <a:ext cx="7562850" cy="9182100"/>
                    </a:xfrm>
                    <a:prstGeom prst="rect">
                      <a:avLst/>
                    </a:prstGeom>
                    <a:ln>
                      <a:noFill/>
                    </a:ln>
                    <a:extLst>
                      <a:ext uri="{53640926-AAD7-44D8-BBD7-CCE9431645EC}">
                        <a14:shadowObscured xmlns:a14="http://schemas.microsoft.com/office/drawing/2010/main"/>
                      </a:ext>
                    </a:extLst>
                  </pic:spPr>
                </pic:pic>
              </a:graphicData>
            </a:graphic>
          </wp:inline>
        </w:drawing>
      </w:r>
    </w:p>
    <w:p w14:paraId="5E9F862D" w14:textId="7A7FD2D9" w:rsidR="00E67939" w:rsidRPr="008E4978" w:rsidRDefault="00E67939" w:rsidP="00E67939">
      <w:pPr>
        <w:tabs>
          <w:tab w:val="left" w:pos="7815"/>
        </w:tabs>
        <w:rPr>
          <w:rFonts w:asciiTheme="minorHAnsi" w:hAnsiTheme="minorHAnsi" w:cstheme="minorHAnsi"/>
          <w:b/>
          <w:bCs/>
          <w:sz w:val="24"/>
          <w:szCs w:val="24"/>
        </w:rPr>
      </w:pPr>
      <w:r w:rsidRPr="008E4978">
        <w:rPr>
          <w:rFonts w:asciiTheme="minorHAnsi" w:hAnsiTheme="minorHAnsi" w:cstheme="minorHAnsi"/>
          <w:b/>
          <w:bCs/>
          <w:sz w:val="24"/>
          <w:szCs w:val="24"/>
        </w:rPr>
        <w:lastRenderedPageBreak/>
        <w:t>Admins class</w:t>
      </w:r>
    </w:p>
    <w:p w14:paraId="14C8C898" w14:textId="75C42923" w:rsidR="00E67939" w:rsidRDefault="00E67939" w:rsidP="00E67939">
      <w:pPr>
        <w:tabs>
          <w:tab w:val="left" w:pos="7815"/>
        </w:tabs>
        <w:rPr>
          <w:rFonts w:asciiTheme="minorHAnsi" w:hAnsiTheme="minorHAnsi" w:cstheme="minorHAnsi"/>
          <w:sz w:val="24"/>
          <w:szCs w:val="24"/>
        </w:rPr>
      </w:pPr>
    </w:p>
    <w:p w14:paraId="04C3F38F" w14:textId="5A3AABA0" w:rsidR="00E67939" w:rsidRDefault="00E67939" w:rsidP="00E67939">
      <w:pPr>
        <w:tabs>
          <w:tab w:val="left" w:pos="7815"/>
        </w:tabs>
        <w:rPr>
          <w:rFonts w:asciiTheme="minorHAnsi" w:hAnsiTheme="minorHAnsi" w:cstheme="minorHAnsi"/>
          <w:sz w:val="24"/>
          <w:szCs w:val="24"/>
        </w:rPr>
      </w:pPr>
      <w:r>
        <w:rPr>
          <w:rFonts w:asciiTheme="minorHAnsi" w:hAnsiTheme="minorHAnsi" w:cstheme="minorHAnsi"/>
          <w:sz w:val="24"/>
          <w:szCs w:val="24"/>
        </w:rPr>
        <w:t>This class stores the admins details. It has methods or functions to log in add a new admin, edit profile and change password.</w:t>
      </w:r>
    </w:p>
    <w:p w14:paraId="39E10F58" w14:textId="77777777" w:rsidR="00E67939" w:rsidRDefault="00E67939" w:rsidP="00E67939">
      <w:pPr>
        <w:tabs>
          <w:tab w:val="left" w:pos="7815"/>
        </w:tabs>
        <w:rPr>
          <w:rFonts w:asciiTheme="minorHAnsi" w:hAnsiTheme="minorHAnsi" w:cstheme="minorHAnsi"/>
          <w:sz w:val="24"/>
          <w:szCs w:val="24"/>
        </w:rPr>
      </w:pPr>
    </w:p>
    <w:p w14:paraId="016B0D38" w14:textId="4B21CD0C" w:rsidR="00E67939" w:rsidRPr="008E4978" w:rsidRDefault="00E67939" w:rsidP="00E67939">
      <w:pPr>
        <w:tabs>
          <w:tab w:val="left" w:pos="7815"/>
        </w:tabs>
        <w:rPr>
          <w:rFonts w:asciiTheme="minorHAnsi" w:hAnsiTheme="minorHAnsi" w:cstheme="minorHAnsi"/>
          <w:b/>
          <w:bCs/>
          <w:sz w:val="24"/>
          <w:szCs w:val="24"/>
        </w:rPr>
      </w:pPr>
      <w:r w:rsidRPr="008E4978">
        <w:rPr>
          <w:rFonts w:asciiTheme="minorHAnsi" w:hAnsiTheme="minorHAnsi" w:cstheme="minorHAnsi"/>
          <w:b/>
          <w:bCs/>
          <w:sz w:val="24"/>
          <w:szCs w:val="24"/>
        </w:rPr>
        <w:t xml:space="preserve">Freelancers class </w:t>
      </w:r>
    </w:p>
    <w:p w14:paraId="667FFF22" w14:textId="576B975D" w:rsidR="00E67939" w:rsidRDefault="00E67939" w:rsidP="00E67939">
      <w:pPr>
        <w:tabs>
          <w:tab w:val="left" w:pos="7815"/>
        </w:tabs>
        <w:rPr>
          <w:rFonts w:asciiTheme="minorHAnsi" w:hAnsiTheme="minorHAnsi" w:cstheme="minorHAnsi"/>
          <w:sz w:val="24"/>
          <w:szCs w:val="24"/>
        </w:rPr>
      </w:pPr>
    </w:p>
    <w:p w14:paraId="559AA6B9" w14:textId="331F452C" w:rsidR="00E67939" w:rsidRDefault="00E67939" w:rsidP="00E67939">
      <w:pPr>
        <w:tabs>
          <w:tab w:val="left" w:pos="7815"/>
        </w:tabs>
        <w:rPr>
          <w:rFonts w:asciiTheme="minorHAnsi" w:hAnsiTheme="minorHAnsi" w:cstheme="minorHAnsi"/>
          <w:sz w:val="24"/>
          <w:szCs w:val="24"/>
        </w:rPr>
      </w:pPr>
      <w:r>
        <w:rPr>
          <w:rFonts w:asciiTheme="minorHAnsi" w:hAnsiTheme="minorHAnsi" w:cstheme="minorHAnsi"/>
          <w:sz w:val="24"/>
          <w:szCs w:val="24"/>
        </w:rPr>
        <w:t>This class stores the freelancers’ details and has methods or functions to log in, add new freelancer, edit profile, change password and remove freelancer.</w:t>
      </w:r>
    </w:p>
    <w:p w14:paraId="14E75241" w14:textId="094B38EB" w:rsidR="00E67939" w:rsidRDefault="00E67939" w:rsidP="00E67939">
      <w:pPr>
        <w:tabs>
          <w:tab w:val="left" w:pos="7815"/>
        </w:tabs>
        <w:rPr>
          <w:rFonts w:asciiTheme="minorHAnsi" w:hAnsiTheme="minorHAnsi" w:cstheme="minorHAnsi"/>
          <w:sz w:val="24"/>
          <w:szCs w:val="24"/>
        </w:rPr>
      </w:pPr>
    </w:p>
    <w:p w14:paraId="25D356C8" w14:textId="0735F9C4" w:rsidR="00E67939" w:rsidRPr="008E4978" w:rsidRDefault="00E67939" w:rsidP="00E67939">
      <w:pPr>
        <w:tabs>
          <w:tab w:val="left" w:pos="7815"/>
        </w:tabs>
        <w:rPr>
          <w:rFonts w:asciiTheme="minorHAnsi" w:hAnsiTheme="minorHAnsi" w:cstheme="minorHAnsi"/>
          <w:b/>
          <w:bCs/>
          <w:sz w:val="24"/>
          <w:szCs w:val="24"/>
        </w:rPr>
      </w:pPr>
      <w:r w:rsidRPr="008E4978">
        <w:rPr>
          <w:rFonts w:asciiTheme="minorHAnsi" w:hAnsiTheme="minorHAnsi" w:cstheme="minorHAnsi"/>
          <w:b/>
          <w:bCs/>
          <w:sz w:val="24"/>
          <w:szCs w:val="24"/>
        </w:rPr>
        <w:t>Messages class</w:t>
      </w:r>
    </w:p>
    <w:p w14:paraId="3ADD8370" w14:textId="5F083867" w:rsidR="00E67939" w:rsidRDefault="00E67939" w:rsidP="00E67939">
      <w:pPr>
        <w:tabs>
          <w:tab w:val="left" w:pos="7815"/>
        </w:tabs>
        <w:rPr>
          <w:rFonts w:asciiTheme="minorHAnsi" w:hAnsiTheme="minorHAnsi" w:cstheme="minorHAnsi"/>
          <w:sz w:val="24"/>
          <w:szCs w:val="24"/>
        </w:rPr>
      </w:pPr>
    </w:p>
    <w:p w14:paraId="5968A3A7" w14:textId="0A3F3BB5" w:rsidR="00E67939" w:rsidRDefault="00E67939" w:rsidP="00E67939">
      <w:pPr>
        <w:tabs>
          <w:tab w:val="left" w:pos="7815"/>
        </w:tabs>
        <w:rPr>
          <w:rFonts w:asciiTheme="minorHAnsi" w:hAnsiTheme="minorHAnsi" w:cstheme="minorHAnsi"/>
          <w:sz w:val="24"/>
          <w:szCs w:val="24"/>
        </w:rPr>
      </w:pPr>
      <w:r>
        <w:rPr>
          <w:rFonts w:asciiTheme="minorHAnsi" w:hAnsiTheme="minorHAnsi" w:cstheme="minorHAnsi"/>
          <w:sz w:val="24"/>
          <w:szCs w:val="24"/>
        </w:rPr>
        <w:t>This class stores messages exchanged between admins and freelancers and has methods or functions that allow to send a message, get messages and unsend a message.</w:t>
      </w:r>
    </w:p>
    <w:p w14:paraId="36E2503E" w14:textId="232D2AEC" w:rsidR="00E67939" w:rsidRDefault="00E67939" w:rsidP="00E67939">
      <w:pPr>
        <w:tabs>
          <w:tab w:val="left" w:pos="7815"/>
        </w:tabs>
        <w:rPr>
          <w:rFonts w:asciiTheme="minorHAnsi" w:hAnsiTheme="minorHAnsi" w:cstheme="minorHAnsi"/>
          <w:sz w:val="24"/>
          <w:szCs w:val="24"/>
        </w:rPr>
      </w:pPr>
    </w:p>
    <w:p w14:paraId="16D475C1" w14:textId="20781FF8" w:rsidR="00E67939" w:rsidRPr="008E4978" w:rsidRDefault="00E67939" w:rsidP="00E67939">
      <w:pPr>
        <w:tabs>
          <w:tab w:val="left" w:pos="7815"/>
        </w:tabs>
        <w:rPr>
          <w:rFonts w:asciiTheme="minorHAnsi" w:hAnsiTheme="minorHAnsi" w:cstheme="minorHAnsi"/>
          <w:b/>
          <w:bCs/>
          <w:sz w:val="24"/>
          <w:szCs w:val="24"/>
        </w:rPr>
      </w:pPr>
      <w:r w:rsidRPr="008E4978">
        <w:rPr>
          <w:rFonts w:asciiTheme="minorHAnsi" w:hAnsiTheme="minorHAnsi" w:cstheme="minorHAnsi"/>
          <w:b/>
          <w:bCs/>
          <w:sz w:val="24"/>
          <w:szCs w:val="24"/>
        </w:rPr>
        <w:t xml:space="preserve">Tasks class </w:t>
      </w:r>
    </w:p>
    <w:p w14:paraId="3B6F2F42" w14:textId="3374B95D" w:rsidR="00E67939" w:rsidRDefault="00E67939" w:rsidP="00E67939">
      <w:pPr>
        <w:tabs>
          <w:tab w:val="left" w:pos="7815"/>
        </w:tabs>
        <w:rPr>
          <w:rFonts w:asciiTheme="minorHAnsi" w:hAnsiTheme="minorHAnsi" w:cstheme="minorHAnsi"/>
          <w:sz w:val="24"/>
          <w:szCs w:val="24"/>
        </w:rPr>
      </w:pPr>
    </w:p>
    <w:p w14:paraId="7A8D8837" w14:textId="6DA3E7BE" w:rsidR="00E67939" w:rsidRDefault="00E67939" w:rsidP="00E67939">
      <w:pPr>
        <w:tabs>
          <w:tab w:val="left" w:pos="7815"/>
        </w:tabs>
        <w:rPr>
          <w:rFonts w:asciiTheme="minorHAnsi" w:hAnsiTheme="minorHAnsi" w:cstheme="minorHAnsi"/>
          <w:sz w:val="24"/>
          <w:szCs w:val="24"/>
        </w:rPr>
      </w:pPr>
      <w:r>
        <w:rPr>
          <w:rFonts w:asciiTheme="minorHAnsi" w:hAnsiTheme="minorHAnsi" w:cstheme="minorHAnsi"/>
          <w:sz w:val="24"/>
          <w:szCs w:val="24"/>
        </w:rPr>
        <w:t>This class stores the details about tasks and has methods that allow it to create, edit, view, delete and mark a task as complete.</w:t>
      </w:r>
    </w:p>
    <w:p w14:paraId="2B142032" w14:textId="78BBC998" w:rsidR="00E67939" w:rsidRDefault="00E67939" w:rsidP="00E67939">
      <w:pPr>
        <w:tabs>
          <w:tab w:val="left" w:pos="7815"/>
        </w:tabs>
        <w:rPr>
          <w:rFonts w:asciiTheme="minorHAnsi" w:hAnsiTheme="minorHAnsi" w:cstheme="minorHAnsi"/>
          <w:sz w:val="24"/>
          <w:szCs w:val="24"/>
        </w:rPr>
      </w:pPr>
    </w:p>
    <w:p w14:paraId="29010513" w14:textId="29FA7664" w:rsidR="00E67939" w:rsidRPr="008E4978" w:rsidRDefault="00E67939" w:rsidP="00E67939">
      <w:pPr>
        <w:tabs>
          <w:tab w:val="left" w:pos="7815"/>
        </w:tabs>
        <w:rPr>
          <w:rFonts w:asciiTheme="minorHAnsi" w:hAnsiTheme="minorHAnsi" w:cstheme="minorHAnsi"/>
          <w:b/>
          <w:bCs/>
          <w:sz w:val="24"/>
          <w:szCs w:val="24"/>
        </w:rPr>
      </w:pPr>
      <w:r w:rsidRPr="008E4978">
        <w:rPr>
          <w:rFonts w:asciiTheme="minorHAnsi" w:hAnsiTheme="minorHAnsi" w:cstheme="minorHAnsi"/>
          <w:b/>
          <w:bCs/>
          <w:sz w:val="24"/>
          <w:szCs w:val="24"/>
        </w:rPr>
        <w:t xml:space="preserve">Projects class </w:t>
      </w:r>
    </w:p>
    <w:p w14:paraId="272C6F70" w14:textId="77777777" w:rsidR="00E67939" w:rsidRDefault="00E67939" w:rsidP="00E67939">
      <w:pPr>
        <w:tabs>
          <w:tab w:val="left" w:pos="7815"/>
        </w:tabs>
        <w:rPr>
          <w:rFonts w:asciiTheme="minorHAnsi" w:hAnsiTheme="minorHAnsi" w:cstheme="minorHAnsi"/>
          <w:sz w:val="24"/>
          <w:szCs w:val="24"/>
        </w:rPr>
      </w:pPr>
    </w:p>
    <w:p w14:paraId="6EBBE4BD" w14:textId="0ECB541A" w:rsidR="00E67939" w:rsidRDefault="00E67939" w:rsidP="00E67939">
      <w:pPr>
        <w:tabs>
          <w:tab w:val="left" w:pos="7815"/>
        </w:tabs>
        <w:rPr>
          <w:rFonts w:asciiTheme="minorHAnsi" w:hAnsiTheme="minorHAnsi" w:cstheme="minorHAnsi"/>
          <w:sz w:val="24"/>
          <w:szCs w:val="24"/>
        </w:rPr>
      </w:pPr>
      <w:r>
        <w:rPr>
          <w:rFonts w:asciiTheme="minorHAnsi" w:hAnsiTheme="minorHAnsi" w:cstheme="minorHAnsi"/>
          <w:sz w:val="24"/>
          <w:szCs w:val="24"/>
        </w:rPr>
        <w:t>This class stores the details about projects and has methods that allow it to create, edit, view, delete and mark a project as complete.</w:t>
      </w:r>
    </w:p>
    <w:p w14:paraId="5731B531" w14:textId="29662B3C" w:rsidR="00E67939" w:rsidRDefault="00E67939" w:rsidP="00E67939">
      <w:pPr>
        <w:tabs>
          <w:tab w:val="left" w:pos="7815"/>
        </w:tabs>
        <w:rPr>
          <w:rFonts w:asciiTheme="minorHAnsi" w:hAnsiTheme="minorHAnsi" w:cstheme="minorHAnsi"/>
          <w:sz w:val="24"/>
          <w:szCs w:val="24"/>
        </w:rPr>
      </w:pPr>
    </w:p>
    <w:p w14:paraId="4F9562B4" w14:textId="30F87F4A" w:rsidR="00E67939" w:rsidRDefault="00E67939" w:rsidP="00E67939">
      <w:pPr>
        <w:tabs>
          <w:tab w:val="left" w:pos="7815"/>
        </w:tabs>
        <w:rPr>
          <w:rFonts w:asciiTheme="minorHAnsi" w:hAnsiTheme="minorHAnsi" w:cstheme="minorHAnsi"/>
          <w:sz w:val="24"/>
          <w:szCs w:val="24"/>
        </w:rPr>
      </w:pPr>
    </w:p>
    <w:p w14:paraId="483802F0" w14:textId="4F72B69D" w:rsidR="00E67939" w:rsidRPr="008E4978" w:rsidRDefault="00E67939" w:rsidP="00E67939">
      <w:pPr>
        <w:tabs>
          <w:tab w:val="left" w:pos="7815"/>
        </w:tabs>
        <w:rPr>
          <w:rFonts w:asciiTheme="minorHAnsi" w:hAnsiTheme="minorHAnsi" w:cstheme="minorHAnsi"/>
          <w:b/>
          <w:bCs/>
          <w:sz w:val="24"/>
          <w:szCs w:val="24"/>
        </w:rPr>
      </w:pPr>
      <w:r w:rsidRPr="008E4978">
        <w:rPr>
          <w:rFonts w:asciiTheme="minorHAnsi" w:hAnsiTheme="minorHAnsi" w:cstheme="minorHAnsi"/>
          <w:b/>
          <w:bCs/>
          <w:sz w:val="24"/>
          <w:szCs w:val="24"/>
        </w:rPr>
        <w:t xml:space="preserve">Roles class </w:t>
      </w:r>
    </w:p>
    <w:p w14:paraId="7ED480F8" w14:textId="3964A56D" w:rsidR="00E67939" w:rsidRDefault="00E67939" w:rsidP="00E67939">
      <w:pPr>
        <w:tabs>
          <w:tab w:val="left" w:pos="7815"/>
        </w:tabs>
        <w:rPr>
          <w:rFonts w:asciiTheme="minorHAnsi" w:hAnsiTheme="minorHAnsi" w:cstheme="minorHAnsi"/>
          <w:sz w:val="24"/>
          <w:szCs w:val="24"/>
        </w:rPr>
      </w:pPr>
    </w:p>
    <w:p w14:paraId="58EE31F2" w14:textId="22B87918" w:rsidR="00E67939" w:rsidRDefault="00E67939" w:rsidP="00E67939">
      <w:pPr>
        <w:tabs>
          <w:tab w:val="left" w:pos="7815"/>
        </w:tabs>
        <w:rPr>
          <w:rFonts w:asciiTheme="minorHAnsi" w:hAnsiTheme="minorHAnsi" w:cstheme="minorHAnsi"/>
          <w:sz w:val="24"/>
          <w:szCs w:val="24"/>
        </w:rPr>
      </w:pPr>
      <w:r>
        <w:rPr>
          <w:rFonts w:asciiTheme="minorHAnsi" w:hAnsiTheme="minorHAnsi" w:cstheme="minorHAnsi"/>
          <w:sz w:val="24"/>
          <w:szCs w:val="24"/>
        </w:rPr>
        <w:t>This class stores the details about freelancer roles and has methods that allow it to create, edit, view and delete roles.</w:t>
      </w:r>
    </w:p>
    <w:p w14:paraId="10A6BC78" w14:textId="6798F79F" w:rsidR="00E67939" w:rsidRDefault="00E67939" w:rsidP="00E67939">
      <w:pPr>
        <w:tabs>
          <w:tab w:val="left" w:pos="7815"/>
        </w:tabs>
        <w:rPr>
          <w:rFonts w:asciiTheme="minorHAnsi" w:hAnsiTheme="minorHAnsi" w:cstheme="minorHAnsi"/>
          <w:sz w:val="24"/>
          <w:szCs w:val="24"/>
        </w:rPr>
      </w:pPr>
    </w:p>
    <w:p w14:paraId="3D94EE8A" w14:textId="3C01FC9D" w:rsidR="00E67939" w:rsidRPr="008E4978" w:rsidRDefault="00E67939" w:rsidP="00E67939">
      <w:pPr>
        <w:tabs>
          <w:tab w:val="left" w:pos="7815"/>
        </w:tabs>
        <w:rPr>
          <w:rFonts w:asciiTheme="minorHAnsi" w:hAnsiTheme="minorHAnsi" w:cstheme="minorHAnsi"/>
          <w:b/>
          <w:bCs/>
          <w:sz w:val="24"/>
          <w:szCs w:val="24"/>
        </w:rPr>
      </w:pPr>
      <w:r w:rsidRPr="008E4978">
        <w:rPr>
          <w:rFonts w:asciiTheme="minorHAnsi" w:hAnsiTheme="minorHAnsi" w:cstheme="minorHAnsi"/>
          <w:b/>
          <w:bCs/>
          <w:sz w:val="24"/>
          <w:szCs w:val="24"/>
        </w:rPr>
        <w:t>Clients class</w:t>
      </w:r>
    </w:p>
    <w:p w14:paraId="50A1A488" w14:textId="6431E2CD" w:rsidR="00E67939" w:rsidRDefault="00E67939" w:rsidP="00E67939">
      <w:pPr>
        <w:tabs>
          <w:tab w:val="left" w:pos="7815"/>
        </w:tabs>
        <w:rPr>
          <w:rFonts w:asciiTheme="minorHAnsi" w:hAnsiTheme="minorHAnsi" w:cstheme="minorHAnsi"/>
          <w:sz w:val="24"/>
          <w:szCs w:val="24"/>
        </w:rPr>
      </w:pPr>
    </w:p>
    <w:p w14:paraId="0FBCBDCE" w14:textId="036B0741" w:rsidR="00E67939" w:rsidRDefault="00E67939" w:rsidP="00E67939">
      <w:pPr>
        <w:tabs>
          <w:tab w:val="left" w:pos="7815"/>
        </w:tabs>
        <w:rPr>
          <w:rFonts w:asciiTheme="minorHAnsi" w:hAnsiTheme="minorHAnsi" w:cstheme="minorHAnsi"/>
          <w:sz w:val="24"/>
          <w:szCs w:val="24"/>
        </w:rPr>
      </w:pPr>
      <w:r>
        <w:rPr>
          <w:rFonts w:asciiTheme="minorHAnsi" w:hAnsiTheme="minorHAnsi" w:cstheme="minorHAnsi"/>
          <w:sz w:val="24"/>
          <w:szCs w:val="24"/>
        </w:rPr>
        <w:t>This class stores the details about clients and has methods that allow it to create, edit, view</w:t>
      </w:r>
      <w:r w:rsidR="008E4978">
        <w:rPr>
          <w:rFonts w:asciiTheme="minorHAnsi" w:hAnsiTheme="minorHAnsi" w:cstheme="minorHAnsi"/>
          <w:sz w:val="24"/>
          <w:szCs w:val="24"/>
        </w:rPr>
        <w:t xml:space="preserve"> and delete clients.</w:t>
      </w:r>
    </w:p>
    <w:p w14:paraId="68D6B3CD" w14:textId="77777777" w:rsidR="00E67939" w:rsidRDefault="00E67939" w:rsidP="00E67939">
      <w:pPr>
        <w:tabs>
          <w:tab w:val="left" w:pos="7815"/>
        </w:tabs>
        <w:rPr>
          <w:rFonts w:asciiTheme="minorHAnsi" w:hAnsiTheme="minorHAnsi" w:cstheme="minorHAnsi"/>
          <w:sz w:val="24"/>
          <w:szCs w:val="24"/>
        </w:rPr>
      </w:pPr>
    </w:p>
    <w:p w14:paraId="652B1FD6" w14:textId="3344EF20" w:rsidR="00E67939" w:rsidRDefault="00E67939" w:rsidP="00E67939">
      <w:pPr>
        <w:tabs>
          <w:tab w:val="left" w:pos="7815"/>
        </w:tabs>
        <w:rPr>
          <w:rFonts w:asciiTheme="minorHAnsi" w:hAnsiTheme="minorHAnsi" w:cstheme="minorHAnsi"/>
          <w:sz w:val="24"/>
          <w:szCs w:val="24"/>
        </w:rPr>
      </w:pPr>
    </w:p>
    <w:p w14:paraId="76965B2A" w14:textId="01345179" w:rsidR="008E4978" w:rsidRDefault="008E4978" w:rsidP="00E67939">
      <w:pPr>
        <w:tabs>
          <w:tab w:val="left" w:pos="7815"/>
        </w:tabs>
        <w:rPr>
          <w:rFonts w:asciiTheme="minorHAnsi" w:hAnsiTheme="minorHAnsi" w:cstheme="minorHAnsi"/>
          <w:sz w:val="24"/>
          <w:szCs w:val="24"/>
        </w:rPr>
      </w:pPr>
    </w:p>
    <w:p w14:paraId="4F264222" w14:textId="09C3EE85" w:rsidR="008E4978" w:rsidRDefault="008E4978" w:rsidP="00E67939">
      <w:pPr>
        <w:tabs>
          <w:tab w:val="left" w:pos="7815"/>
        </w:tabs>
        <w:rPr>
          <w:rFonts w:asciiTheme="minorHAnsi" w:hAnsiTheme="minorHAnsi" w:cstheme="minorHAnsi"/>
          <w:sz w:val="24"/>
          <w:szCs w:val="24"/>
        </w:rPr>
      </w:pPr>
    </w:p>
    <w:p w14:paraId="3CA20CEE" w14:textId="2FD6CB2C" w:rsidR="008E4978" w:rsidRDefault="008E4978" w:rsidP="00E67939">
      <w:pPr>
        <w:tabs>
          <w:tab w:val="left" w:pos="7815"/>
        </w:tabs>
        <w:rPr>
          <w:rFonts w:asciiTheme="minorHAnsi" w:hAnsiTheme="minorHAnsi" w:cstheme="minorHAnsi"/>
          <w:sz w:val="24"/>
          <w:szCs w:val="24"/>
        </w:rPr>
      </w:pPr>
    </w:p>
    <w:p w14:paraId="5E3D201D" w14:textId="6A05DD29" w:rsidR="008E4978" w:rsidRDefault="008E4978" w:rsidP="00E67939">
      <w:pPr>
        <w:tabs>
          <w:tab w:val="left" w:pos="7815"/>
        </w:tabs>
        <w:rPr>
          <w:rFonts w:asciiTheme="minorHAnsi" w:hAnsiTheme="minorHAnsi" w:cstheme="minorHAnsi"/>
          <w:sz w:val="24"/>
          <w:szCs w:val="24"/>
        </w:rPr>
      </w:pPr>
    </w:p>
    <w:p w14:paraId="7E026BEC" w14:textId="3DF32A81" w:rsidR="008E4978" w:rsidRDefault="008E4978" w:rsidP="00E67939">
      <w:pPr>
        <w:tabs>
          <w:tab w:val="left" w:pos="7815"/>
        </w:tabs>
        <w:rPr>
          <w:rFonts w:asciiTheme="minorHAnsi" w:hAnsiTheme="minorHAnsi" w:cstheme="minorHAnsi"/>
          <w:sz w:val="24"/>
          <w:szCs w:val="24"/>
        </w:rPr>
      </w:pPr>
    </w:p>
    <w:p w14:paraId="34B274C0" w14:textId="3D35B414" w:rsidR="008E4978" w:rsidRDefault="008E4978" w:rsidP="00E67939">
      <w:pPr>
        <w:tabs>
          <w:tab w:val="left" w:pos="7815"/>
        </w:tabs>
        <w:rPr>
          <w:rFonts w:asciiTheme="minorHAnsi" w:hAnsiTheme="minorHAnsi" w:cstheme="minorHAnsi"/>
          <w:sz w:val="24"/>
          <w:szCs w:val="24"/>
        </w:rPr>
      </w:pPr>
    </w:p>
    <w:p w14:paraId="504A444C" w14:textId="4C2AFA11" w:rsidR="008E4978" w:rsidRDefault="008E4978" w:rsidP="00E67939">
      <w:pPr>
        <w:tabs>
          <w:tab w:val="left" w:pos="7815"/>
        </w:tabs>
        <w:rPr>
          <w:rFonts w:asciiTheme="minorHAnsi" w:hAnsiTheme="minorHAnsi" w:cstheme="minorHAnsi"/>
          <w:sz w:val="24"/>
          <w:szCs w:val="24"/>
        </w:rPr>
      </w:pPr>
    </w:p>
    <w:p w14:paraId="27C82B94" w14:textId="453C9898" w:rsidR="008E4978" w:rsidRDefault="008E4978" w:rsidP="00E67939">
      <w:pPr>
        <w:tabs>
          <w:tab w:val="left" w:pos="7815"/>
        </w:tabs>
        <w:rPr>
          <w:rFonts w:asciiTheme="minorHAnsi" w:hAnsiTheme="minorHAnsi" w:cstheme="minorHAnsi"/>
          <w:sz w:val="24"/>
          <w:szCs w:val="24"/>
        </w:rPr>
      </w:pPr>
    </w:p>
    <w:p w14:paraId="40B6D22A" w14:textId="40A97205" w:rsidR="008E4978" w:rsidRDefault="008E4978" w:rsidP="00E67939">
      <w:pPr>
        <w:tabs>
          <w:tab w:val="left" w:pos="7815"/>
        </w:tabs>
        <w:rPr>
          <w:rFonts w:asciiTheme="minorHAnsi" w:hAnsiTheme="minorHAnsi" w:cstheme="minorHAnsi"/>
          <w:sz w:val="24"/>
          <w:szCs w:val="24"/>
        </w:rPr>
      </w:pPr>
    </w:p>
    <w:p w14:paraId="3F87FEB6" w14:textId="5F435E3D" w:rsidR="008E4978" w:rsidRDefault="008E4978" w:rsidP="00E67939">
      <w:pPr>
        <w:tabs>
          <w:tab w:val="left" w:pos="7815"/>
        </w:tabs>
        <w:rPr>
          <w:rFonts w:asciiTheme="minorHAnsi" w:hAnsiTheme="minorHAnsi" w:cstheme="minorHAnsi"/>
          <w:sz w:val="24"/>
          <w:szCs w:val="24"/>
        </w:rPr>
      </w:pPr>
    </w:p>
    <w:p w14:paraId="368326FF" w14:textId="607BE07F" w:rsidR="008E4978" w:rsidRDefault="008E4978" w:rsidP="00E67939">
      <w:pPr>
        <w:tabs>
          <w:tab w:val="left" w:pos="7815"/>
        </w:tabs>
        <w:rPr>
          <w:rFonts w:asciiTheme="minorHAnsi" w:hAnsiTheme="minorHAnsi" w:cstheme="minorHAnsi"/>
          <w:sz w:val="24"/>
          <w:szCs w:val="24"/>
        </w:rPr>
      </w:pPr>
    </w:p>
    <w:p w14:paraId="0B605C81" w14:textId="0AC977B7" w:rsidR="008E4978" w:rsidRDefault="008E4978" w:rsidP="00E67939">
      <w:pPr>
        <w:tabs>
          <w:tab w:val="left" w:pos="7815"/>
        </w:tabs>
        <w:rPr>
          <w:rFonts w:asciiTheme="minorHAnsi" w:hAnsiTheme="minorHAnsi" w:cstheme="minorHAnsi"/>
          <w:sz w:val="24"/>
          <w:szCs w:val="24"/>
        </w:rPr>
      </w:pPr>
    </w:p>
    <w:p w14:paraId="43446CE0" w14:textId="629C78CE" w:rsidR="008E4978" w:rsidRDefault="008E4978" w:rsidP="00E67939">
      <w:pPr>
        <w:tabs>
          <w:tab w:val="left" w:pos="7815"/>
        </w:tabs>
        <w:rPr>
          <w:rFonts w:asciiTheme="minorHAnsi" w:hAnsiTheme="minorHAnsi" w:cstheme="minorHAnsi"/>
          <w:sz w:val="24"/>
          <w:szCs w:val="24"/>
        </w:rPr>
      </w:pPr>
    </w:p>
    <w:p w14:paraId="27D35D1D" w14:textId="77777777" w:rsidR="00AD51F5" w:rsidRDefault="00AD51F5" w:rsidP="00E67939">
      <w:pPr>
        <w:tabs>
          <w:tab w:val="left" w:pos="7815"/>
        </w:tabs>
        <w:rPr>
          <w:rFonts w:asciiTheme="minorHAnsi" w:hAnsiTheme="minorHAnsi" w:cstheme="minorHAnsi"/>
          <w:sz w:val="24"/>
          <w:szCs w:val="24"/>
        </w:rPr>
      </w:pPr>
    </w:p>
    <w:p w14:paraId="4790976B" w14:textId="0425AEB4" w:rsidR="008E4978" w:rsidRPr="008E4978" w:rsidRDefault="008E4978" w:rsidP="00E67939">
      <w:pPr>
        <w:tabs>
          <w:tab w:val="left" w:pos="7815"/>
        </w:tabs>
        <w:rPr>
          <w:rFonts w:asciiTheme="minorHAnsi" w:hAnsiTheme="minorHAnsi" w:cstheme="minorHAnsi"/>
          <w:b/>
          <w:bCs/>
          <w:sz w:val="28"/>
          <w:szCs w:val="28"/>
        </w:rPr>
      </w:pPr>
      <w:r w:rsidRPr="008E4978">
        <w:rPr>
          <w:rFonts w:asciiTheme="minorHAnsi" w:hAnsiTheme="minorHAnsi" w:cstheme="minorHAnsi"/>
          <w:b/>
          <w:bCs/>
          <w:sz w:val="28"/>
          <w:szCs w:val="28"/>
        </w:rPr>
        <w:lastRenderedPageBreak/>
        <w:t>9.4 Testing scripts</w:t>
      </w:r>
    </w:p>
    <w:p w14:paraId="67BEFF5B" w14:textId="25572AFD" w:rsidR="008E4978" w:rsidRDefault="008E4978" w:rsidP="00E67939">
      <w:pPr>
        <w:tabs>
          <w:tab w:val="left" w:pos="7815"/>
        </w:tabs>
        <w:rPr>
          <w:rFonts w:asciiTheme="minorHAnsi" w:hAnsiTheme="minorHAnsi" w:cstheme="minorHAnsi"/>
          <w:sz w:val="24"/>
          <w:szCs w:val="24"/>
        </w:rPr>
      </w:pPr>
    </w:p>
    <w:p w14:paraId="1C18F917" w14:textId="2238D318" w:rsidR="008E4978" w:rsidRPr="00643A0A" w:rsidRDefault="00643A0A" w:rsidP="00E67939">
      <w:pPr>
        <w:tabs>
          <w:tab w:val="left" w:pos="7815"/>
        </w:tabs>
        <w:rPr>
          <w:rFonts w:asciiTheme="minorHAnsi" w:hAnsiTheme="minorHAnsi" w:cstheme="minorHAnsi"/>
          <w:b/>
          <w:bCs/>
          <w:sz w:val="28"/>
          <w:szCs w:val="28"/>
        </w:rPr>
      </w:pPr>
      <w:r w:rsidRPr="00643A0A">
        <w:rPr>
          <w:rFonts w:asciiTheme="minorHAnsi" w:hAnsiTheme="minorHAnsi" w:cstheme="minorHAnsi"/>
          <w:b/>
          <w:bCs/>
          <w:sz w:val="28"/>
          <w:szCs w:val="28"/>
        </w:rPr>
        <w:t>Starting with unit tests:</w:t>
      </w:r>
    </w:p>
    <w:p w14:paraId="1C7CE91B" w14:textId="7F076614" w:rsidR="008E4978" w:rsidRDefault="008E4978" w:rsidP="00E67939">
      <w:pPr>
        <w:tabs>
          <w:tab w:val="left" w:pos="7815"/>
        </w:tabs>
        <w:rPr>
          <w:rFonts w:asciiTheme="minorHAnsi" w:hAnsiTheme="minorHAnsi" w:cstheme="minorHAnsi"/>
          <w:sz w:val="24"/>
          <w:szCs w:val="24"/>
        </w:rPr>
      </w:pPr>
    </w:p>
    <w:tbl>
      <w:tblPr>
        <w:tblStyle w:val="TableGrid"/>
        <w:tblW w:w="0" w:type="auto"/>
        <w:tblLook w:val="04A0" w:firstRow="1" w:lastRow="0" w:firstColumn="1" w:lastColumn="0" w:noHBand="0" w:noVBand="1"/>
      </w:tblPr>
      <w:tblGrid>
        <w:gridCol w:w="959"/>
        <w:gridCol w:w="1740"/>
        <w:gridCol w:w="1213"/>
        <w:gridCol w:w="3244"/>
        <w:gridCol w:w="1606"/>
        <w:gridCol w:w="1554"/>
      </w:tblGrid>
      <w:tr w:rsidR="00231BD0" w14:paraId="7B4B62BA" w14:textId="77777777" w:rsidTr="00231BD0">
        <w:tc>
          <w:tcPr>
            <w:tcW w:w="959" w:type="dxa"/>
          </w:tcPr>
          <w:p w14:paraId="2E00C951" w14:textId="7E737CC3" w:rsidR="00231BD0" w:rsidRPr="00AE66A7" w:rsidRDefault="00231BD0" w:rsidP="00E67939">
            <w:pPr>
              <w:tabs>
                <w:tab w:val="left" w:pos="7815"/>
              </w:tabs>
              <w:rPr>
                <w:rFonts w:asciiTheme="minorHAnsi" w:hAnsiTheme="minorHAnsi" w:cstheme="minorHAnsi"/>
                <w:b/>
                <w:bCs/>
                <w:sz w:val="24"/>
                <w:szCs w:val="24"/>
              </w:rPr>
            </w:pPr>
            <w:r w:rsidRPr="00AE66A7">
              <w:rPr>
                <w:rFonts w:asciiTheme="minorHAnsi" w:hAnsiTheme="minorHAnsi" w:cstheme="minorHAnsi"/>
                <w:b/>
                <w:bCs/>
                <w:sz w:val="24"/>
                <w:szCs w:val="24"/>
              </w:rPr>
              <w:t>Unit test ID</w:t>
            </w:r>
          </w:p>
        </w:tc>
        <w:tc>
          <w:tcPr>
            <w:tcW w:w="1740" w:type="dxa"/>
          </w:tcPr>
          <w:p w14:paraId="6F37E664" w14:textId="1F3E4653" w:rsidR="00231BD0" w:rsidRPr="00AE66A7" w:rsidRDefault="00231BD0" w:rsidP="00E67939">
            <w:pPr>
              <w:tabs>
                <w:tab w:val="left" w:pos="7815"/>
              </w:tabs>
              <w:rPr>
                <w:rFonts w:asciiTheme="minorHAnsi" w:hAnsiTheme="minorHAnsi" w:cstheme="minorHAnsi"/>
                <w:b/>
                <w:bCs/>
                <w:sz w:val="24"/>
                <w:szCs w:val="24"/>
              </w:rPr>
            </w:pPr>
            <w:r w:rsidRPr="00AE66A7">
              <w:rPr>
                <w:rFonts w:asciiTheme="minorHAnsi" w:hAnsiTheme="minorHAnsi" w:cstheme="minorHAnsi"/>
                <w:b/>
                <w:bCs/>
                <w:sz w:val="24"/>
                <w:szCs w:val="24"/>
              </w:rPr>
              <w:t>Test class</w:t>
            </w:r>
          </w:p>
        </w:tc>
        <w:tc>
          <w:tcPr>
            <w:tcW w:w="1213" w:type="dxa"/>
          </w:tcPr>
          <w:p w14:paraId="1FB84BE1" w14:textId="6AC308A3" w:rsidR="00231BD0" w:rsidRPr="00AE66A7" w:rsidRDefault="00231BD0" w:rsidP="00E67939">
            <w:pPr>
              <w:tabs>
                <w:tab w:val="left" w:pos="7815"/>
              </w:tabs>
              <w:rPr>
                <w:rFonts w:asciiTheme="minorHAnsi" w:hAnsiTheme="minorHAnsi" w:cstheme="minorHAnsi"/>
                <w:b/>
                <w:bCs/>
                <w:sz w:val="24"/>
                <w:szCs w:val="24"/>
              </w:rPr>
            </w:pPr>
            <w:r w:rsidRPr="00AE66A7">
              <w:rPr>
                <w:rFonts w:asciiTheme="minorHAnsi" w:hAnsiTheme="minorHAnsi" w:cstheme="minorHAnsi"/>
                <w:b/>
                <w:bCs/>
                <w:sz w:val="24"/>
                <w:szCs w:val="24"/>
              </w:rPr>
              <w:t>Test function</w:t>
            </w:r>
          </w:p>
        </w:tc>
        <w:tc>
          <w:tcPr>
            <w:tcW w:w="3244" w:type="dxa"/>
          </w:tcPr>
          <w:p w14:paraId="4E8E6C7C" w14:textId="7EF8894D" w:rsidR="00231BD0" w:rsidRPr="00AE66A7" w:rsidRDefault="00231BD0" w:rsidP="00E67939">
            <w:pPr>
              <w:tabs>
                <w:tab w:val="left" w:pos="7815"/>
              </w:tabs>
              <w:rPr>
                <w:rFonts w:asciiTheme="minorHAnsi" w:hAnsiTheme="minorHAnsi" w:cstheme="minorHAnsi"/>
                <w:b/>
                <w:bCs/>
                <w:sz w:val="24"/>
                <w:szCs w:val="24"/>
              </w:rPr>
            </w:pPr>
            <w:r w:rsidRPr="00AE66A7">
              <w:rPr>
                <w:rFonts w:asciiTheme="minorHAnsi" w:hAnsiTheme="minorHAnsi" w:cstheme="minorHAnsi"/>
                <w:b/>
                <w:bCs/>
                <w:sz w:val="24"/>
                <w:szCs w:val="24"/>
              </w:rPr>
              <w:t>Description</w:t>
            </w:r>
          </w:p>
        </w:tc>
        <w:tc>
          <w:tcPr>
            <w:tcW w:w="1606" w:type="dxa"/>
          </w:tcPr>
          <w:p w14:paraId="48E4A916" w14:textId="566545CA" w:rsidR="00231BD0" w:rsidRPr="00AE66A7" w:rsidRDefault="00231BD0" w:rsidP="00E67939">
            <w:pPr>
              <w:tabs>
                <w:tab w:val="left" w:pos="7815"/>
              </w:tabs>
              <w:rPr>
                <w:rFonts w:asciiTheme="minorHAnsi" w:hAnsiTheme="minorHAnsi" w:cstheme="minorHAnsi"/>
                <w:b/>
                <w:bCs/>
                <w:sz w:val="24"/>
                <w:szCs w:val="24"/>
              </w:rPr>
            </w:pPr>
            <w:r w:rsidRPr="00AE66A7">
              <w:rPr>
                <w:rFonts w:asciiTheme="minorHAnsi" w:hAnsiTheme="minorHAnsi" w:cstheme="minorHAnsi"/>
                <w:b/>
                <w:bCs/>
                <w:sz w:val="24"/>
                <w:szCs w:val="24"/>
              </w:rPr>
              <w:t>Expected result</w:t>
            </w:r>
          </w:p>
        </w:tc>
        <w:tc>
          <w:tcPr>
            <w:tcW w:w="1554" w:type="dxa"/>
          </w:tcPr>
          <w:p w14:paraId="07379B3F" w14:textId="1B1EEAF0" w:rsidR="00231BD0" w:rsidRPr="00AE66A7" w:rsidRDefault="00231BD0" w:rsidP="00E67939">
            <w:pPr>
              <w:tabs>
                <w:tab w:val="left" w:pos="7815"/>
              </w:tabs>
              <w:rPr>
                <w:rFonts w:asciiTheme="minorHAnsi" w:hAnsiTheme="minorHAnsi" w:cstheme="minorHAnsi"/>
                <w:b/>
                <w:bCs/>
                <w:sz w:val="24"/>
                <w:szCs w:val="24"/>
              </w:rPr>
            </w:pPr>
            <w:r w:rsidRPr="00AE66A7">
              <w:rPr>
                <w:rFonts w:asciiTheme="minorHAnsi" w:hAnsiTheme="minorHAnsi" w:cstheme="minorHAnsi"/>
                <w:b/>
                <w:bCs/>
                <w:sz w:val="24"/>
                <w:szCs w:val="24"/>
              </w:rPr>
              <w:t>Actual result</w:t>
            </w:r>
          </w:p>
        </w:tc>
      </w:tr>
      <w:tr w:rsidR="00231BD0" w14:paraId="533F3A0A" w14:textId="77777777" w:rsidTr="00231BD0">
        <w:tc>
          <w:tcPr>
            <w:tcW w:w="959" w:type="dxa"/>
          </w:tcPr>
          <w:p w14:paraId="1617652C" w14:textId="0C27A699" w:rsidR="00231BD0" w:rsidRDefault="00231BD0" w:rsidP="00E67939">
            <w:pPr>
              <w:tabs>
                <w:tab w:val="left" w:pos="7815"/>
              </w:tabs>
              <w:rPr>
                <w:rFonts w:asciiTheme="minorHAnsi" w:hAnsiTheme="minorHAnsi" w:cstheme="minorHAnsi"/>
                <w:sz w:val="24"/>
                <w:szCs w:val="24"/>
              </w:rPr>
            </w:pPr>
            <w:r>
              <w:rPr>
                <w:rFonts w:asciiTheme="minorHAnsi" w:hAnsiTheme="minorHAnsi" w:cstheme="minorHAnsi"/>
                <w:sz w:val="24"/>
                <w:szCs w:val="24"/>
              </w:rPr>
              <w:t>1</w:t>
            </w:r>
          </w:p>
        </w:tc>
        <w:tc>
          <w:tcPr>
            <w:tcW w:w="1740" w:type="dxa"/>
          </w:tcPr>
          <w:p w14:paraId="1A90F62B" w14:textId="32C0112A" w:rsidR="00231BD0" w:rsidRDefault="00231BD0" w:rsidP="00E67939">
            <w:pPr>
              <w:tabs>
                <w:tab w:val="left" w:pos="7815"/>
              </w:tabs>
              <w:rPr>
                <w:rFonts w:asciiTheme="minorHAnsi" w:hAnsiTheme="minorHAnsi" w:cstheme="minorHAnsi"/>
                <w:sz w:val="24"/>
                <w:szCs w:val="24"/>
              </w:rPr>
            </w:pPr>
            <w:r>
              <w:rPr>
                <w:rFonts w:asciiTheme="minorHAnsi" w:hAnsiTheme="minorHAnsi" w:cstheme="minorHAnsi"/>
                <w:sz w:val="24"/>
                <w:szCs w:val="24"/>
              </w:rPr>
              <w:t>Admin class</w:t>
            </w:r>
          </w:p>
        </w:tc>
        <w:tc>
          <w:tcPr>
            <w:tcW w:w="1213" w:type="dxa"/>
          </w:tcPr>
          <w:p w14:paraId="4F7A9CE3" w14:textId="5C7836FB" w:rsidR="00231BD0" w:rsidRDefault="00231BD0" w:rsidP="00E67939">
            <w:pPr>
              <w:tabs>
                <w:tab w:val="left" w:pos="7815"/>
              </w:tabs>
              <w:rPr>
                <w:rFonts w:asciiTheme="minorHAnsi" w:hAnsiTheme="minorHAnsi" w:cstheme="minorHAnsi"/>
                <w:sz w:val="24"/>
                <w:szCs w:val="24"/>
              </w:rPr>
            </w:pPr>
            <w:r>
              <w:rPr>
                <w:rFonts w:asciiTheme="minorHAnsi" w:hAnsiTheme="minorHAnsi" w:cstheme="minorHAnsi"/>
                <w:sz w:val="24"/>
                <w:szCs w:val="24"/>
              </w:rPr>
              <w:t>Login</w:t>
            </w:r>
          </w:p>
        </w:tc>
        <w:tc>
          <w:tcPr>
            <w:tcW w:w="3244" w:type="dxa"/>
          </w:tcPr>
          <w:p w14:paraId="7B272937" w14:textId="77777777" w:rsidR="00231BD0" w:rsidRDefault="00231BD0" w:rsidP="00E67939">
            <w:pPr>
              <w:tabs>
                <w:tab w:val="left" w:pos="7815"/>
              </w:tabs>
              <w:rPr>
                <w:rFonts w:asciiTheme="minorHAnsi" w:hAnsiTheme="minorHAnsi" w:cstheme="minorHAnsi"/>
                <w:sz w:val="24"/>
                <w:szCs w:val="24"/>
              </w:rPr>
            </w:pPr>
            <w:r>
              <w:rPr>
                <w:rFonts w:asciiTheme="minorHAnsi" w:hAnsiTheme="minorHAnsi" w:cstheme="minorHAnsi"/>
                <w:sz w:val="24"/>
                <w:szCs w:val="24"/>
              </w:rPr>
              <w:t>Login with credentials</w:t>
            </w:r>
          </w:p>
          <w:p w14:paraId="4227AE25" w14:textId="33C75E3F" w:rsidR="00231BD0" w:rsidRDefault="00231BD0" w:rsidP="00E67939">
            <w:pPr>
              <w:tabs>
                <w:tab w:val="left" w:pos="7815"/>
              </w:tabs>
              <w:rPr>
                <w:rFonts w:asciiTheme="minorHAnsi" w:hAnsiTheme="minorHAnsi" w:cstheme="minorHAnsi"/>
                <w:sz w:val="24"/>
                <w:szCs w:val="24"/>
              </w:rPr>
            </w:pPr>
            <w:r>
              <w:rPr>
                <w:rFonts w:asciiTheme="minorHAnsi" w:hAnsiTheme="minorHAnsi" w:cstheme="minorHAnsi"/>
                <w:sz w:val="24"/>
                <w:szCs w:val="24"/>
              </w:rPr>
              <w:t>Username: slide</w:t>
            </w:r>
          </w:p>
          <w:p w14:paraId="46409767" w14:textId="690189AE" w:rsidR="00231BD0" w:rsidRDefault="00231BD0" w:rsidP="00E67939">
            <w:pPr>
              <w:tabs>
                <w:tab w:val="left" w:pos="7815"/>
              </w:tabs>
              <w:rPr>
                <w:rFonts w:asciiTheme="minorHAnsi" w:hAnsiTheme="minorHAnsi" w:cstheme="minorHAnsi"/>
                <w:sz w:val="24"/>
                <w:szCs w:val="24"/>
              </w:rPr>
            </w:pPr>
            <w:r>
              <w:rPr>
                <w:rFonts w:asciiTheme="minorHAnsi" w:hAnsiTheme="minorHAnsi" w:cstheme="minorHAnsi"/>
                <w:sz w:val="24"/>
                <w:szCs w:val="24"/>
              </w:rPr>
              <w:t>Password: slide123</w:t>
            </w:r>
          </w:p>
        </w:tc>
        <w:tc>
          <w:tcPr>
            <w:tcW w:w="1606" w:type="dxa"/>
          </w:tcPr>
          <w:p w14:paraId="36FD24B5" w14:textId="4758BD57" w:rsidR="00231BD0" w:rsidRDefault="00231BD0" w:rsidP="00E67939">
            <w:pPr>
              <w:tabs>
                <w:tab w:val="left" w:pos="7815"/>
              </w:tabs>
              <w:rPr>
                <w:rFonts w:asciiTheme="minorHAnsi" w:hAnsiTheme="minorHAnsi" w:cstheme="minorHAnsi"/>
                <w:sz w:val="24"/>
                <w:szCs w:val="24"/>
              </w:rPr>
            </w:pPr>
            <w:r>
              <w:rPr>
                <w:rFonts w:asciiTheme="minorHAnsi" w:hAnsiTheme="minorHAnsi" w:cstheme="minorHAnsi"/>
                <w:sz w:val="24"/>
                <w:szCs w:val="24"/>
              </w:rPr>
              <w:t>Credentials are correct and redirected to home page</w:t>
            </w:r>
          </w:p>
        </w:tc>
        <w:tc>
          <w:tcPr>
            <w:tcW w:w="1554" w:type="dxa"/>
          </w:tcPr>
          <w:p w14:paraId="287608E0" w14:textId="602830B0" w:rsidR="00231BD0" w:rsidRDefault="00231BD0" w:rsidP="00E67939">
            <w:pPr>
              <w:tabs>
                <w:tab w:val="left" w:pos="7815"/>
              </w:tabs>
              <w:rPr>
                <w:rFonts w:asciiTheme="minorHAnsi" w:hAnsiTheme="minorHAnsi" w:cstheme="minorHAnsi"/>
                <w:sz w:val="24"/>
                <w:szCs w:val="24"/>
              </w:rPr>
            </w:pPr>
            <w:r>
              <w:rPr>
                <w:rFonts w:asciiTheme="minorHAnsi" w:hAnsiTheme="minorHAnsi" w:cstheme="minorHAnsi"/>
                <w:sz w:val="24"/>
                <w:szCs w:val="24"/>
              </w:rPr>
              <w:t>Credentials are correct and redirected to home page</w:t>
            </w:r>
          </w:p>
        </w:tc>
      </w:tr>
      <w:tr w:rsidR="00231BD0" w14:paraId="44F5A4B8" w14:textId="77777777" w:rsidTr="00231BD0">
        <w:tc>
          <w:tcPr>
            <w:tcW w:w="959" w:type="dxa"/>
          </w:tcPr>
          <w:p w14:paraId="3BA2621B" w14:textId="682EF1E7" w:rsidR="00231BD0" w:rsidRDefault="00231BD0" w:rsidP="00231BD0">
            <w:pPr>
              <w:tabs>
                <w:tab w:val="left" w:pos="7815"/>
              </w:tabs>
              <w:rPr>
                <w:rFonts w:asciiTheme="minorHAnsi" w:hAnsiTheme="minorHAnsi" w:cstheme="minorHAnsi"/>
                <w:sz w:val="24"/>
                <w:szCs w:val="24"/>
              </w:rPr>
            </w:pPr>
            <w:r>
              <w:rPr>
                <w:rFonts w:asciiTheme="minorHAnsi" w:hAnsiTheme="minorHAnsi" w:cstheme="minorHAnsi"/>
                <w:sz w:val="24"/>
                <w:szCs w:val="24"/>
              </w:rPr>
              <w:t>2</w:t>
            </w:r>
          </w:p>
        </w:tc>
        <w:tc>
          <w:tcPr>
            <w:tcW w:w="1740" w:type="dxa"/>
          </w:tcPr>
          <w:p w14:paraId="5F9A82CB" w14:textId="58FBCB6B" w:rsidR="00231BD0" w:rsidRDefault="00231BD0" w:rsidP="00231BD0">
            <w:pPr>
              <w:tabs>
                <w:tab w:val="left" w:pos="7815"/>
              </w:tabs>
              <w:rPr>
                <w:rFonts w:asciiTheme="minorHAnsi" w:hAnsiTheme="minorHAnsi" w:cstheme="minorHAnsi"/>
                <w:sz w:val="24"/>
                <w:szCs w:val="24"/>
              </w:rPr>
            </w:pPr>
            <w:r w:rsidRPr="003A012B">
              <w:rPr>
                <w:rFonts w:asciiTheme="minorHAnsi" w:hAnsiTheme="minorHAnsi" w:cstheme="minorHAnsi"/>
                <w:sz w:val="24"/>
                <w:szCs w:val="24"/>
              </w:rPr>
              <w:t>Admin class</w:t>
            </w:r>
          </w:p>
        </w:tc>
        <w:tc>
          <w:tcPr>
            <w:tcW w:w="1213" w:type="dxa"/>
          </w:tcPr>
          <w:p w14:paraId="41751925" w14:textId="7A3D6551" w:rsidR="00231BD0" w:rsidRDefault="00231BD0" w:rsidP="00231BD0">
            <w:pPr>
              <w:tabs>
                <w:tab w:val="left" w:pos="7815"/>
              </w:tabs>
              <w:rPr>
                <w:rFonts w:asciiTheme="minorHAnsi" w:hAnsiTheme="minorHAnsi" w:cstheme="minorHAnsi"/>
                <w:sz w:val="24"/>
                <w:szCs w:val="24"/>
              </w:rPr>
            </w:pPr>
            <w:r>
              <w:rPr>
                <w:rFonts w:asciiTheme="minorHAnsi" w:hAnsiTheme="minorHAnsi" w:cstheme="minorHAnsi"/>
                <w:sz w:val="24"/>
                <w:szCs w:val="24"/>
              </w:rPr>
              <w:t>Add new admin</w:t>
            </w:r>
          </w:p>
        </w:tc>
        <w:tc>
          <w:tcPr>
            <w:tcW w:w="3244" w:type="dxa"/>
          </w:tcPr>
          <w:p w14:paraId="6CFFC4F7" w14:textId="0D443E4C" w:rsidR="00231BD0" w:rsidRDefault="00231BD0" w:rsidP="00231BD0">
            <w:pPr>
              <w:tabs>
                <w:tab w:val="left" w:pos="7815"/>
              </w:tabs>
              <w:rPr>
                <w:rFonts w:asciiTheme="minorHAnsi" w:hAnsiTheme="minorHAnsi" w:cstheme="minorHAnsi"/>
                <w:sz w:val="24"/>
                <w:szCs w:val="24"/>
              </w:rPr>
            </w:pPr>
            <w:r>
              <w:rPr>
                <w:rFonts w:asciiTheme="minorHAnsi" w:hAnsiTheme="minorHAnsi" w:cstheme="minorHAnsi"/>
                <w:sz w:val="24"/>
                <w:szCs w:val="24"/>
              </w:rPr>
              <w:t>Create a new admin with following</w:t>
            </w:r>
          </w:p>
          <w:p w14:paraId="73EA8CB1" w14:textId="780EB328" w:rsidR="00231BD0" w:rsidRDefault="00231BD0" w:rsidP="00231BD0">
            <w:pPr>
              <w:tabs>
                <w:tab w:val="left" w:pos="7815"/>
              </w:tabs>
              <w:rPr>
                <w:rFonts w:asciiTheme="minorHAnsi" w:hAnsiTheme="minorHAnsi" w:cstheme="minorHAnsi"/>
                <w:sz w:val="24"/>
                <w:szCs w:val="24"/>
              </w:rPr>
            </w:pPr>
            <w:r>
              <w:rPr>
                <w:rFonts w:asciiTheme="minorHAnsi" w:hAnsiTheme="minorHAnsi" w:cstheme="minorHAnsi"/>
                <w:sz w:val="24"/>
                <w:szCs w:val="24"/>
              </w:rPr>
              <w:t>Credentials</w:t>
            </w:r>
          </w:p>
          <w:p w14:paraId="1CECEA52" w14:textId="77777777" w:rsidR="00231BD0" w:rsidRDefault="00231BD0" w:rsidP="00231BD0">
            <w:pPr>
              <w:tabs>
                <w:tab w:val="left" w:pos="7815"/>
              </w:tabs>
              <w:rPr>
                <w:rFonts w:asciiTheme="minorHAnsi" w:hAnsiTheme="minorHAnsi" w:cstheme="minorHAnsi"/>
                <w:sz w:val="24"/>
                <w:szCs w:val="24"/>
              </w:rPr>
            </w:pPr>
            <w:r>
              <w:rPr>
                <w:rFonts w:asciiTheme="minorHAnsi" w:hAnsiTheme="minorHAnsi" w:cstheme="minorHAnsi"/>
                <w:sz w:val="24"/>
                <w:szCs w:val="24"/>
              </w:rPr>
              <w:t>Username: admin1</w:t>
            </w:r>
          </w:p>
          <w:p w14:paraId="77EB6CBB" w14:textId="77777777" w:rsidR="00231BD0" w:rsidRDefault="00231BD0" w:rsidP="00231BD0">
            <w:pPr>
              <w:tabs>
                <w:tab w:val="left" w:pos="7815"/>
              </w:tabs>
              <w:rPr>
                <w:rFonts w:asciiTheme="minorHAnsi" w:hAnsiTheme="minorHAnsi" w:cstheme="minorHAnsi"/>
                <w:sz w:val="24"/>
                <w:szCs w:val="24"/>
              </w:rPr>
            </w:pPr>
            <w:r>
              <w:rPr>
                <w:rFonts w:asciiTheme="minorHAnsi" w:hAnsiTheme="minorHAnsi" w:cstheme="minorHAnsi"/>
                <w:sz w:val="24"/>
                <w:szCs w:val="24"/>
              </w:rPr>
              <w:t>Password: admin1</w:t>
            </w:r>
          </w:p>
          <w:p w14:paraId="7FE7A82E" w14:textId="77777777" w:rsidR="00231BD0" w:rsidRDefault="00231BD0" w:rsidP="00231BD0">
            <w:pPr>
              <w:tabs>
                <w:tab w:val="left" w:pos="7815"/>
              </w:tabs>
              <w:rPr>
                <w:rFonts w:asciiTheme="minorHAnsi" w:hAnsiTheme="minorHAnsi" w:cstheme="minorHAnsi"/>
                <w:sz w:val="24"/>
                <w:szCs w:val="24"/>
              </w:rPr>
            </w:pPr>
            <w:proofErr w:type="spellStart"/>
            <w:r>
              <w:rPr>
                <w:rFonts w:asciiTheme="minorHAnsi" w:hAnsiTheme="minorHAnsi" w:cstheme="minorHAnsi"/>
                <w:sz w:val="24"/>
                <w:szCs w:val="24"/>
              </w:rPr>
              <w:t>Employee_title</w:t>
            </w:r>
            <w:proofErr w:type="spellEnd"/>
            <w:r>
              <w:rPr>
                <w:rFonts w:asciiTheme="minorHAnsi" w:hAnsiTheme="minorHAnsi" w:cstheme="minorHAnsi"/>
                <w:sz w:val="24"/>
                <w:szCs w:val="24"/>
              </w:rPr>
              <w:t>: sales rep</w:t>
            </w:r>
          </w:p>
          <w:p w14:paraId="33263902" w14:textId="3E7F6BF8" w:rsidR="00231BD0" w:rsidRDefault="00231BD0" w:rsidP="00231BD0">
            <w:pPr>
              <w:tabs>
                <w:tab w:val="left" w:pos="7815"/>
              </w:tabs>
              <w:rPr>
                <w:rFonts w:asciiTheme="minorHAnsi" w:hAnsiTheme="minorHAnsi" w:cstheme="minorHAnsi"/>
                <w:sz w:val="24"/>
                <w:szCs w:val="24"/>
              </w:rPr>
            </w:pPr>
            <w:r>
              <w:rPr>
                <w:rFonts w:asciiTheme="minorHAnsi" w:hAnsiTheme="minorHAnsi" w:cstheme="minorHAnsi"/>
                <w:sz w:val="24"/>
                <w:szCs w:val="24"/>
              </w:rPr>
              <w:t xml:space="preserve">Email: </w:t>
            </w:r>
            <w:hyperlink r:id="rId36" w:history="1">
              <w:r w:rsidRPr="00654701">
                <w:rPr>
                  <w:rStyle w:val="Hyperlink"/>
                  <w:rFonts w:asciiTheme="minorHAnsi" w:hAnsiTheme="minorHAnsi" w:cstheme="minorHAnsi"/>
                  <w:sz w:val="24"/>
                  <w:szCs w:val="24"/>
                </w:rPr>
                <w:t>admin1@gmail.com</w:t>
              </w:r>
            </w:hyperlink>
          </w:p>
          <w:p w14:paraId="32821DA5" w14:textId="0D177E4A" w:rsidR="00231BD0" w:rsidRDefault="00231BD0" w:rsidP="00231BD0">
            <w:pPr>
              <w:tabs>
                <w:tab w:val="left" w:pos="7815"/>
              </w:tabs>
              <w:rPr>
                <w:rFonts w:asciiTheme="minorHAnsi" w:hAnsiTheme="minorHAnsi" w:cstheme="minorHAnsi"/>
                <w:sz w:val="24"/>
                <w:szCs w:val="24"/>
              </w:rPr>
            </w:pPr>
            <w:proofErr w:type="spellStart"/>
            <w:r>
              <w:rPr>
                <w:rFonts w:asciiTheme="minorHAnsi" w:hAnsiTheme="minorHAnsi" w:cstheme="minorHAnsi"/>
                <w:sz w:val="24"/>
                <w:szCs w:val="24"/>
              </w:rPr>
              <w:t>Fullname</w:t>
            </w:r>
            <w:proofErr w:type="spellEnd"/>
            <w:r>
              <w:rPr>
                <w:rFonts w:asciiTheme="minorHAnsi" w:hAnsiTheme="minorHAnsi" w:cstheme="minorHAnsi"/>
                <w:sz w:val="24"/>
                <w:szCs w:val="24"/>
              </w:rPr>
              <w:t xml:space="preserve">: </w:t>
            </w:r>
            <w:proofErr w:type="spellStart"/>
            <w:r>
              <w:rPr>
                <w:rFonts w:asciiTheme="minorHAnsi" w:hAnsiTheme="minorHAnsi" w:cstheme="minorHAnsi"/>
                <w:sz w:val="24"/>
                <w:szCs w:val="24"/>
              </w:rPr>
              <w:t>shihab</w:t>
            </w:r>
            <w:proofErr w:type="spellEnd"/>
            <w:r>
              <w:rPr>
                <w:rFonts w:asciiTheme="minorHAnsi" w:hAnsiTheme="minorHAnsi" w:cstheme="minorHAnsi"/>
                <w:sz w:val="24"/>
                <w:szCs w:val="24"/>
              </w:rPr>
              <w:t xml:space="preserve"> mirza</w:t>
            </w:r>
          </w:p>
          <w:p w14:paraId="45988F8B" w14:textId="39DB70C6" w:rsidR="00231BD0" w:rsidRDefault="00231BD0" w:rsidP="00231BD0">
            <w:pPr>
              <w:tabs>
                <w:tab w:val="left" w:pos="7815"/>
              </w:tabs>
              <w:rPr>
                <w:rFonts w:asciiTheme="minorHAnsi" w:hAnsiTheme="minorHAnsi" w:cstheme="minorHAnsi"/>
                <w:sz w:val="24"/>
                <w:szCs w:val="24"/>
              </w:rPr>
            </w:pPr>
          </w:p>
        </w:tc>
        <w:tc>
          <w:tcPr>
            <w:tcW w:w="1606" w:type="dxa"/>
          </w:tcPr>
          <w:p w14:paraId="08C7B39F" w14:textId="2EFECC7B" w:rsidR="00231BD0" w:rsidRDefault="00231BD0" w:rsidP="00231BD0">
            <w:pPr>
              <w:tabs>
                <w:tab w:val="left" w:pos="7815"/>
              </w:tabs>
              <w:rPr>
                <w:rFonts w:asciiTheme="minorHAnsi" w:hAnsiTheme="minorHAnsi" w:cstheme="minorHAnsi"/>
                <w:sz w:val="24"/>
                <w:szCs w:val="24"/>
              </w:rPr>
            </w:pPr>
            <w:r>
              <w:rPr>
                <w:rFonts w:asciiTheme="minorHAnsi" w:hAnsiTheme="minorHAnsi" w:cstheme="minorHAnsi"/>
                <w:sz w:val="24"/>
                <w:szCs w:val="24"/>
              </w:rPr>
              <w:t>Admin added to database</w:t>
            </w:r>
          </w:p>
        </w:tc>
        <w:tc>
          <w:tcPr>
            <w:tcW w:w="1554" w:type="dxa"/>
          </w:tcPr>
          <w:p w14:paraId="7042925B" w14:textId="7E0E9A02" w:rsidR="00231BD0" w:rsidRDefault="00231BD0" w:rsidP="00231BD0">
            <w:pPr>
              <w:tabs>
                <w:tab w:val="left" w:pos="7815"/>
              </w:tabs>
              <w:rPr>
                <w:rFonts w:asciiTheme="minorHAnsi" w:hAnsiTheme="minorHAnsi" w:cstheme="minorHAnsi"/>
                <w:sz w:val="24"/>
                <w:szCs w:val="24"/>
              </w:rPr>
            </w:pPr>
            <w:r>
              <w:rPr>
                <w:rFonts w:asciiTheme="minorHAnsi" w:hAnsiTheme="minorHAnsi" w:cstheme="minorHAnsi"/>
                <w:sz w:val="24"/>
                <w:szCs w:val="24"/>
              </w:rPr>
              <w:t>Admin added to database</w:t>
            </w:r>
          </w:p>
        </w:tc>
      </w:tr>
      <w:tr w:rsidR="00231BD0" w14:paraId="658F1516" w14:textId="77777777" w:rsidTr="00231BD0">
        <w:tc>
          <w:tcPr>
            <w:tcW w:w="959" w:type="dxa"/>
          </w:tcPr>
          <w:p w14:paraId="1EBD03D5" w14:textId="6C031F34" w:rsidR="00231BD0" w:rsidRDefault="00231BD0" w:rsidP="00231BD0">
            <w:pPr>
              <w:tabs>
                <w:tab w:val="left" w:pos="7815"/>
              </w:tabs>
              <w:rPr>
                <w:rFonts w:asciiTheme="minorHAnsi" w:hAnsiTheme="minorHAnsi" w:cstheme="minorHAnsi"/>
                <w:sz w:val="24"/>
                <w:szCs w:val="24"/>
              </w:rPr>
            </w:pPr>
            <w:r>
              <w:rPr>
                <w:rFonts w:asciiTheme="minorHAnsi" w:hAnsiTheme="minorHAnsi" w:cstheme="minorHAnsi"/>
                <w:sz w:val="24"/>
                <w:szCs w:val="24"/>
              </w:rPr>
              <w:t>3</w:t>
            </w:r>
          </w:p>
        </w:tc>
        <w:tc>
          <w:tcPr>
            <w:tcW w:w="1740" w:type="dxa"/>
          </w:tcPr>
          <w:p w14:paraId="5448C5D0" w14:textId="4EB7A30F" w:rsidR="00231BD0" w:rsidRDefault="00231BD0" w:rsidP="00231BD0">
            <w:pPr>
              <w:tabs>
                <w:tab w:val="left" w:pos="7815"/>
              </w:tabs>
              <w:rPr>
                <w:rFonts w:asciiTheme="minorHAnsi" w:hAnsiTheme="minorHAnsi" w:cstheme="minorHAnsi"/>
                <w:sz w:val="24"/>
                <w:szCs w:val="24"/>
              </w:rPr>
            </w:pPr>
            <w:r w:rsidRPr="003A012B">
              <w:rPr>
                <w:rFonts w:asciiTheme="minorHAnsi" w:hAnsiTheme="minorHAnsi" w:cstheme="minorHAnsi"/>
                <w:sz w:val="24"/>
                <w:szCs w:val="24"/>
              </w:rPr>
              <w:t>Admin class</w:t>
            </w:r>
          </w:p>
        </w:tc>
        <w:tc>
          <w:tcPr>
            <w:tcW w:w="1213" w:type="dxa"/>
          </w:tcPr>
          <w:p w14:paraId="2AF63028" w14:textId="6AA9A529" w:rsidR="00231BD0" w:rsidRDefault="00231BD0" w:rsidP="00231BD0">
            <w:pPr>
              <w:tabs>
                <w:tab w:val="left" w:pos="7815"/>
              </w:tabs>
              <w:rPr>
                <w:rFonts w:asciiTheme="minorHAnsi" w:hAnsiTheme="minorHAnsi" w:cstheme="minorHAnsi"/>
                <w:sz w:val="24"/>
                <w:szCs w:val="24"/>
              </w:rPr>
            </w:pPr>
            <w:r>
              <w:rPr>
                <w:rFonts w:asciiTheme="minorHAnsi" w:hAnsiTheme="minorHAnsi" w:cstheme="minorHAnsi"/>
                <w:sz w:val="24"/>
                <w:szCs w:val="24"/>
              </w:rPr>
              <w:t>Edit profile</w:t>
            </w:r>
          </w:p>
        </w:tc>
        <w:tc>
          <w:tcPr>
            <w:tcW w:w="3244" w:type="dxa"/>
          </w:tcPr>
          <w:p w14:paraId="06D9A8B0" w14:textId="062B02EC" w:rsidR="00231BD0" w:rsidRDefault="00231BD0" w:rsidP="00231BD0">
            <w:pPr>
              <w:tabs>
                <w:tab w:val="left" w:pos="7815"/>
              </w:tabs>
              <w:rPr>
                <w:rFonts w:asciiTheme="minorHAnsi" w:hAnsiTheme="minorHAnsi" w:cstheme="minorHAnsi"/>
                <w:sz w:val="24"/>
                <w:szCs w:val="24"/>
              </w:rPr>
            </w:pPr>
            <w:r>
              <w:rPr>
                <w:rFonts w:asciiTheme="minorHAnsi" w:hAnsiTheme="minorHAnsi" w:cstheme="minorHAnsi"/>
                <w:sz w:val="24"/>
                <w:szCs w:val="24"/>
              </w:rPr>
              <w:t>Edit profile and change full name and email for current account</w:t>
            </w:r>
          </w:p>
        </w:tc>
        <w:tc>
          <w:tcPr>
            <w:tcW w:w="1606" w:type="dxa"/>
          </w:tcPr>
          <w:p w14:paraId="67291F88" w14:textId="635AFB87" w:rsidR="00231BD0" w:rsidRDefault="00231BD0" w:rsidP="00231BD0">
            <w:pPr>
              <w:tabs>
                <w:tab w:val="left" w:pos="7815"/>
              </w:tabs>
              <w:rPr>
                <w:rFonts w:asciiTheme="minorHAnsi" w:hAnsiTheme="minorHAnsi" w:cstheme="minorHAnsi"/>
                <w:sz w:val="24"/>
                <w:szCs w:val="24"/>
              </w:rPr>
            </w:pPr>
            <w:r>
              <w:rPr>
                <w:rFonts w:asciiTheme="minorHAnsi" w:hAnsiTheme="minorHAnsi" w:cstheme="minorHAnsi"/>
                <w:sz w:val="24"/>
                <w:szCs w:val="24"/>
              </w:rPr>
              <w:t>Profile editing successful</w:t>
            </w:r>
          </w:p>
        </w:tc>
        <w:tc>
          <w:tcPr>
            <w:tcW w:w="1554" w:type="dxa"/>
          </w:tcPr>
          <w:p w14:paraId="2FAB9C11" w14:textId="34A9255A" w:rsidR="00231BD0" w:rsidRDefault="00231BD0" w:rsidP="00231BD0">
            <w:pPr>
              <w:tabs>
                <w:tab w:val="left" w:pos="7815"/>
              </w:tabs>
              <w:rPr>
                <w:rFonts w:asciiTheme="minorHAnsi" w:hAnsiTheme="minorHAnsi" w:cstheme="minorHAnsi"/>
                <w:sz w:val="24"/>
                <w:szCs w:val="24"/>
              </w:rPr>
            </w:pPr>
            <w:r>
              <w:rPr>
                <w:rFonts w:asciiTheme="minorHAnsi" w:hAnsiTheme="minorHAnsi" w:cstheme="minorHAnsi"/>
                <w:sz w:val="24"/>
                <w:szCs w:val="24"/>
              </w:rPr>
              <w:t>Profile editing successful</w:t>
            </w:r>
          </w:p>
        </w:tc>
      </w:tr>
      <w:tr w:rsidR="00231BD0" w14:paraId="17D5D0F9" w14:textId="77777777" w:rsidTr="00231BD0">
        <w:tc>
          <w:tcPr>
            <w:tcW w:w="959" w:type="dxa"/>
          </w:tcPr>
          <w:p w14:paraId="3D28CFD3" w14:textId="4ED10A7F" w:rsidR="00231BD0" w:rsidRDefault="00231BD0" w:rsidP="00231BD0">
            <w:pPr>
              <w:tabs>
                <w:tab w:val="left" w:pos="7815"/>
              </w:tabs>
              <w:rPr>
                <w:rFonts w:asciiTheme="minorHAnsi" w:hAnsiTheme="minorHAnsi" w:cstheme="minorHAnsi"/>
                <w:sz w:val="24"/>
                <w:szCs w:val="24"/>
              </w:rPr>
            </w:pPr>
            <w:r>
              <w:rPr>
                <w:rFonts w:asciiTheme="minorHAnsi" w:hAnsiTheme="minorHAnsi" w:cstheme="minorHAnsi"/>
                <w:sz w:val="24"/>
                <w:szCs w:val="24"/>
              </w:rPr>
              <w:t>4</w:t>
            </w:r>
          </w:p>
        </w:tc>
        <w:tc>
          <w:tcPr>
            <w:tcW w:w="1740" w:type="dxa"/>
          </w:tcPr>
          <w:p w14:paraId="61B99B88" w14:textId="75F75275" w:rsidR="00231BD0" w:rsidRDefault="00231BD0" w:rsidP="00231BD0">
            <w:pPr>
              <w:tabs>
                <w:tab w:val="left" w:pos="7815"/>
              </w:tabs>
              <w:rPr>
                <w:rFonts w:asciiTheme="minorHAnsi" w:hAnsiTheme="minorHAnsi" w:cstheme="minorHAnsi"/>
                <w:sz w:val="24"/>
                <w:szCs w:val="24"/>
              </w:rPr>
            </w:pPr>
            <w:r w:rsidRPr="003A012B">
              <w:rPr>
                <w:rFonts w:asciiTheme="minorHAnsi" w:hAnsiTheme="minorHAnsi" w:cstheme="minorHAnsi"/>
                <w:sz w:val="24"/>
                <w:szCs w:val="24"/>
              </w:rPr>
              <w:t>Admin class</w:t>
            </w:r>
          </w:p>
        </w:tc>
        <w:tc>
          <w:tcPr>
            <w:tcW w:w="1213" w:type="dxa"/>
          </w:tcPr>
          <w:p w14:paraId="094C3B5C" w14:textId="43679D3E" w:rsidR="00231BD0" w:rsidRDefault="00231BD0" w:rsidP="00231BD0">
            <w:pPr>
              <w:tabs>
                <w:tab w:val="left" w:pos="7815"/>
              </w:tabs>
              <w:rPr>
                <w:rFonts w:asciiTheme="minorHAnsi" w:hAnsiTheme="minorHAnsi" w:cstheme="minorHAnsi"/>
                <w:sz w:val="24"/>
                <w:szCs w:val="24"/>
              </w:rPr>
            </w:pPr>
            <w:r>
              <w:rPr>
                <w:rFonts w:asciiTheme="minorHAnsi" w:hAnsiTheme="minorHAnsi" w:cstheme="minorHAnsi"/>
                <w:sz w:val="24"/>
                <w:szCs w:val="24"/>
              </w:rPr>
              <w:t>Change password</w:t>
            </w:r>
          </w:p>
        </w:tc>
        <w:tc>
          <w:tcPr>
            <w:tcW w:w="3244" w:type="dxa"/>
          </w:tcPr>
          <w:p w14:paraId="28908DFE" w14:textId="34E7C9F8" w:rsidR="00231BD0" w:rsidRDefault="00231BD0" w:rsidP="00231BD0">
            <w:pPr>
              <w:tabs>
                <w:tab w:val="left" w:pos="7815"/>
              </w:tabs>
              <w:rPr>
                <w:rFonts w:asciiTheme="minorHAnsi" w:hAnsiTheme="minorHAnsi" w:cstheme="minorHAnsi"/>
                <w:sz w:val="24"/>
                <w:szCs w:val="24"/>
              </w:rPr>
            </w:pPr>
            <w:r>
              <w:rPr>
                <w:rFonts w:asciiTheme="minorHAnsi" w:hAnsiTheme="minorHAnsi" w:cstheme="minorHAnsi"/>
                <w:sz w:val="24"/>
                <w:szCs w:val="24"/>
              </w:rPr>
              <w:t>Change password to a new and unique one</w:t>
            </w:r>
          </w:p>
        </w:tc>
        <w:tc>
          <w:tcPr>
            <w:tcW w:w="1606" w:type="dxa"/>
          </w:tcPr>
          <w:p w14:paraId="4CA41E18" w14:textId="49454DFB" w:rsidR="00231BD0" w:rsidRDefault="00231BD0" w:rsidP="00231BD0">
            <w:pPr>
              <w:tabs>
                <w:tab w:val="left" w:pos="7815"/>
              </w:tabs>
              <w:rPr>
                <w:rFonts w:asciiTheme="minorHAnsi" w:hAnsiTheme="minorHAnsi" w:cstheme="minorHAnsi"/>
                <w:sz w:val="24"/>
                <w:szCs w:val="24"/>
              </w:rPr>
            </w:pPr>
            <w:r>
              <w:rPr>
                <w:rFonts w:asciiTheme="minorHAnsi" w:hAnsiTheme="minorHAnsi" w:cstheme="minorHAnsi"/>
                <w:sz w:val="24"/>
                <w:szCs w:val="24"/>
              </w:rPr>
              <w:t>Password change successful</w:t>
            </w:r>
          </w:p>
        </w:tc>
        <w:tc>
          <w:tcPr>
            <w:tcW w:w="1554" w:type="dxa"/>
          </w:tcPr>
          <w:p w14:paraId="4F2349DF" w14:textId="08DC37BF" w:rsidR="00231BD0" w:rsidRDefault="00231BD0" w:rsidP="00231BD0">
            <w:pPr>
              <w:tabs>
                <w:tab w:val="left" w:pos="7815"/>
              </w:tabs>
              <w:rPr>
                <w:rFonts w:asciiTheme="minorHAnsi" w:hAnsiTheme="minorHAnsi" w:cstheme="minorHAnsi"/>
                <w:sz w:val="24"/>
                <w:szCs w:val="24"/>
              </w:rPr>
            </w:pPr>
            <w:r>
              <w:rPr>
                <w:rFonts w:asciiTheme="minorHAnsi" w:hAnsiTheme="minorHAnsi" w:cstheme="minorHAnsi"/>
                <w:sz w:val="24"/>
                <w:szCs w:val="24"/>
              </w:rPr>
              <w:t>Password change successful</w:t>
            </w:r>
          </w:p>
        </w:tc>
      </w:tr>
      <w:tr w:rsidR="00231BD0" w14:paraId="15E2AB6D" w14:textId="77777777" w:rsidTr="00231BD0">
        <w:tc>
          <w:tcPr>
            <w:tcW w:w="959" w:type="dxa"/>
          </w:tcPr>
          <w:p w14:paraId="00BE9596" w14:textId="448C86AC" w:rsidR="00231BD0" w:rsidRDefault="00231BD0" w:rsidP="00231BD0">
            <w:pPr>
              <w:tabs>
                <w:tab w:val="left" w:pos="7815"/>
              </w:tabs>
              <w:rPr>
                <w:rFonts w:asciiTheme="minorHAnsi" w:hAnsiTheme="minorHAnsi" w:cstheme="minorHAnsi"/>
                <w:sz w:val="24"/>
                <w:szCs w:val="24"/>
              </w:rPr>
            </w:pPr>
            <w:r>
              <w:rPr>
                <w:rFonts w:asciiTheme="minorHAnsi" w:hAnsiTheme="minorHAnsi" w:cstheme="minorHAnsi"/>
                <w:sz w:val="24"/>
                <w:szCs w:val="24"/>
              </w:rPr>
              <w:t>5</w:t>
            </w:r>
          </w:p>
        </w:tc>
        <w:tc>
          <w:tcPr>
            <w:tcW w:w="1740" w:type="dxa"/>
          </w:tcPr>
          <w:p w14:paraId="2A7D46A7" w14:textId="36C36294" w:rsidR="00231BD0" w:rsidRDefault="00231BD0" w:rsidP="00231BD0">
            <w:pPr>
              <w:tabs>
                <w:tab w:val="left" w:pos="7815"/>
              </w:tabs>
              <w:rPr>
                <w:rFonts w:asciiTheme="minorHAnsi" w:hAnsiTheme="minorHAnsi" w:cstheme="minorHAnsi"/>
                <w:sz w:val="24"/>
                <w:szCs w:val="24"/>
              </w:rPr>
            </w:pPr>
            <w:r>
              <w:rPr>
                <w:rFonts w:asciiTheme="minorHAnsi" w:hAnsiTheme="minorHAnsi" w:cstheme="minorHAnsi"/>
                <w:sz w:val="24"/>
                <w:szCs w:val="24"/>
              </w:rPr>
              <w:t>Freelancers class</w:t>
            </w:r>
          </w:p>
        </w:tc>
        <w:tc>
          <w:tcPr>
            <w:tcW w:w="1213" w:type="dxa"/>
          </w:tcPr>
          <w:p w14:paraId="7D435557" w14:textId="3750F3ED" w:rsidR="00231BD0" w:rsidRDefault="00231BD0" w:rsidP="00231BD0">
            <w:pPr>
              <w:tabs>
                <w:tab w:val="left" w:pos="7815"/>
              </w:tabs>
              <w:rPr>
                <w:rFonts w:asciiTheme="minorHAnsi" w:hAnsiTheme="minorHAnsi" w:cstheme="minorHAnsi"/>
                <w:sz w:val="24"/>
                <w:szCs w:val="24"/>
              </w:rPr>
            </w:pPr>
            <w:r>
              <w:rPr>
                <w:rFonts w:asciiTheme="minorHAnsi" w:hAnsiTheme="minorHAnsi" w:cstheme="minorHAnsi"/>
                <w:sz w:val="24"/>
                <w:szCs w:val="24"/>
              </w:rPr>
              <w:t>Login</w:t>
            </w:r>
          </w:p>
        </w:tc>
        <w:tc>
          <w:tcPr>
            <w:tcW w:w="3244" w:type="dxa"/>
          </w:tcPr>
          <w:p w14:paraId="37AA8B2A" w14:textId="77777777" w:rsidR="00231BD0" w:rsidRDefault="00231BD0" w:rsidP="00231BD0">
            <w:pPr>
              <w:tabs>
                <w:tab w:val="left" w:pos="7815"/>
              </w:tabs>
              <w:rPr>
                <w:rFonts w:asciiTheme="minorHAnsi" w:hAnsiTheme="minorHAnsi" w:cstheme="minorHAnsi"/>
                <w:sz w:val="24"/>
                <w:szCs w:val="24"/>
              </w:rPr>
            </w:pPr>
            <w:r>
              <w:rPr>
                <w:rFonts w:asciiTheme="minorHAnsi" w:hAnsiTheme="minorHAnsi" w:cstheme="minorHAnsi"/>
                <w:sz w:val="24"/>
                <w:szCs w:val="24"/>
              </w:rPr>
              <w:t>Login with credentials</w:t>
            </w:r>
          </w:p>
          <w:p w14:paraId="24A98959" w14:textId="6F93A266" w:rsidR="00231BD0" w:rsidRDefault="00231BD0" w:rsidP="00231BD0">
            <w:pPr>
              <w:tabs>
                <w:tab w:val="left" w:pos="7815"/>
              </w:tabs>
              <w:rPr>
                <w:rFonts w:asciiTheme="minorHAnsi" w:hAnsiTheme="minorHAnsi" w:cstheme="minorHAnsi"/>
                <w:sz w:val="24"/>
                <w:szCs w:val="24"/>
              </w:rPr>
            </w:pPr>
            <w:r>
              <w:rPr>
                <w:rFonts w:asciiTheme="minorHAnsi" w:hAnsiTheme="minorHAnsi" w:cstheme="minorHAnsi"/>
                <w:sz w:val="24"/>
                <w:szCs w:val="24"/>
              </w:rPr>
              <w:t xml:space="preserve">Username: </w:t>
            </w:r>
            <w:proofErr w:type="spellStart"/>
            <w:r>
              <w:rPr>
                <w:rFonts w:asciiTheme="minorHAnsi" w:hAnsiTheme="minorHAnsi" w:cstheme="minorHAnsi"/>
                <w:sz w:val="24"/>
                <w:szCs w:val="24"/>
              </w:rPr>
              <w:t>slide_freelancer</w:t>
            </w:r>
            <w:proofErr w:type="spellEnd"/>
          </w:p>
          <w:p w14:paraId="230C4020" w14:textId="7B775F74" w:rsidR="00231BD0" w:rsidRDefault="00231BD0" w:rsidP="00231BD0">
            <w:pPr>
              <w:tabs>
                <w:tab w:val="left" w:pos="7815"/>
              </w:tabs>
              <w:rPr>
                <w:rFonts w:asciiTheme="minorHAnsi" w:hAnsiTheme="minorHAnsi" w:cstheme="minorHAnsi"/>
                <w:sz w:val="24"/>
                <w:szCs w:val="24"/>
              </w:rPr>
            </w:pPr>
            <w:r>
              <w:rPr>
                <w:rFonts w:asciiTheme="minorHAnsi" w:hAnsiTheme="minorHAnsi" w:cstheme="minorHAnsi"/>
                <w:sz w:val="24"/>
                <w:szCs w:val="24"/>
              </w:rPr>
              <w:t>Password: slide_freelancer123</w:t>
            </w:r>
          </w:p>
        </w:tc>
        <w:tc>
          <w:tcPr>
            <w:tcW w:w="1606" w:type="dxa"/>
          </w:tcPr>
          <w:p w14:paraId="2804C73B" w14:textId="00A22E8A" w:rsidR="00231BD0" w:rsidRDefault="00231BD0" w:rsidP="00231BD0">
            <w:pPr>
              <w:tabs>
                <w:tab w:val="left" w:pos="7815"/>
              </w:tabs>
              <w:rPr>
                <w:rFonts w:asciiTheme="minorHAnsi" w:hAnsiTheme="minorHAnsi" w:cstheme="minorHAnsi"/>
                <w:sz w:val="24"/>
                <w:szCs w:val="24"/>
              </w:rPr>
            </w:pPr>
            <w:r>
              <w:rPr>
                <w:rFonts w:asciiTheme="minorHAnsi" w:hAnsiTheme="minorHAnsi" w:cstheme="minorHAnsi"/>
                <w:sz w:val="24"/>
                <w:szCs w:val="24"/>
              </w:rPr>
              <w:t>Credentials are correct and redirected to home page</w:t>
            </w:r>
          </w:p>
        </w:tc>
        <w:tc>
          <w:tcPr>
            <w:tcW w:w="1554" w:type="dxa"/>
          </w:tcPr>
          <w:p w14:paraId="5A5BFC16" w14:textId="68E01FB3" w:rsidR="00231BD0" w:rsidRDefault="00231BD0" w:rsidP="00231BD0">
            <w:pPr>
              <w:tabs>
                <w:tab w:val="left" w:pos="7815"/>
              </w:tabs>
              <w:rPr>
                <w:rFonts w:asciiTheme="minorHAnsi" w:hAnsiTheme="minorHAnsi" w:cstheme="minorHAnsi"/>
                <w:sz w:val="24"/>
                <w:szCs w:val="24"/>
              </w:rPr>
            </w:pPr>
            <w:r>
              <w:rPr>
                <w:rFonts w:asciiTheme="minorHAnsi" w:hAnsiTheme="minorHAnsi" w:cstheme="minorHAnsi"/>
                <w:sz w:val="24"/>
                <w:szCs w:val="24"/>
              </w:rPr>
              <w:t>Credentials are correct and redirected to home page</w:t>
            </w:r>
          </w:p>
        </w:tc>
      </w:tr>
      <w:tr w:rsidR="00231BD0" w14:paraId="5F7B2763" w14:textId="77777777" w:rsidTr="00231BD0">
        <w:tc>
          <w:tcPr>
            <w:tcW w:w="959" w:type="dxa"/>
          </w:tcPr>
          <w:p w14:paraId="33D74512" w14:textId="5E175AD6" w:rsidR="00231BD0" w:rsidRDefault="00231BD0" w:rsidP="00231BD0">
            <w:pPr>
              <w:tabs>
                <w:tab w:val="left" w:pos="7815"/>
              </w:tabs>
              <w:rPr>
                <w:rFonts w:asciiTheme="minorHAnsi" w:hAnsiTheme="minorHAnsi" w:cstheme="minorHAnsi"/>
                <w:sz w:val="24"/>
                <w:szCs w:val="24"/>
              </w:rPr>
            </w:pPr>
            <w:r>
              <w:rPr>
                <w:rFonts w:asciiTheme="minorHAnsi" w:hAnsiTheme="minorHAnsi" w:cstheme="minorHAnsi"/>
                <w:sz w:val="24"/>
                <w:szCs w:val="24"/>
              </w:rPr>
              <w:t>6</w:t>
            </w:r>
          </w:p>
        </w:tc>
        <w:tc>
          <w:tcPr>
            <w:tcW w:w="1740" w:type="dxa"/>
          </w:tcPr>
          <w:p w14:paraId="6481A086" w14:textId="2034479D" w:rsidR="00231BD0" w:rsidRDefault="00231BD0" w:rsidP="00231BD0">
            <w:pPr>
              <w:tabs>
                <w:tab w:val="left" w:pos="7815"/>
              </w:tabs>
              <w:rPr>
                <w:rFonts w:asciiTheme="minorHAnsi" w:hAnsiTheme="minorHAnsi" w:cstheme="minorHAnsi"/>
                <w:sz w:val="24"/>
                <w:szCs w:val="24"/>
              </w:rPr>
            </w:pPr>
            <w:r>
              <w:rPr>
                <w:rFonts w:asciiTheme="minorHAnsi" w:hAnsiTheme="minorHAnsi" w:cstheme="minorHAnsi"/>
                <w:sz w:val="24"/>
                <w:szCs w:val="24"/>
              </w:rPr>
              <w:t>Freelancers class</w:t>
            </w:r>
          </w:p>
        </w:tc>
        <w:tc>
          <w:tcPr>
            <w:tcW w:w="1213" w:type="dxa"/>
          </w:tcPr>
          <w:p w14:paraId="4D5644C5" w14:textId="0E247980" w:rsidR="00231BD0" w:rsidRDefault="00231BD0" w:rsidP="00231BD0">
            <w:pPr>
              <w:tabs>
                <w:tab w:val="left" w:pos="7815"/>
              </w:tabs>
              <w:rPr>
                <w:rFonts w:asciiTheme="minorHAnsi" w:hAnsiTheme="minorHAnsi" w:cstheme="minorHAnsi"/>
                <w:sz w:val="24"/>
                <w:szCs w:val="24"/>
              </w:rPr>
            </w:pPr>
            <w:r>
              <w:rPr>
                <w:rFonts w:asciiTheme="minorHAnsi" w:hAnsiTheme="minorHAnsi" w:cstheme="minorHAnsi"/>
                <w:sz w:val="24"/>
                <w:szCs w:val="24"/>
              </w:rPr>
              <w:t>Add new freelancer</w:t>
            </w:r>
          </w:p>
        </w:tc>
        <w:tc>
          <w:tcPr>
            <w:tcW w:w="3244" w:type="dxa"/>
          </w:tcPr>
          <w:p w14:paraId="6883BD05" w14:textId="69B944D1" w:rsidR="00231BD0" w:rsidRDefault="00231BD0" w:rsidP="00231BD0">
            <w:pPr>
              <w:tabs>
                <w:tab w:val="left" w:pos="7815"/>
              </w:tabs>
              <w:rPr>
                <w:rFonts w:asciiTheme="minorHAnsi" w:hAnsiTheme="minorHAnsi" w:cstheme="minorHAnsi"/>
                <w:sz w:val="24"/>
                <w:szCs w:val="24"/>
              </w:rPr>
            </w:pPr>
            <w:r>
              <w:rPr>
                <w:rFonts w:asciiTheme="minorHAnsi" w:hAnsiTheme="minorHAnsi" w:cstheme="minorHAnsi"/>
                <w:sz w:val="24"/>
                <w:szCs w:val="24"/>
              </w:rPr>
              <w:t>Create a new freelancer with following</w:t>
            </w:r>
          </w:p>
          <w:p w14:paraId="20F748A7" w14:textId="77777777" w:rsidR="00231BD0" w:rsidRDefault="00231BD0" w:rsidP="00231BD0">
            <w:pPr>
              <w:tabs>
                <w:tab w:val="left" w:pos="7815"/>
              </w:tabs>
              <w:rPr>
                <w:rFonts w:asciiTheme="minorHAnsi" w:hAnsiTheme="minorHAnsi" w:cstheme="minorHAnsi"/>
                <w:sz w:val="24"/>
                <w:szCs w:val="24"/>
              </w:rPr>
            </w:pPr>
            <w:r>
              <w:rPr>
                <w:rFonts w:asciiTheme="minorHAnsi" w:hAnsiTheme="minorHAnsi" w:cstheme="minorHAnsi"/>
                <w:sz w:val="24"/>
                <w:szCs w:val="24"/>
              </w:rPr>
              <w:t>Credentials</w:t>
            </w:r>
          </w:p>
          <w:p w14:paraId="49AAEE5B" w14:textId="56F75F70" w:rsidR="00231BD0" w:rsidRDefault="00231BD0" w:rsidP="00231BD0">
            <w:pPr>
              <w:tabs>
                <w:tab w:val="left" w:pos="7815"/>
              </w:tabs>
              <w:rPr>
                <w:rFonts w:asciiTheme="minorHAnsi" w:hAnsiTheme="minorHAnsi" w:cstheme="minorHAnsi"/>
                <w:sz w:val="24"/>
                <w:szCs w:val="24"/>
              </w:rPr>
            </w:pPr>
            <w:r>
              <w:rPr>
                <w:rFonts w:asciiTheme="minorHAnsi" w:hAnsiTheme="minorHAnsi" w:cstheme="minorHAnsi"/>
                <w:sz w:val="24"/>
                <w:szCs w:val="24"/>
              </w:rPr>
              <w:t xml:space="preserve">Username: </w:t>
            </w:r>
            <w:proofErr w:type="spellStart"/>
            <w:r>
              <w:rPr>
                <w:rFonts w:asciiTheme="minorHAnsi" w:hAnsiTheme="minorHAnsi" w:cstheme="minorHAnsi"/>
                <w:sz w:val="24"/>
                <w:szCs w:val="24"/>
              </w:rPr>
              <w:t>slide_freelancer</w:t>
            </w:r>
            <w:proofErr w:type="spellEnd"/>
          </w:p>
          <w:p w14:paraId="3D870209" w14:textId="5774C172" w:rsidR="00231BD0" w:rsidRDefault="00231BD0" w:rsidP="00231BD0">
            <w:pPr>
              <w:tabs>
                <w:tab w:val="left" w:pos="7815"/>
              </w:tabs>
              <w:rPr>
                <w:rFonts w:asciiTheme="minorHAnsi" w:hAnsiTheme="minorHAnsi" w:cstheme="minorHAnsi"/>
                <w:sz w:val="24"/>
                <w:szCs w:val="24"/>
              </w:rPr>
            </w:pPr>
            <w:r>
              <w:rPr>
                <w:rFonts w:asciiTheme="minorHAnsi" w:hAnsiTheme="minorHAnsi" w:cstheme="minorHAnsi"/>
                <w:sz w:val="24"/>
                <w:szCs w:val="24"/>
              </w:rPr>
              <w:t>Password: slide_freelancer123</w:t>
            </w:r>
          </w:p>
          <w:p w14:paraId="7F65D919" w14:textId="77777777" w:rsidR="00231BD0" w:rsidRDefault="00231BD0" w:rsidP="00231BD0">
            <w:pPr>
              <w:tabs>
                <w:tab w:val="left" w:pos="7815"/>
              </w:tabs>
              <w:rPr>
                <w:rFonts w:asciiTheme="minorHAnsi" w:hAnsiTheme="minorHAnsi" w:cstheme="minorHAnsi"/>
                <w:sz w:val="24"/>
                <w:szCs w:val="24"/>
              </w:rPr>
            </w:pPr>
            <w:proofErr w:type="spellStart"/>
            <w:r>
              <w:rPr>
                <w:rFonts w:asciiTheme="minorHAnsi" w:hAnsiTheme="minorHAnsi" w:cstheme="minorHAnsi"/>
                <w:sz w:val="24"/>
                <w:szCs w:val="24"/>
              </w:rPr>
              <w:t>Employee_title</w:t>
            </w:r>
            <w:proofErr w:type="spellEnd"/>
            <w:r>
              <w:rPr>
                <w:rFonts w:asciiTheme="minorHAnsi" w:hAnsiTheme="minorHAnsi" w:cstheme="minorHAnsi"/>
                <w:sz w:val="24"/>
                <w:szCs w:val="24"/>
              </w:rPr>
              <w:t>: sales rep</w:t>
            </w:r>
          </w:p>
          <w:p w14:paraId="01469F61" w14:textId="77777777" w:rsidR="00231BD0" w:rsidRDefault="00231BD0" w:rsidP="00231BD0">
            <w:pPr>
              <w:tabs>
                <w:tab w:val="left" w:pos="7815"/>
              </w:tabs>
              <w:rPr>
                <w:rFonts w:asciiTheme="minorHAnsi" w:hAnsiTheme="minorHAnsi" w:cstheme="minorHAnsi"/>
                <w:sz w:val="24"/>
                <w:szCs w:val="24"/>
              </w:rPr>
            </w:pPr>
            <w:r>
              <w:rPr>
                <w:rFonts w:asciiTheme="minorHAnsi" w:hAnsiTheme="minorHAnsi" w:cstheme="minorHAnsi"/>
                <w:sz w:val="24"/>
                <w:szCs w:val="24"/>
              </w:rPr>
              <w:t xml:space="preserve">Email: </w:t>
            </w:r>
            <w:hyperlink r:id="rId37" w:history="1">
              <w:r w:rsidRPr="00654701">
                <w:rPr>
                  <w:rStyle w:val="Hyperlink"/>
                  <w:rFonts w:asciiTheme="minorHAnsi" w:hAnsiTheme="minorHAnsi" w:cstheme="minorHAnsi"/>
                  <w:sz w:val="24"/>
                  <w:szCs w:val="24"/>
                </w:rPr>
                <w:t>admin1@gmail.com</w:t>
              </w:r>
            </w:hyperlink>
          </w:p>
          <w:p w14:paraId="0D5CF321" w14:textId="77777777" w:rsidR="00231BD0" w:rsidRDefault="00231BD0" w:rsidP="00231BD0">
            <w:pPr>
              <w:tabs>
                <w:tab w:val="left" w:pos="7815"/>
              </w:tabs>
              <w:rPr>
                <w:rFonts w:asciiTheme="minorHAnsi" w:hAnsiTheme="minorHAnsi" w:cstheme="minorHAnsi"/>
                <w:sz w:val="24"/>
                <w:szCs w:val="24"/>
              </w:rPr>
            </w:pPr>
            <w:proofErr w:type="spellStart"/>
            <w:r>
              <w:rPr>
                <w:rFonts w:asciiTheme="minorHAnsi" w:hAnsiTheme="minorHAnsi" w:cstheme="minorHAnsi"/>
                <w:sz w:val="24"/>
                <w:szCs w:val="24"/>
              </w:rPr>
              <w:t>Fullname</w:t>
            </w:r>
            <w:proofErr w:type="spellEnd"/>
            <w:r>
              <w:rPr>
                <w:rFonts w:asciiTheme="minorHAnsi" w:hAnsiTheme="minorHAnsi" w:cstheme="minorHAnsi"/>
                <w:sz w:val="24"/>
                <w:szCs w:val="24"/>
              </w:rPr>
              <w:t xml:space="preserve">: </w:t>
            </w:r>
            <w:proofErr w:type="spellStart"/>
            <w:r>
              <w:rPr>
                <w:rFonts w:asciiTheme="minorHAnsi" w:hAnsiTheme="minorHAnsi" w:cstheme="minorHAnsi"/>
                <w:sz w:val="24"/>
                <w:szCs w:val="24"/>
              </w:rPr>
              <w:t>shihab</w:t>
            </w:r>
            <w:proofErr w:type="spellEnd"/>
            <w:r>
              <w:rPr>
                <w:rFonts w:asciiTheme="minorHAnsi" w:hAnsiTheme="minorHAnsi" w:cstheme="minorHAnsi"/>
                <w:sz w:val="24"/>
                <w:szCs w:val="24"/>
              </w:rPr>
              <w:t xml:space="preserve"> mirza</w:t>
            </w:r>
          </w:p>
          <w:p w14:paraId="5BF81E7A" w14:textId="63A95D9F" w:rsidR="00231BD0" w:rsidRDefault="00231BD0" w:rsidP="00231BD0">
            <w:pPr>
              <w:tabs>
                <w:tab w:val="left" w:pos="7815"/>
              </w:tabs>
              <w:rPr>
                <w:rFonts w:asciiTheme="minorHAnsi" w:hAnsiTheme="minorHAnsi" w:cstheme="minorHAnsi"/>
                <w:sz w:val="24"/>
                <w:szCs w:val="24"/>
              </w:rPr>
            </w:pPr>
          </w:p>
        </w:tc>
        <w:tc>
          <w:tcPr>
            <w:tcW w:w="1606" w:type="dxa"/>
          </w:tcPr>
          <w:p w14:paraId="58B61A71" w14:textId="4411B336" w:rsidR="00231BD0" w:rsidRDefault="00231BD0" w:rsidP="00231BD0">
            <w:pPr>
              <w:tabs>
                <w:tab w:val="left" w:pos="7815"/>
              </w:tabs>
              <w:rPr>
                <w:rFonts w:asciiTheme="minorHAnsi" w:hAnsiTheme="minorHAnsi" w:cstheme="minorHAnsi"/>
                <w:sz w:val="24"/>
                <w:szCs w:val="24"/>
              </w:rPr>
            </w:pPr>
            <w:r>
              <w:rPr>
                <w:rFonts w:asciiTheme="minorHAnsi" w:hAnsiTheme="minorHAnsi" w:cstheme="minorHAnsi"/>
                <w:sz w:val="24"/>
                <w:szCs w:val="24"/>
              </w:rPr>
              <w:t>freelancer added to database</w:t>
            </w:r>
          </w:p>
        </w:tc>
        <w:tc>
          <w:tcPr>
            <w:tcW w:w="1554" w:type="dxa"/>
          </w:tcPr>
          <w:p w14:paraId="5D213F02" w14:textId="6264B8A1" w:rsidR="00231BD0" w:rsidRDefault="00231BD0" w:rsidP="00231BD0">
            <w:pPr>
              <w:tabs>
                <w:tab w:val="left" w:pos="7815"/>
              </w:tabs>
              <w:rPr>
                <w:rFonts w:asciiTheme="minorHAnsi" w:hAnsiTheme="minorHAnsi" w:cstheme="minorHAnsi"/>
                <w:sz w:val="24"/>
                <w:szCs w:val="24"/>
              </w:rPr>
            </w:pPr>
            <w:r>
              <w:rPr>
                <w:rFonts w:asciiTheme="minorHAnsi" w:hAnsiTheme="minorHAnsi" w:cstheme="minorHAnsi"/>
                <w:sz w:val="24"/>
                <w:szCs w:val="24"/>
              </w:rPr>
              <w:t>freelancer added to database</w:t>
            </w:r>
          </w:p>
        </w:tc>
      </w:tr>
      <w:tr w:rsidR="00231BD0" w14:paraId="553484E1" w14:textId="77777777" w:rsidTr="00231BD0">
        <w:tc>
          <w:tcPr>
            <w:tcW w:w="959" w:type="dxa"/>
          </w:tcPr>
          <w:p w14:paraId="12A2DDE1" w14:textId="4104A23A" w:rsidR="00231BD0" w:rsidRDefault="00231BD0" w:rsidP="00231BD0">
            <w:pPr>
              <w:tabs>
                <w:tab w:val="left" w:pos="7815"/>
              </w:tabs>
              <w:rPr>
                <w:rFonts w:asciiTheme="minorHAnsi" w:hAnsiTheme="minorHAnsi" w:cstheme="minorHAnsi"/>
                <w:sz w:val="24"/>
                <w:szCs w:val="24"/>
              </w:rPr>
            </w:pPr>
            <w:r>
              <w:rPr>
                <w:rFonts w:asciiTheme="minorHAnsi" w:hAnsiTheme="minorHAnsi" w:cstheme="minorHAnsi"/>
                <w:sz w:val="24"/>
                <w:szCs w:val="24"/>
              </w:rPr>
              <w:t>7</w:t>
            </w:r>
          </w:p>
        </w:tc>
        <w:tc>
          <w:tcPr>
            <w:tcW w:w="1740" w:type="dxa"/>
          </w:tcPr>
          <w:p w14:paraId="0D26BD35" w14:textId="3502A5BE" w:rsidR="00231BD0" w:rsidRDefault="00231BD0" w:rsidP="00231BD0">
            <w:pPr>
              <w:tabs>
                <w:tab w:val="left" w:pos="7815"/>
              </w:tabs>
              <w:rPr>
                <w:rFonts w:asciiTheme="minorHAnsi" w:hAnsiTheme="minorHAnsi" w:cstheme="minorHAnsi"/>
                <w:sz w:val="24"/>
                <w:szCs w:val="24"/>
              </w:rPr>
            </w:pPr>
            <w:r>
              <w:rPr>
                <w:rFonts w:asciiTheme="minorHAnsi" w:hAnsiTheme="minorHAnsi" w:cstheme="minorHAnsi"/>
                <w:sz w:val="24"/>
                <w:szCs w:val="24"/>
              </w:rPr>
              <w:t>Freelancers class</w:t>
            </w:r>
          </w:p>
        </w:tc>
        <w:tc>
          <w:tcPr>
            <w:tcW w:w="1213" w:type="dxa"/>
          </w:tcPr>
          <w:p w14:paraId="6AE8D32A" w14:textId="17DBC5BD" w:rsidR="00231BD0" w:rsidRDefault="00231BD0" w:rsidP="00231BD0">
            <w:pPr>
              <w:tabs>
                <w:tab w:val="left" w:pos="7815"/>
              </w:tabs>
              <w:rPr>
                <w:rFonts w:asciiTheme="minorHAnsi" w:hAnsiTheme="minorHAnsi" w:cstheme="minorHAnsi"/>
                <w:sz w:val="24"/>
                <w:szCs w:val="24"/>
              </w:rPr>
            </w:pPr>
            <w:r>
              <w:rPr>
                <w:rFonts w:asciiTheme="minorHAnsi" w:hAnsiTheme="minorHAnsi" w:cstheme="minorHAnsi"/>
                <w:sz w:val="24"/>
                <w:szCs w:val="24"/>
              </w:rPr>
              <w:t>Edit profile</w:t>
            </w:r>
          </w:p>
        </w:tc>
        <w:tc>
          <w:tcPr>
            <w:tcW w:w="3244" w:type="dxa"/>
          </w:tcPr>
          <w:p w14:paraId="22356423" w14:textId="653DA0CD" w:rsidR="00231BD0" w:rsidRDefault="00231BD0" w:rsidP="00231BD0">
            <w:pPr>
              <w:tabs>
                <w:tab w:val="left" w:pos="7815"/>
              </w:tabs>
              <w:rPr>
                <w:rFonts w:asciiTheme="minorHAnsi" w:hAnsiTheme="minorHAnsi" w:cstheme="minorHAnsi"/>
                <w:sz w:val="24"/>
                <w:szCs w:val="24"/>
              </w:rPr>
            </w:pPr>
            <w:r>
              <w:rPr>
                <w:rFonts w:asciiTheme="minorHAnsi" w:hAnsiTheme="minorHAnsi" w:cstheme="minorHAnsi"/>
                <w:sz w:val="24"/>
                <w:szCs w:val="24"/>
              </w:rPr>
              <w:t>Edit profile and change full name and email for current account</w:t>
            </w:r>
          </w:p>
        </w:tc>
        <w:tc>
          <w:tcPr>
            <w:tcW w:w="1606" w:type="dxa"/>
          </w:tcPr>
          <w:p w14:paraId="754F49EF" w14:textId="084EBAB5" w:rsidR="00231BD0" w:rsidRDefault="00231BD0" w:rsidP="00231BD0">
            <w:pPr>
              <w:tabs>
                <w:tab w:val="left" w:pos="7815"/>
              </w:tabs>
              <w:rPr>
                <w:rFonts w:asciiTheme="minorHAnsi" w:hAnsiTheme="minorHAnsi" w:cstheme="minorHAnsi"/>
                <w:sz w:val="24"/>
                <w:szCs w:val="24"/>
              </w:rPr>
            </w:pPr>
            <w:r>
              <w:rPr>
                <w:rFonts w:asciiTheme="minorHAnsi" w:hAnsiTheme="minorHAnsi" w:cstheme="minorHAnsi"/>
                <w:sz w:val="24"/>
                <w:szCs w:val="24"/>
              </w:rPr>
              <w:t>Profile editing successful</w:t>
            </w:r>
          </w:p>
        </w:tc>
        <w:tc>
          <w:tcPr>
            <w:tcW w:w="1554" w:type="dxa"/>
          </w:tcPr>
          <w:p w14:paraId="7DD45101" w14:textId="4F5D6A40" w:rsidR="00231BD0" w:rsidRDefault="00231BD0" w:rsidP="00231BD0">
            <w:pPr>
              <w:tabs>
                <w:tab w:val="left" w:pos="7815"/>
              </w:tabs>
              <w:rPr>
                <w:rFonts w:asciiTheme="minorHAnsi" w:hAnsiTheme="minorHAnsi" w:cstheme="minorHAnsi"/>
                <w:sz w:val="24"/>
                <w:szCs w:val="24"/>
              </w:rPr>
            </w:pPr>
            <w:r>
              <w:rPr>
                <w:rFonts w:asciiTheme="minorHAnsi" w:hAnsiTheme="minorHAnsi" w:cstheme="minorHAnsi"/>
                <w:sz w:val="24"/>
                <w:szCs w:val="24"/>
              </w:rPr>
              <w:t>Profile editing successful</w:t>
            </w:r>
          </w:p>
        </w:tc>
      </w:tr>
      <w:tr w:rsidR="00231BD0" w14:paraId="4E0ADA73" w14:textId="77777777" w:rsidTr="00231BD0">
        <w:tc>
          <w:tcPr>
            <w:tcW w:w="959" w:type="dxa"/>
          </w:tcPr>
          <w:p w14:paraId="68B7DCA3" w14:textId="1DA359CD" w:rsidR="00231BD0" w:rsidRDefault="00231BD0" w:rsidP="00231BD0">
            <w:pPr>
              <w:tabs>
                <w:tab w:val="left" w:pos="7815"/>
              </w:tabs>
              <w:rPr>
                <w:rFonts w:asciiTheme="minorHAnsi" w:hAnsiTheme="minorHAnsi" w:cstheme="minorHAnsi"/>
                <w:sz w:val="24"/>
                <w:szCs w:val="24"/>
              </w:rPr>
            </w:pPr>
            <w:r>
              <w:rPr>
                <w:rFonts w:asciiTheme="minorHAnsi" w:hAnsiTheme="minorHAnsi" w:cstheme="minorHAnsi"/>
                <w:sz w:val="24"/>
                <w:szCs w:val="24"/>
              </w:rPr>
              <w:t>8</w:t>
            </w:r>
          </w:p>
        </w:tc>
        <w:tc>
          <w:tcPr>
            <w:tcW w:w="1740" w:type="dxa"/>
          </w:tcPr>
          <w:p w14:paraId="70985239" w14:textId="01BA64DC" w:rsidR="00231BD0" w:rsidRDefault="00231BD0" w:rsidP="00231BD0">
            <w:pPr>
              <w:tabs>
                <w:tab w:val="left" w:pos="7815"/>
              </w:tabs>
              <w:rPr>
                <w:rFonts w:asciiTheme="minorHAnsi" w:hAnsiTheme="minorHAnsi" w:cstheme="minorHAnsi"/>
                <w:sz w:val="24"/>
                <w:szCs w:val="24"/>
              </w:rPr>
            </w:pPr>
            <w:r>
              <w:rPr>
                <w:rFonts w:asciiTheme="minorHAnsi" w:hAnsiTheme="minorHAnsi" w:cstheme="minorHAnsi"/>
                <w:sz w:val="24"/>
                <w:szCs w:val="24"/>
              </w:rPr>
              <w:t>Freelancers class</w:t>
            </w:r>
          </w:p>
        </w:tc>
        <w:tc>
          <w:tcPr>
            <w:tcW w:w="1213" w:type="dxa"/>
          </w:tcPr>
          <w:p w14:paraId="1E973BF6" w14:textId="4DC1F171" w:rsidR="00231BD0" w:rsidRDefault="00231BD0" w:rsidP="00231BD0">
            <w:pPr>
              <w:tabs>
                <w:tab w:val="left" w:pos="7815"/>
              </w:tabs>
              <w:rPr>
                <w:rFonts w:asciiTheme="minorHAnsi" w:hAnsiTheme="minorHAnsi" w:cstheme="minorHAnsi"/>
                <w:sz w:val="24"/>
                <w:szCs w:val="24"/>
              </w:rPr>
            </w:pPr>
            <w:r>
              <w:rPr>
                <w:rFonts w:asciiTheme="minorHAnsi" w:hAnsiTheme="minorHAnsi" w:cstheme="minorHAnsi"/>
                <w:sz w:val="24"/>
                <w:szCs w:val="24"/>
              </w:rPr>
              <w:t>Change password</w:t>
            </w:r>
          </w:p>
        </w:tc>
        <w:tc>
          <w:tcPr>
            <w:tcW w:w="3244" w:type="dxa"/>
          </w:tcPr>
          <w:p w14:paraId="2AE40B89" w14:textId="24584DE0" w:rsidR="00231BD0" w:rsidRDefault="00231BD0" w:rsidP="00231BD0">
            <w:pPr>
              <w:tabs>
                <w:tab w:val="left" w:pos="7815"/>
              </w:tabs>
              <w:rPr>
                <w:rFonts w:asciiTheme="minorHAnsi" w:hAnsiTheme="minorHAnsi" w:cstheme="minorHAnsi"/>
                <w:sz w:val="24"/>
                <w:szCs w:val="24"/>
              </w:rPr>
            </w:pPr>
            <w:r>
              <w:rPr>
                <w:rFonts w:asciiTheme="minorHAnsi" w:hAnsiTheme="minorHAnsi" w:cstheme="minorHAnsi"/>
                <w:sz w:val="24"/>
                <w:szCs w:val="24"/>
              </w:rPr>
              <w:t>Change password to a new and unique one</w:t>
            </w:r>
          </w:p>
        </w:tc>
        <w:tc>
          <w:tcPr>
            <w:tcW w:w="1606" w:type="dxa"/>
          </w:tcPr>
          <w:p w14:paraId="099B3EF8" w14:textId="6AB04B56" w:rsidR="00231BD0" w:rsidRDefault="00231BD0" w:rsidP="00231BD0">
            <w:pPr>
              <w:tabs>
                <w:tab w:val="left" w:pos="7815"/>
              </w:tabs>
              <w:rPr>
                <w:rFonts w:asciiTheme="minorHAnsi" w:hAnsiTheme="minorHAnsi" w:cstheme="minorHAnsi"/>
                <w:sz w:val="24"/>
                <w:szCs w:val="24"/>
              </w:rPr>
            </w:pPr>
            <w:r>
              <w:rPr>
                <w:rFonts w:asciiTheme="minorHAnsi" w:hAnsiTheme="minorHAnsi" w:cstheme="minorHAnsi"/>
                <w:sz w:val="24"/>
                <w:szCs w:val="24"/>
              </w:rPr>
              <w:t>Password change successful</w:t>
            </w:r>
          </w:p>
        </w:tc>
        <w:tc>
          <w:tcPr>
            <w:tcW w:w="1554" w:type="dxa"/>
          </w:tcPr>
          <w:p w14:paraId="23CB6C6A" w14:textId="08470E98" w:rsidR="00231BD0" w:rsidRDefault="00231BD0" w:rsidP="00231BD0">
            <w:pPr>
              <w:tabs>
                <w:tab w:val="left" w:pos="7815"/>
              </w:tabs>
              <w:rPr>
                <w:rFonts w:asciiTheme="minorHAnsi" w:hAnsiTheme="minorHAnsi" w:cstheme="minorHAnsi"/>
                <w:sz w:val="24"/>
                <w:szCs w:val="24"/>
              </w:rPr>
            </w:pPr>
            <w:r>
              <w:rPr>
                <w:rFonts w:asciiTheme="minorHAnsi" w:hAnsiTheme="minorHAnsi" w:cstheme="minorHAnsi"/>
                <w:sz w:val="24"/>
                <w:szCs w:val="24"/>
              </w:rPr>
              <w:t>Password change successful</w:t>
            </w:r>
          </w:p>
        </w:tc>
      </w:tr>
      <w:tr w:rsidR="00231BD0" w14:paraId="7BAAC955" w14:textId="77777777" w:rsidTr="00231BD0">
        <w:tc>
          <w:tcPr>
            <w:tcW w:w="959" w:type="dxa"/>
          </w:tcPr>
          <w:p w14:paraId="138E5F43" w14:textId="35A30457" w:rsidR="00231BD0" w:rsidRDefault="00231BD0" w:rsidP="00231BD0">
            <w:pPr>
              <w:tabs>
                <w:tab w:val="left" w:pos="7815"/>
              </w:tabs>
              <w:rPr>
                <w:rFonts w:asciiTheme="minorHAnsi" w:hAnsiTheme="minorHAnsi" w:cstheme="minorHAnsi"/>
                <w:sz w:val="24"/>
                <w:szCs w:val="24"/>
              </w:rPr>
            </w:pPr>
            <w:r>
              <w:rPr>
                <w:rFonts w:asciiTheme="minorHAnsi" w:hAnsiTheme="minorHAnsi" w:cstheme="minorHAnsi"/>
                <w:sz w:val="24"/>
                <w:szCs w:val="24"/>
              </w:rPr>
              <w:t>9</w:t>
            </w:r>
          </w:p>
        </w:tc>
        <w:tc>
          <w:tcPr>
            <w:tcW w:w="1740" w:type="dxa"/>
          </w:tcPr>
          <w:p w14:paraId="57E94CF4" w14:textId="53CC0E8A" w:rsidR="00231BD0" w:rsidRDefault="00231BD0" w:rsidP="00231BD0">
            <w:pPr>
              <w:tabs>
                <w:tab w:val="left" w:pos="7815"/>
              </w:tabs>
              <w:rPr>
                <w:rFonts w:asciiTheme="minorHAnsi" w:hAnsiTheme="minorHAnsi" w:cstheme="minorHAnsi"/>
                <w:sz w:val="24"/>
                <w:szCs w:val="24"/>
              </w:rPr>
            </w:pPr>
            <w:r>
              <w:rPr>
                <w:rFonts w:asciiTheme="minorHAnsi" w:hAnsiTheme="minorHAnsi" w:cstheme="minorHAnsi"/>
                <w:sz w:val="24"/>
                <w:szCs w:val="24"/>
              </w:rPr>
              <w:t>Freelancers class</w:t>
            </w:r>
          </w:p>
        </w:tc>
        <w:tc>
          <w:tcPr>
            <w:tcW w:w="1213" w:type="dxa"/>
          </w:tcPr>
          <w:p w14:paraId="2C3A0EA6" w14:textId="193B4FCD" w:rsidR="00231BD0" w:rsidRDefault="00231BD0" w:rsidP="00231BD0">
            <w:pPr>
              <w:tabs>
                <w:tab w:val="left" w:pos="7815"/>
              </w:tabs>
              <w:rPr>
                <w:rFonts w:asciiTheme="minorHAnsi" w:hAnsiTheme="minorHAnsi" w:cstheme="minorHAnsi"/>
                <w:sz w:val="24"/>
                <w:szCs w:val="24"/>
              </w:rPr>
            </w:pPr>
            <w:r>
              <w:rPr>
                <w:rFonts w:asciiTheme="minorHAnsi" w:hAnsiTheme="minorHAnsi" w:cstheme="minorHAnsi"/>
                <w:sz w:val="24"/>
                <w:szCs w:val="24"/>
              </w:rPr>
              <w:t xml:space="preserve">Remove freelancer </w:t>
            </w:r>
          </w:p>
        </w:tc>
        <w:tc>
          <w:tcPr>
            <w:tcW w:w="3244" w:type="dxa"/>
          </w:tcPr>
          <w:p w14:paraId="4A50C042" w14:textId="2DD2F2B5" w:rsidR="00231BD0" w:rsidRDefault="00231BD0" w:rsidP="00231BD0">
            <w:pPr>
              <w:tabs>
                <w:tab w:val="left" w:pos="7815"/>
              </w:tabs>
              <w:rPr>
                <w:rFonts w:asciiTheme="minorHAnsi" w:hAnsiTheme="minorHAnsi" w:cstheme="minorHAnsi"/>
                <w:sz w:val="24"/>
                <w:szCs w:val="24"/>
              </w:rPr>
            </w:pPr>
            <w:r>
              <w:rPr>
                <w:rFonts w:asciiTheme="minorHAnsi" w:hAnsiTheme="minorHAnsi" w:cstheme="minorHAnsi"/>
                <w:sz w:val="24"/>
                <w:szCs w:val="24"/>
              </w:rPr>
              <w:t xml:space="preserve">Remove freelancer with username </w:t>
            </w:r>
            <w:proofErr w:type="spellStart"/>
            <w:r>
              <w:rPr>
                <w:rFonts w:asciiTheme="minorHAnsi" w:hAnsiTheme="minorHAnsi" w:cstheme="minorHAnsi"/>
                <w:sz w:val="24"/>
                <w:szCs w:val="24"/>
              </w:rPr>
              <w:t>slide_freelancer</w:t>
            </w:r>
            <w:proofErr w:type="spellEnd"/>
          </w:p>
        </w:tc>
        <w:tc>
          <w:tcPr>
            <w:tcW w:w="1606" w:type="dxa"/>
          </w:tcPr>
          <w:p w14:paraId="16EC8888" w14:textId="65D1E2FA" w:rsidR="00231BD0" w:rsidRDefault="00231BD0" w:rsidP="00231BD0">
            <w:pPr>
              <w:tabs>
                <w:tab w:val="left" w:pos="7815"/>
              </w:tabs>
              <w:rPr>
                <w:rFonts w:asciiTheme="minorHAnsi" w:hAnsiTheme="minorHAnsi" w:cstheme="minorHAnsi"/>
                <w:sz w:val="24"/>
                <w:szCs w:val="24"/>
              </w:rPr>
            </w:pPr>
            <w:r>
              <w:rPr>
                <w:rFonts w:asciiTheme="minorHAnsi" w:hAnsiTheme="minorHAnsi" w:cstheme="minorHAnsi"/>
                <w:sz w:val="24"/>
                <w:szCs w:val="24"/>
              </w:rPr>
              <w:t>Freelancer removed</w:t>
            </w:r>
          </w:p>
        </w:tc>
        <w:tc>
          <w:tcPr>
            <w:tcW w:w="1554" w:type="dxa"/>
          </w:tcPr>
          <w:p w14:paraId="0B3E9A1C" w14:textId="34499AF1" w:rsidR="00231BD0" w:rsidRDefault="00231BD0" w:rsidP="00231BD0">
            <w:pPr>
              <w:tabs>
                <w:tab w:val="left" w:pos="7815"/>
              </w:tabs>
              <w:rPr>
                <w:rFonts w:asciiTheme="minorHAnsi" w:hAnsiTheme="minorHAnsi" w:cstheme="minorHAnsi"/>
                <w:sz w:val="24"/>
                <w:szCs w:val="24"/>
              </w:rPr>
            </w:pPr>
            <w:r>
              <w:rPr>
                <w:rFonts w:asciiTheme="minorHAnsi" w:hAnsiTheme="minorHAnsi" w:cstheme="minorHAnsi"/>
                <w:sz w:val="24"/>
                <w:szCs w:val="24"/>
              </w:rPr>
              <w:t>Freelancer removed</w:t>
            </w:r>
          </w:p>
        </w:tc>
      </w:tr>
      <w:tr w:rsidR="00231BD0" w14:paraId="34D71422" w14:textId="77777777" w:rsidTr="00231BD0">
        <w:tc>
          <w:tcPr>
            <w:tcW w:w="959" w:type="dxa"/>
          </w:tcPr>
          <w:p w14:paraId="24935544" w14:textId="0CD55AC2" w:rsidR="00231BD0" w:rsidRDefault="00231BD0" w:rsidP="00231BD0">
            <w:pPr>
              <w:tabs>
                <w:tab w:val="left" w:pos="7815"/>
              </w:tabs>
              <w:rPr>
                <w:rFonts w:asciiTheme="minorHAnsi" w:hAnsiTheme="minorHAnsi" w:cstheme="minorHAnsi"/>
                <w:sz w:val="24"/>
                <w:szCs w:val="24"/>
              </w:rPr>
            </w:pPr>
            <w:r>
              <w:rPr>
                <w:rFonts w:asciiTheme="minorHAnsi" w:hAnsiTheme="minorHAnsi" w:cstheme="minorHAnsi"/>
                <w:sz w:val="24"/>
                <w:szCs w:val="24"/>
              </w:rPr>
              <w:t>10</w:t>
            </w:r>
          </w:p>
        </w:tc>
        <w:tc>
          <w:tcPr>
            <w:tcW w:w="1740" w:type="dxa"/>
          </w:tcPr>
          <w:p w14:paraId="433AC64E" w14:textId="130BB2A8" w:rsidR="00231BD0" w:rsidRDefault="00231BD0" w:rsidP="00231BD0">
            <w:pPr>
              <w:tabs>
                <w:tab w:val="left" w:pos="7815"/>
              </w:tabs>
              <w:rPr>
                <w:rFonts w:asciiTheme="minorHAnsi" w:hAnsiTheme="minorHAnsi" w:cstheme="minorHAnsi"/>
                <w:sz w:val="24"/>
                <w:szCs w:val="24"/>
              </w:rPr>
            </w:pPr>
            <w:r>
              <w:rPr>
                <w:rFonts w:asciiTheme="minorHAnsi" w:hAnsiTheme="minorHAnsi" w:cstheme="minorHAnsi"/>
                <w:sz w:val="24"/>
                <w:szCs w:val="24"/>
              </w:rPr>
              <w:t>Messages class</w:t>
            </w:r>
          </w:p>
        </w:tc>
        <w:tc>
          <w:tcPr>
            <w:tcW w:w="1213" w:type="dxa"/>
          </w:tcPr>
          <w:p w14:paraId="40D66571" w14:textId="686B8763" w:rsidR="00231BD0" w:rsidRDefault="00231BD0" w:rsidP="00231BD0">
            <w:pPr>
              <w:tabs>
                <w:tab w:val="left" w:pos="7815"/>
              </w:tabs>
              <w:rPr>
                <w:rFonts w:asciiTheme="minorHAnsi" w:hAnsiTheme="minorHAnsi" w:cstheme="minorHAnsi"/>
                <w:sz w:val="24"/>
                <w:szCs w:val="24"/>
              </w:rPr>
            </w:pPr>
            <w:r>
              <w:rPr>
                <w:rFonts w:asciiTheme="minorHAnsi" w:hAnsiTheme="minorHAnsi" w:cstheme="minorHAnsi"/>
                <w:sz w:val="24"/>
                <w:szCs w:val="24"/>
              </w:rPr>
              <w:t>Send message</w:t>
            </w:r>
          </w:p>
        </w:tc>
        <w:tc>
          <w:tcPr>
            <w:tcW w:w="3244" w:type="dxa"/>
          </w:tcPr>
          <w:p w14:paraId="7BFE8859" w14:textId="1233AD45" w:rsidR="00231BD0" w:rsidRDefault="00231BD0" w:rsidP="00231BD0">
            <w:pPr>
              <w:tabs>
                <w:tab w:val="left" w:pos="7815"/>
              </w:tabs>
              <w:rPr>
                <w:rFonts w:asciiTheme="minorHAnsi" w:hAnsiTheme="minorHAnsi" w:cstheme="minorHAnsi"/>
                <w:sz w:val="24"/>
                <w:szCs w:val="24"/>
              </w:rPr>
            </w:pPr>
            <w:r>
              <w:rPr>
                <w:rFonts w:asciiTheme="minorHAnsi" w:hAnsiTheme="minorHAnsi" w:cstheme="minorHAnsi"/>
                <w:sz w:val="24"/>
                <w:szCs w:val="24"/>
              </w:rPr>
              <w:t xml:space="preserve">Send message to </w:t>
            </w:r>
            <w:proofErr w:type="spellStart"/>
            <w:r>
              <w:rPr>
                <w:rFonts w:asciiTheme="minorHAnsi" w:hAnsiTheme="minorHAnsi" w:cstheme="minorHAnsi"/>
                <w:sz w:val="24"/>
                <w:szCs w:val="24"/>
              </w:rPr>
              <w:t>slide_freelancer</w:t>
            </w:r>
            <w:proofErr w:type="spellEnd"/>
          </w:p>
        </w:tc>
        <w:tc>
          <w:tcPr>
            <w:tcW w:w="1606" w:type="dxa"/>
          </w:tcPr>
          <w:p w14:paraId="6EC1B88A" w14:textId="41378575" w:rsidR="00231BD0" w:rsidRDefault="00231BD0" w:rsidP="00231BD0">
            <w:pPr>
              <w:tabs>
                <w:tab w:val="left" w:pos="7815"/>
              </w:tabs>
              <w:rPr>
                <w:rFonts w:asciiTheme="minorHAnsi" w:hAnsiTheme="minorHAnsi" w:cstheme="minorHAnsi"/>
                <w:sz w:val="24"/>
                <w:szCs w:val="24"/>
              </w:rPr>
            </w:pPr>
            <w:r>
              <w:rPr>
                <w:rFonts w:asciiTheme="minorHAnsi" w:hAnsiTheme="minorHAnsi" w:cstheme="minorHAnsi"/>
                <w:sz w:val="24"/>
                <w:szCs w:val="24"/>
              </w:rPr>
              <w:t>Message sent</w:t>
            </w:r>
          </w:p>
        </w:tc>
        <w:tc>
          <w:tcPr>
            <w:tcW w:w="1554" w:type="dxa"/>
          </w:tcPr>
          <w:p w14:paraId="18D169DD" w14:textId="3EE93565" w:rsidR="00231BD0" w:rsidRDefault="00231BD0" w:rsidP="00231BD0">
            <w:pPr>
              <w:tabs>
                <w:tab w:val="left" w:pos="7815"/>
              </w:tabs>
              <w:rPr>
                <w:rFonts w:asciiTheme="minorHAnsi" w:hAnsiTheme="minorHAnsi" w:cstheme="minorHAnsi"/>
                <w:sz w:val="24"/>
                <w:szCs w:val="24"/>
              </w:rPr>
            </w:pPr>
            <w:r>
              <w:rPr>
                <w:rFonts w:asciiTheme="minorHAnsi" w:hAnsiTheme="minorHAnsi" w:cstheme="minorHAnsi"/>
                <w:sz w:val="24"/>
                <w:szCs w:val="24"/>
              </w:rPr>
              <w:t>Message sent</w:t>
            </w:r>
          </w:p>
        </w:tc>
      </w:tr>
      <w:tr w:rsidR="00231BD0" w14:paraId="2B0CA603" w14:textId="77777777" w:rsidTr="00231BD0">
        <w:tc>
          <w:tcPr>
            <w:tcW w:w="959" w:type="dxa"/>
          </w:tcPr>
          <w:p w14:paraId="12396243" w14:textId="5B777359" w:rsidR="00231BD0" w:rsidRDefault="00231BD0" w:rsidP="00231BD0">
            <w:pPr>
              <w:tabs>
                <w:tab w:val="left" w:pos="7815"/>
              </w:tabs>
              <w:rPr>
                <w:rFonts w:asciiTheme="minorHAnsi" w:hAnsiTheme="minorHAnsi" w:cstheme="minorHAnsi"/>
                <w:sz w:val="24"/>
                <w:szCs w:val="24"/>
              </w:rPr>
            </w:pPr>
            <w:r>
              <w:rPr>
                <w:rFonts w:asciiTheme="minorHAnsi" w:hAnsiTheme="minorHAnsi" w:cstheme="minorHAnsi"/>
                <w:sz w:val="24"/>
                <w:szCs w:val="24"/>
              </w:rPr>
              <w:lastRenderedPageBreak/>
              <w:t>11</w:t>
            </w:r>
          </w:p>
        </w:tc>
        <w:tc>
          <w:tcPr>
            <w:tcW w:w="1740" w:type="dxa"/>
          </w:tcPr>
          <w:p w14:paraId="3E7B5DCF" w14:textId="326B5940" w:rsidR="00231BD0" w:rsidRDefault="00231BD0" w:rsidP="00231BD0">
            <w:pPr>
              <w:tabs>
                <w:tab w:val="left" w:pos="7815"/>
              </w:tabs>
              <w:rPr>
                <w:rFonts w:asciiTheme="minorHAnsi" w:hAnsiTheme="minorHAnsi" w:cstheme="minorHAnsi"/>
                <w:sz w:val="24"/>
                <w:szCs w:val="24"/>
              </w:rPr>
            </w:pPr>
            <w:r>
              <w:rPr>
                <w:rFonts w:asciiTheme="minorHAnsi" w:hAnsiTheme="minorHAnsi" w:cstheme="minorHAnsi"/>
                <w:sz w:val="24"/>
                <w:szCs w:val="24"/>
              </w:rPr>
              <w:t>Messages class</w:t>
            </w:r>
          </w:p>
        </w:tc>
        <w:tc>
          <w:tcPr>
            <w:tcW w:w="1213" w:type="dxa"/>
          </w:tcPr>
          <w:p w14:paraId="1DCAB441" w14:textId="6C26AB85" w:rsidR="00231BD0" w:rsidRDefault="00231BD0" w:rsidP="00231BD0">
            <w:pPr>
              <w:tabs>
                <w:tab w:val="left" w:pos="7815"/>
              </w:tabs>
              <w:rPr>
                <w:rFonts w:asciiTheme="minorHAnsi" w:hAnsiTheme="minorHAnsi" w:cstheme="minorHAnsi"/>
                <w:sz w:val="24"/>
                <w:szCs w:val="24"/>
              </w:rPr>
            </w:pPr>
            <w:r>
              <w:rPr>
                <w:rFonts w:asciiTheme="minorHAnsi" w:hAnsiTheme="minorHAnsi" w:cstheme="minorHAnsi"/>
                <w:sz w:val="24"/>
                <w:szCs w:val="24"/>
              </w:rPr>
              <w:t xml:space="preserve">Unsend message </w:t>
            </w:r>
          </w:p>
        </w:tc>
        <w:tc>
          <w:tcPr>
            <w:tcW w:w="3244" w:type="dxa"/>
          </w:tcPr>
          <w:p w14:paraId="0471E43A" w14:textId="7DD4EAA4" w:rsidR="00231BD0" w:rsidRDefault="00231BD0" w:rsidP="00231BD0">
            <w:pPr>
              <w:tabs>
                <w:tab w:val="left" w:pos="7815"/>
              </w:tabs>
              <w:rPr>
                <w:rFonts w:asciiTheme="minorHAnsi" w:hAnsiTheme="minorHAnsi" w:cstheme="minorHAnsi"/>
                <w:sz w:val="24"/>
                <w:szCs w:val="24"/>
              </w:rPr>
            </w:pPr>
            <w:proofErr w:type="spellStart"/>
            <w:r>
              <w:rPr>
                <w:rFonts w:asciiTheme="minorHAnsi" w:hAnsiTheme="minorHAnsi" w:cstheme="minorHAnsi"/>
                <w:sz w:val="24"/>
                <w:szCs w:val="24"/>
              </w:rPr>
              <w:t>unSend</w:t>
            </w:r>
            <w:proofErr w:type="spellEnd"/>
            <w:r>
              <w:rPr>
                <w:rFonts w:asciiTheme="minorHAnsi" w:hAnsiTheme="minorHAnsi" w:cstheme="minorHAnsi"/>
                <w:sz w:val="24"/>
                <w:szCs w:val="24"/>
              </w:rPr>
              <w:t xml:space="preserve"> message to </w:t>
            </w:r>
            <w:proofErr w:type="spellStart"/>
            <w:r>
              <w:rPr>
                <w:rFonts w:asciiTheme="minorHAnsi" w:hAnsiTheme="minorHAnsi" w:cstheme="minorHAnsi"/>
                <w:sz w:val="24"/>
                <w:szCs w:val="24"/>
              </w:rPr>
              <w:t>slide_freelancer</w:t>
            </w:r>
            <w:proofErr w:type="spellEnd"/>
          </w:p>
        </w:tc>
        <w:tc>
          <w:tcPr>
            <w:tcW w:w="1606" w:type="dxa"/>
          </w:tcPr>
          <w:p w14:paraId="204D4AE8" w14:textId="4DF74622" w:rsidR="00231BD0" w:rsidRDefault="00231BD0" w:rsidP="00231BD0">
            <w:pPr>
              <w:tabs>
                <w:tab w:val="left" w:pos="7815"/>
              </w:tabs>
              <w:rPr>
                <w:rFonts w:asciiTheme="minorHAnsi" w:hAnsiTheme="minorHAnsi" w:cstheme="minorHAnsi"/>
                <w:sz w:val="24"/>
                <w:szCs w:val="24"/>
              </w:rPr>
            </w:pPr>
            <w:r>
              <w:rPr>
                <w:rFonts w:asciiTheme="minorHAnsi" w:hAnsiTheme="minorHAnsi" w:cstheme="minorHAnsi"/>
                <w:sz w:val="24"/>
                <w:szCs w:val="24"/>
              </w:rPr>
              <w:t>Message unsent</w:t>
            </w:r>
          </w:p>
        </w:tc>
        <w:tc>
          <w:tcPr>
            <w:tcW w:w="1554" w:type="dxa"/>
          </w:tcPr>
          <w:p w14:paraId="6B0A3A8E" w14:textId="77777777" w:rsidR="00231BD0" w:rsidRDefault="00231BD0" w:rsidP="00231BD0">
            <w:pPr>
              <w:tabs>
                <w:tab w:val="left" w:pos="7815"/>
              </w:tabs>
              <w:rPr>
                <w:rFonts w:asciiTheme="minorHAnsi" w:hAnsiTheme="minorHAnsi" w:cstheme="minorHAnsi"/>
                <w:sz w:val="24"/>
                <w:szCs w:val="24"/>
              </w:rPr>
            </w:pPr>
            <w:r>
              <w:rPr>
                <w:rFonts w:asciiTheme="minorHAnsi" w:hAnsiTheme="minorHAnsi" w:cstheme="minorHAnsi"/>
                <w:sz w:val="24"/>
                <w:szCs w:val="24"/>
              </w:rPr>
              <w:t>Message unsent</w:t>
            </w:r>
          </w:p>
          <w:p w14:paraId="503F64D9" w14:textId="32E3DFB7" w:rsidR="00AE66A7" w:rsidRDefault="00AE66A7" w:rsidP="00231BD0">
            <w:pPr>
              <w:tabs>
                <w:tab w:val="left" w:pos="7815"/>
              </w:tabs>
              <w:rPr>
                <w:rFonts w:asciiTheme="minorHAnsi" w:hAnsiTheme="minorHAnsi" w:cstheme="minorHAnsi"/>
                <w:sz w:val="24"/>
                <w:szCs w:val="24"/>
              </w:rPr>
            </w:pPr>
          </w:p>
        </w:tc>
      </w:tr>
      <w:tr w:rsidR="00231BD0" w14:paraId="25D2EEC3" w14:textId="77777777" w:rsidTr="00231BD0">
        <w:tc>
          <w:tcPr>
            <w:tcW w:w="959" w:type="dxa"/>
          </w:tcPr>
          <w:p w14:paraId="7190B5D0" w14:textId="7664E858" w:rsidR="00231BD0" w:rsidRDefault="00231BD0" w:rsidP="00231BD0">
            <w:pPr>
              <w:tabs>
                <w:tab w:val="left" w:pos="7815"/>
              </w:tabs>
              <w:rPr>
                <w:rFonts w:asciiTheme="minorHAnsi" w:hAnsiTheme="minorHAnsi" w:cstheme="minorHAnsi"/>
                <w:sz w:val="24"/>
                <w:szCs w:val="24"/>
              </w:rPr>
            </w:pPr>
            <w:r>
              <w:rPr>
                <w:rFonts w:asciiTheme="minorHAnsi" w:hAnsiTheme="minorHAnsi" w:cstheme="minorHAnsi"/>
                <w:sz w:val="24"/>
                <w:szCs w:val="24"/>
              </w:rPr>
              <w:t>12</w:t>
            </w:r>
          </w:p>
        </w:tc>
        <w:tc>
          <w:tcPr>
            <w:tcW w:w="1740" w:type="dxa"/>
          </w:tcPr>
          <w:p w14:paraId="579BD264" w14:textId="1177DFF9" w:rsidR="00231BD0" w:rsidRDefault="00AE66A7" w:rsidP="00231BD0">
            <w:pPr>
              <w:tabs>
                <w:tab w:val="left" w:pos="7815"/>
              </w:tabs>
              <w:rPr>
                <w:rFonts w:asciiTheme="minorHAnsi" w:hAnsiTheme="minorHAnsi" w:cstheme="minorHAnsi"/>
                <w:sz w:val="24"/>
                <w:szCs w:val="24"/>
              </w:rPr>
            </w:pPr>
            <w:r>
              <w:rPr>
                <w:rFonts w:asciiTheme="minorHAnsi" w:hAnsiTheme="minorHAnsi" w:cstheme="minorHAnsi"/>
                <w:sz w:val="24"/>
                <w:szCs w:val="24"/>
              </w:rPr>
              <w:t>Messages class</w:t>
            </w:r>
            <w:r w:rsidR="00231BD0">
              <w:rPr>
                <w:rFonts w:asciiTheme="minorHAnsi" w:hAnsiTheme="minorHAnsi" w:cstheme="minorHAnsi"/>
                <w:sz w:val="24"/>
                <w:szCs w:val="24"/>
              </w:rPr>
              <w:t xml:space="preserve"> </w:t>
            </w:r>
          </w:p>
        </w:tc>
        <w:tc>
          <w:tcPr>
            <w:tcW w:w="1213" w:type="dxa"/>
          </w:tcPr>
          <w:p w14:paraId="0FE31A7A" w14:textId="58008057" w:rsidR="00231BD0" w:rsidRDefault="00AE66A7" w:rsidP="00231BD0">
            <w:pPr>
              <w:tabs>
                <w:tab w:val="left" w:pos="7815"/>
              </w:tabs>
              <w:rPr>
                <w:rFonts w:asciiTheme="minorHAnsi" w:hAnsiTheme="minorHAnsi" w:cstheme="minorHAnsi"/>
                <w:sz w:val="24"/>
                <w:szCs w:val="24"/>
              </w:rPr>
            </w:pPr>
            <w:r>
              <w:rPr>
                <w:rFonts w:asciiTheme="minorHAnsi" w:hAnsiTheme="minorHAnsi" w:cstheme="minorHAnsi"/>
                <w:sz w:val="24"/>
                <w:szCs w:val="24"/>
              </w:rPr>
              <w:t>View my messages</w:t>
            </w:r>
          </w:p>
        </w:tc>
        <w:tc>
          <w:tcPr>
            <w:tcW w:w="3244" w:type="dxa"/>
          </w:tcPr>
          <w:p w14:paraId="167B6D20" w14:textId="6ECBD3AA" w:rsidR="00231BD0" w:rsidRDefault="00AE66A7" w:rsidP="00231BD0">
            <w:pPr>
              <w:tabs>
                <w:tab w:val="left" w:pos="7815"/>
              </w:tabs>
              <w:rPr>
                <w:rFonts w:asciiTheme="minorHAnsi" w:hAnsiTheme="minorHAnsi" w:cstheme="minorHAnsi"/>
                <w:sz w:val="24"/>
                <w:szCs w:val="24"/>
              </w:rPr>
            </w:pPr>
            <w:r>
              <w:rPr>
                <w:rFonts w:asciiTheme="minorHAnsi" w:hAnsiTheme="minorHAnsi" w:cstheme="minorHAnsi"/>
                <w:sz w:val="24"/>
                <w:szCs w:val="24"/>
              </w:rPr>
              <w:t>View all messages I have</w:t>
            </w:r>
          </w:p>
        </w:tc>
        <w:tc>
          <w:tcPr>
            <w:tcW w:w="1606" w:type="dxa"/>
          </w:tcPr>
          <w:p w14:paraId="18161DF3" w14:textId="7F4F6D1A" w:rsidR="00231BD0" w:rsidRDefault="00AE66A7" w:rsidP="00231BD0">
            <w:pPr>
              <w:tabs>
                <w:tab w:val="left" w:pos="7815"/>
              </w:tabs>
              <w:rPr>
                <w:rFonts w:asciiTheme="minorHAnsi" w:hAnsiTheme="minorHAnsi" w:cstheme="minorHAnsi"/>
                <w:sz w:val="24"/>
                <w:szCs w:val="24"/>
              </w:rPr>
            </w:pPr>
            <w:r>
              <w:rPr>
                <w:rFonts w:asciiTheme="minorHAnsi" w:hAnsiTheme="minorHAnsi" w:cstheme="minorHAnsi"/>
                <w:sz w:val="24"/>
                <w:szCs w:val="24"/>
              </w:rPr>
              <w:t>Messages viewed</w:t>
            </w:r>
          </w:p>
        </w:tc>
        <w:tc>
          <w:tcPr>
            <w:tcW w:w="1554" w:type="dxa"/>
          </w:tcPr>
          <w:p w14:paraId="6B082BDE" w14:textId="77777777" w:rsidR="00231BD0" w:rsidRDefault="00AE66A7" w:rsidP="00231BD0">
            <w:pPr>
              <w:tabs>
                <w:tab w:val="left" w:pos="7815"/>
              </w:tabs>
              <w:rPr>
                <w:rFonts w:asciiTheme="minorHAnsi" w:hAnsiTheme="minorHAnsi" w:cstheme="minorHAnsi"/>
                <w:sz w:val="24"/>
                <w:szCs w:val="24"/>
              </w:rPr>
            </w:pPr>
            <w:r>
              <w:rPr>
                <w:rFonts w:asciiTheme="minorHAnsi" w:hAnsiTheme="minorHAnsi" w:cstheme="minorHAnsi"/>
                <w:sz w:val="24"/>
                <w:szCs w:val="24"/>
              </w:rPr>
              <w:t>Messages viewed</w:t>
            </w:r>
          </w:p>
          <w:p w14:paraId="2387A508" w14:textId="027559F1" w:rsidR="00AE66A7" w:rsidRDefault="00AE66A7" w:rsidP="00231BD0">
            <w:pPr>
              <w:tabs>
                <w:tab w:val="left" w:pos="7815"/>
              </w:tabs>
              <w:rPr>
                <w:rFonts w:asciiTheme="minorHAnsi" w:hAnsiTheme="minorHAnsi" w:cstheme="minorHAnsi"/>
                <w:sz w:val="24"/>
                <w:szCs w:val="24"/>
              </w:rPr>
            </w:pPr>
          </w:p>
        </w:tc>
      </w:tr>
      <w:tr w:rsidR="00231BD0" w14:paraId="1A5623EA" w14:textId="77777777" w:rsidTr="00231BD0">
        <w:tc>
          <w:tcPr>
            <w:tcW w:w="959" w:type="dxa"/>
          </w:tcPr>
          <w:p w14:paraId="21C4C183" w14:textId="6E848963" w:rsidR="00231BD0" w:rsidRDefault="00AE66A7" w:rsidP="00231BD0">
            <w:pPr>
              <w:tabs>
                <w:tab w:val="left" w:pos="7815"/>
              </w:tabs>
              <w:rPr>
                <w:rFonts w:asciiTheme="minorHAnsi" w:hAnsiTheme="minorHAnsi" w:cstheme="minorHAnsi"/>
                <w:sz w:val="24"/>
                <w:szCs w:val="24"/>
              </w:rPr>
            </w:pPr>
            <w:r>
              <w:rPr>
                <w:rFonts w:asciiTheme="minorHAnsi" w:hAnsiTheme="minorHAnsi" w:cstheme="minorHAnsi"/>
                <w:sz w:val="24"/>
                <w:szCs w:val="24"/>
              </w:rPr>
              <w:t>14</w:t>
            </w:r>
          </w:p>
        </w:tc>
        <w:tc>
          <w:tcPr>
            <w:tcW w:w="1740" w:type="dxa"/>
          </w:tcPr>
          <w:p w14:paraId="14408EC4" w14:textId="16367DA0" w:rsidR="00231BD0" w:rsidRDefault="00AE66A7" w:rsidP="00231BD0">
            <w:pPr>
              <w:tabs>
                <w:tab w:val="left" w:pos="7815"/>
              </w:tabs>
              <w:rPr>
                <w:rFonts w:asciiTheme="minorHAnsi" w:hAnsiTheme="minorHAnsi" w:cstheme="minorHAnsi"/>
                <w:sz w:val="24"/>
                <w:szCs w:val="24"/>
              </w:rPr>
            </w:pPr>
            <w:r>
              <w:rPr>
                <w:rFonts w:asciiTheme="minorHAnsi" w:hAnsiTheme="minorHAnsi" w:cstheme="minorHAnsi"/>
                <w:sz w:val="24"/>
                <w:szCs w:val="24"/>
              </w:rPr>
              <w:t>Projects class</w:t>
            </w:r>
          </w:p>
        </w:tc>
        <w:tc>
          <w:tcPr>
            <w:tcW w:w="1213" w:type="dxa"/>
          </w:tcPr>
          <w:p w14:paraId="0BB1B652" w14:textId="38FC76D9" w:rsidR="00231BD0" w:rsidRDefault="00AE66A7" w:rsidP="00231BD0">
            <w:pPr>
              <w:tabs>
                <w:tab w:val="left" w:pos="7815"/>
              </w:tabs>
              <w:rPr>
                <w:rFonts w:asciiTheme="minorHAnsi" w:hAnsiTheme="minorHAnsi" w:cstheme="minorHAnsi"/>
                <w:sz w:val="24"/>
                <w:szCs w:val="24"/>
              </w:rPr>
            </w:pPr>
            <w:r>
              <w:rPr>
                <w:rFonts w:asciiTheme="minorHAnsi" w:hAnsiTheme="minorHAnsi" w:cstheme="minorHAnsi"/>
                <w:sz w:val="24"/>
                <w:szCs w:val="24"/>
              </w:rPr>
              <w:t>Create project</w:t>
            </w:r>
          </w:p>
        </w:tc>
        <w:tc>
          <w:tcPr>
            <w:tcW w:w="3244" w:type="dxa"/>
          </w:tcPr>
          <w:p w14:paraId="3BAC1559" w14:textId="48682764" w:rsidR="00231BD0" w:rsidRDefault="00AE66A7" w:rsidP="00231BD0">
            <w:pPr>
              <w:tabs>
                <w:tab w:val="left" w:pos="7815"/>
              </w:tabs>
              <w:rPr>
                <w:rFonts w:asciiTheme="minorHAnsi" w:hAnsiTheme="minorHAnsi" w:cstheme="minorHAnsi"/>
                <w:sz w:val="24"/>
                <w:szCs w:val="24"/>
              </w:rPr>
            </w:pPr>
            <w:r>
              <w:rPr>
                <w:rFonts w:asciiTheme="minorHAnsi" w:hAnsiTheme="minorHAnsi" w:cstheme="minorHAnsi"/>
                <w:sz w:val="24"/>
                <w:szCs w:val="24"/>
              </w:rPr>
              <w:t xml:space="preserve">Project created with some dummy details </w:t>
            </w:r>
          </w:p>
        </w:tc>
        <w:tc>
          <w:tcPr>
            <w:tcW w:w="1606" w:type="dxa"/>
          </w:tcPr>
          <w:p w14:paraId="53BBBB97" w14:textId="33B5F73F" w:rsidR="00231BD0" w:rsidRDefault="00AE66A7" w:rsidP="00231BD0">
            <w:pPr>
              <w:tabs>
                <w:tab w:val="left" w:pos="7815"/>
              </w:tabs>
              <w:rPr>
                <w:rFonts w:asciiTheme="minorHAnsi" w:hAnsiTheme="minorHAnsi" w:cstheme="minorHAnsi"/>
                <w:sz w:val="24"/>
                <w:szCs w:val="24"/>
              </w:rPr>
            </w:pPr>
            <w:r>
              <w:rPr>
                <w:rFonts w:asciiTheme="minorHAnsi" w:hAnsiTheme="minorHAnsi" w:cstheme="minorHAnsi"/>
                <w:sz w:val="24"/>
                <w:szCs w:val="24"/>
              </w:rPr>
              <w:t>Creation should work</w:t>
            </w:r>
          </w:p>
        </w:tc>
        <w:tc>
          <w:tcPr>
            <w:tcW w:w="1554" w:type="dxa"/>
          </w:tcPr>
          <w:p w14:paraId="7EFAEDEB" w14:textId="77777777" w:rsidR="00231BD0" w:rsidRDefault="00AE66A7" w:rsidP="00231BD0">
            <w:pPr>
              <w:tabs>
                <w:tab w:val="left" w:pos="7815"/>
              </w:tabs>
              <w:rPr>
                <w:rFonts w:asciiTheme="minorHAnsi" w:hAnsiTheme="minorHAnsi" w:cstheme="minorHAnsi"/>
                <w:sz w:val="24"/>
                <w:szCs w:val="24"/>
              </w:rPr>
            </w:pPr>
            <w:r>
              <w:rPr>
                <w:rFonts w:asciiTheme="minorHAnsi" w:hAnsiTheme="minorHAnsi" w:cstheme="minorHAnsi"/>
                <w:sz w:val="24"/>
                <w:szCs w:val="24"/>
              </w:rPr>
              <w:t>Creation worked</w:t>
            </w:r>
          </w:p>
          <w:p w14:paraId="64187BE6" w14:textId="3387E221" w:rsidR="00AE66A7" w:rsidRDefault="00AE66A7" w:rsidP="00231BD0">
            <w:pPr>
              <w:tabs>
                <w:tab w:val="left" w:pos="7815"/>
              </w:tabs>
              <w:rPr>
                <w:rFonts w:asciiTheme="minorHAnsi" w:hAnsiTheme="minorHAnsi" w:cstheme="minorHAnsi"/>
                <w:sz w:val="24"/>
                <w:szCs w:val="24"/>
              </w:rPr>
            </w:pPr>
          </w:p>
        </w:tc>
      </w:tr>
      <w:tr w:rsidR="00AE66A7" w14:paraId="3DCE571A" w14:textId="77777777" w:rsidTr="00231BD0">
        <w:tc>
          <w:tcPr>
            <w:tcW w:w="959" w:type="dxa"/>
          </w:tcPr>
          <w:p w14:paraId="18A5E736" w14:textId="3EE8BB22" w:rsidR="00AE66A7" w:rsidRDefault="00AE66A7" w:rsidP="00AE66A7">
            <w:pPr>
              <w:tabs>
                <w:tab w:val="left" w:pos="7815"/>
              </w:tabs>
              <w:rPr>
                <w:rFonts w:asciiTheme="minorHAnsi" w:hAnsiTheme="minorHAnsi" w:cstheme="minorHAnsi"/>
                <w:sz w:val="24"/>
                <w:szCs w:val="24"/>
              </w:rPr>
            </w:pPr>
            <w:r>
              <w:rPr>
                <w:rFonts w:asciiTheme="minorHAnsi" w:hAnsiTheme="minorHAnsi" w:cstheme="minorHAnsi"/>
                <w:sz w:val="24"/>
                <w:szCs w:val="24"/>
              </w:rPr>
              <w:t>15</w:t>
            </w:r>
          </w:p>
        </w:tc>
        <w:tc>
          <w:tcPr>
            <w:tcW w:w="1740" w:type="dxa"/>
          </w:tcPr>
          <w:p w14:paraId="2FA3CB13" w14:textId="78C8589D" w:rsidR="00AE66A7" w:rsidRDefault="00AE66A7" w:rsidP="00AE66A7">
            <w:pPr>
              <w:tabs>
                <w:tab w:val="left" w:pos="7815"/>
              </w:tabs>
              <w:rPr>
                <w:rFonts w:asciiTheme="minorHAnsi" w:hAnsiTheme="minorHAnsi" w:cstheme="minorHAnsi"/>
                <w:sz w:val="24"/>
                <w:szCs w:val="24"/>
              </w:rPr>
            </w:pPr>
            <w:r>
              <w:rPr>
                <w:rFonts w:asciiTheme="minorHAnsi" w:hAnsiTheme="minorHAnsi" w:cstheme="minorHAnsi"/>
                <w:sz w:val="24"/>
                <w:szCs w:val="24"/>
              </w:rPr>
              <w:t>Projects class</w:t>
            </w:r>
          </w:p>
        </w:tc>
        <w:tc>
          <w:tcPr>
            <w:tcW w:w="1213" w:type="dxa"/>
          </w:tcPr>
          <w:p w14:paraId="39B2642E" w14:textId="642EBB1D" w:rsidR="00AE66A7" w:rsidRDefault="00AE66A7" w:rsidP="00AE66A7">
            <w:pPr>
              <w:tabs>
                <w:tab w:val="left" w:pos="7815"/>
              </w:tabs>
              <w:rPr>
                <w:rFonts w:asciiTheme="minorHAnsi" w:hAnsiTheme="minorHAnsi" w:cstheme="minorHAnsi"/>
                <w:sz w:val="24"/>
                <w:szCs w:val="24"/>
              </w:rPr>
            </w:pPr>
            <w:r>
              <w:rPr>
                <w:rFonts w:asciiTheme="minorHAnsi" w:hAnsiTheme="minorHAnsi" w:cstheme="minorHAnsi"/>
                <w:sz w:val="24"/>
                <w:szCs w:val="24"/>
              </w:rPr>
              <w:t>Edit project</w:t>
            </w:r>
          </w:p>
        </w:tc>
        <w:tc>
          <w:tcPr>
            <w:tcW w:w="3244" w:type="dxa"/>
          </w:tcPr>
          <w:p w14:paraId="0BBA0F1B" w14:textId="60BB6D0A" w:rsidR="00AE66A7" w:rsidRDefault="00AE66A7" w:rsidP="00AE66A7">
            <w:pPr>
              <w:tabs>
                <w:tab w:val="left" w:pos="7815"/>
              </w:tabs>
              <w:rPr>
                <w:rFonts w:asciiTheme="minorHAnsi" w:hAnsiTheme="minorHAnsi" w:cstheme="minorHAnsi"/>
                <w:sz w:val="24"/>
                <w:szCs w:val="24"/>
              </w:rPr>
            </w:pPr>
            <w:r>
              <w:rPr>
                <w:rFonts w:asciiTheme="minorHAnsi" w:hAnsiTheme="minorHAnsi" w:cstheme="minorHAnsi"/>
                <w:sz w:val="24"/>
                <w:szCs w:val="24"/>
              </w:rPr>
              <w:t>Project edited with some dummy details</w:t>
            </w:r>
          </w:p>
        </w:tc>
        <w:tc>
          <w:tcPr>
            <w:tcW w:w="1606" w:type="dxa"/>
          </w:tcPr>
          <w:p w14:paraId="7BE242D7" w14:textId="02C91C2C" w:rsidR="00AE66A7" w:rsidRDefault="00AE66A7" w:rsidP="00AE66A7">
            <w:pPr>
              <w:tabs>
                <w:tab w:val="left" w:pos="7815"/>
              </w:tabs>
              <w:rPr>
                <w:rFonts w:asciiTheme="minorHAnsi" w:hAnsiTheme="minorHAnsi" w:cstheme="minorHAnsi"/>
                <w:sz w:val="24"/>
                <w:szCs w:val="24"/>
              </w:rPr>
            </w:pPr>
            <w:r>
              <w:rPr>
                <w:rFonts w:asciiTheme="minorHAnsi" w:hAnsiTheme="minorHAnsi" w:cstheme="minorHAnsi"/>
                <w:sz w:val="24"/>
                <w:szCs w:val="24"/>
              </w:rPr>
              <w:t>Editing should work</w:t>
            </w:r>
          </w:p>
        </w:tc>
        <w:tc>
          <w:tcPr>
            <w:tcW w:w="1554" w:type="dxa"/>
          </w:tcPr>
          <w:p w14:paraId="676130AB" w14:textId="77777777" w:rsidR="00AE66A7" w:rsidRDefault="00AE66A7" w:rsidP="00AE66A7">
            <w:pPr>
              <w:tabs>
                <w:tab w:val="left" w:pos="7815"/>
              </w:tabs>
              <w:rPr>
                <w:rFonts w:asciiTheme="minorHAnsi" w:hAnsiTheme="minorHAnsi" w:cstheme="minorHAnsi"/>
                <w:sz w:val="24"/>
                <w:szCs w:val="24"/>
              </w:rPr>
            </w:pPr>
            <w:r>
              <w:rPr>
                <w:rFonts w:asciiTheme="minorHAnsi" w:hAnsiTheme="minorHAnsi" w:cstheme="minorHAnsi"/>
                <w:sz w:val="24"/>
                <w:szCs w:val="24"/>
              </w:rPr>
              <w:t>editing worked</w:t>
            </w:r>
          </w:p>
          <w:p w14:paraId="322B2F9D" w14:textId="7B8639B8" w:rsidR="00AE66A7" w:rsidRDefault="00AE66A7" w:rsidP="00AE66A7">
            <w:pPr>
              <w:tabs>
                <w:tab w:val="left" w:pos="7815"/>
              </w:tabs>
              <w:rPr>
                <w:rFonts w:asciiTheme="minorHAnsi" w:hAnsiTheme="minorHAnsi" w:cstheme="minorHAnsi"/>
                <w:sz w:val="24"/>
                <w:szCs w:val="24"/>
              </w:rPr>
            </w:pPr>
          </w:p>
        </w:tc>
      </w:tr>
      <w:tr w:rsidR="00AE66A7" w14:paraId="7D38E66C" w14:textId="77777777" w:rsidTr="00231BD0">
        <w:tc>
          <w:tcPr>
            <w:tcW w:w="959" w:type="dxa"/>
          </w:tcPr>
          <w:p w14:paraId="2633E114" w14:textId="580C726D" w:rsidR="00AE66A7" w:rsidRDefault="00AE66A7" w:rsidP="00AE66A7">
            <w:pPr>
              <w:tabs>
                <w:tab w:val="left" w:pos="7815"/>
              </w:tabs>
              <w:rPr>
                <w:rFonts w:asciiTheme="minorHAnsi" w:hAnsiTheme="minorHAnsi" w:cstheme="minorHAnsi"/>
                <w:sz w:val="24"/>
                <w:szCs w:val="24"/>
              </w:rPr>
            </w:pPr>
            <w:r>
              <w:rPr>
                <w:rFonts w:asciiTheme="minorHAnsi" w:hAnsiTheme="minorHAnsi" w:cstheme="minorHAnsi"/>
                <w:sz w:val="24"/>
                <w:szCs w:val="24"/>
              </w:rPr>
              <w:t>16</w:t>
            </w:r>
          </w:p>
        </w:tc>
        <w:tc>
          <w:tcPr>
            <w:tcW w:w="1740" w:type="dxa"/>
          </w:tcPr>
          <w:p w14:paraId="2F4E84F3" w14:textId="71BB6329" w:rsidR="00AE66A7" w:rsidRDefault="00AE66A7" w:rsidP="00AE66A7">
            <w:pPr>
              <w:tabs>
                <w:tab w:val="left" w:pos="7815"/>
              </w:tabs>
              <w:rPr>
                <w:rFonts w:asciiTheme="minorHAnsi" w:hAnsiTheme="minorHAnsi" w:cstheme="minorHAnsi"/>
                <w:sz w:val="24"/>
                <w:szCs w:val="24"/>
              </w:rPr>
            </w:pPr>
            <w:r>
              <w:rPr>
                <w:rFonts w:asciiTheme="minorHAnsi" w:hAnsiTheme="minorHAnsi" w:cstheme="minorHAnsi"/>
                <w:sz w:val="24"/>
                <w:szCs w:val="24"/>
              </w:rPr>
              <w:t>Projects class</w:t>
            </w:r>
          </w:p>
        </w:tc>
        <w:tc>
          <w:tcPr>
            <w:tcW w:w="1213" w:type="dxa"/>
          </w:tcPr>
          <w:p w14:paraId="724F1918" w14:textId="07424A53" w:rsidR="00AE66A7" w:rsidRDefault="00AE66A7" w:rsidP="00AE66A7">
            <w:pPr>
              <w:tabs>
                <w:tab w:val="left" w:pos="7815"/>
              </w:tabs>
              <w:rPr>
                <w:rFonts w:asciiTheme="minorHAnsi" w:hAnsiTheme="minorHAnsi" w:cstheme="minorHAnsi"/>
                <w:sz w:val="24"/>
                <w:szCs w:val="24"/>
              </w:rPr>
            </w:pPr>
            <w:r>
              <w:rPr>
                <w:rFonts w:asciiTheme="minorHAnsi" w:hAnsiTheme="minorHAnsi" w:cstheme="minorHAnsi"/>
                <w:sz w:val="24"/>
                <w:szCs w:val="24"/>
              </w:rPr>
              <w:t>Remove project</w:t>
            </w:r>
          </w:p>
        </w:tc>
        <w:tc>
          <w:tcPr>
            <w:tcW w:w="3244" w:type="dxa"/>
          </w:tcPr>
          <w:p w14:paraId="5F829E1C" w14:textId="5087880A" w:rsidR="00AE66A7" w:rsidRDefault="00AE66A7" w:rsidP="00AE66A7">
            <w:pPr>
              <w:tabs>
                <w:tab w:val="left" w:pos="7815"/>
              </w:tabs>
              <w:rPr>
                <w:rFonts w:asciiTheme="minorHAnsi" w:hAnsiTheme="minorHAnsi" w:cstheme="minorHAnsi"/>
                <w:sz w:val="24"/>
                <w:szCs w:val="24"/>
              </w:rPr>
            </w:pPr>
            <w:r>
              <w:rPr>
                <w:rFonts w:asciiTheme="minorHAnsi" w:hAnsiTheme="minorHAnsi" w:cstheme="minorHAnsi"/>
                <w:sz w:val="24"/>
                <w:szCs w:val="24"/>
              </w:rPr>
              <w:t>A random project is deleted</w:t>
            </w:r>
          </w:p>
        </w:tc>
        <w:tc>
          <w:tcPr>
            <w:tcW w:w="1606" w:type="dxa"/>
          </w:tcPr>
          <w:p w14:paraId="30F883B2" w14:textId="11C9556E" w:rsidR="00AE66A7" w:rsidRDefault="00AE66A7" w:rsidP="00AE66A7">
            <w:pPr>
              <w:tabs>
                <w:tab w:val="left" w:pos="7815"/>
              </w:tabs>
              <w:rPr>
                <w:rFonts w:asciiTheme="minorHAnsi" w:hAnsiTheme="minorHAnsi" w:cstheme="minorHAnsi"/>
                <w:sz w:val="24"/>
                <w:szCs w:val="24"/>
              </w:rPr>
            </w:pPr>
            <w:r>
              <w:rPr>
                <w:rFonts w:asciiTheme="minorHAnsi" w:hAnsiTheme="minorHAnsi" w:cstheme="minorHAnsi"/>
                <w:sz w:val="24"/>
                <w:szCs w:val="24"/>
              </w:rPr>
              <w:t>Project should be deleted</w:t>
            </w:r>
          </w:p>
        </w:tc>
        <w:tc>
          <w:tcPr>
            <w:tcW w:w="1554" w:type="dxa"/>
          </w:tcPr>
          <w:p w14:paraId="48E1103E" w14:textId="1599C5A8" w:rsidR="00AE66A7" w:rsidRDefault="00AE66A7" w:rsidP="00AE66A7">
            <w:pPr>
              <w:tabs>
                <w:tab w:val="left" w:pos="7815"/>
              </w:tabs>
              <w:rPr>
                <w:rFonts w:asciiTheme="minorHAnsi" w:hAnsiTheme="minorHAnsi" w:cstheme="minorHAnsi"/>
                <w:sz w:val="24"/>
                <w:szCs w:val="24"/>
              </w:rPr>
            </w:pPr>
            <w:r>
              <w:rPr>
                <w:rFonts w:asciiTheme="minorHAnsi" w:hAnsiTheme="minorHAnsi" w:cstheme="minorHAnsi"/>
                <w:sz w:val="24"/>
                <w:szCs w:val="24"/>
              </w:rPr>
              <w:t>Project is deleted</w:t>
            </w:r>
          </w:p>
        </w:tc>
      </w:tr>
      <w:tr w:rsidR="00AE66A7" w14:paraId="615B4C2C" w14:textId="77777777" w:rsidTr="00231BD0">
        <w:tc>
          <w:tcPr>
            <w:tcW w:w="959" w:type="dxa"/>
          </w:tcPr>
          <w:p w14:paraId="3D214857" w14:textId="2B928474" w:rsidR="00AE66A7" w:rsidRDefault="00AE66A7" w:rsidP="00AE66A7">
            <w:pPr>
              <w:tabs>
                <w:tab w:val="left" w:pos="7815"/>
              </w:tabs>
              <w:rPr>
                <w:rFonts w:asciiTheme="minorHAnsi" w:hAnsiTheme="minorHAnsi" w:cstheme="minorHAnsi"/>
                <w:sz w:val="24"/>
                <w:szCs w:val="24"/>
              </w:rPr>
            </w:pPr>
            <w:r>
              <w:rPr>
                <w:rFonts w:asciiTheme="minorHAnsi" w:hAnsiTheme="minorHAnsi" w:cstheme="minorHAnsi"/>
                <w:sz w:val="24"/>
                <w:szCs w:val="24"/>
              </w:rPr>
              <w:t>17</w:t>
            </w:r>
          </w:p>
        </w:tc>
        <w:tc>
          <w:tcPr>
            <w:tcW w:w="1740" w:type="dxa"/>
          </w:tcPr>
          <w:p w14:paraId="40E0F484" w14:textId="07A7627A" w:rsidR="00AE66A7" w:rsidRDefault="00AE66A7" w:rsidP="00AE66A7">
            <w:pPr>
              <w:tabs>
                <w:tab w:val="left" w:pos="7815"/>
              </w:tabs>
              <w:rPr>
                <w:rFonts w:asciiTheme="minorHAnsi" w:hAnsiTheme="minorHAnsi" w:cstheme="minorHAnsi"/>
                <w:sz w:val="24"/>
                <w:szCs w:val="24"/>
              </w:rPr>
            </w:pPr>
            <w:r>
              <w:rPr>
                <w:rFonts w:asciiTheme="minorHAnsi" w:hAnsiTheme="minorHAnsi" w:cstheme="minorHAnsi"/>
                <w:sz w:val="24"/>
                <w:szCs w:val="24"/>
              </w:rPr>
              <w:t>Projects class</w:t>
            </w:r>
          </w:p>
        </w:tc>
        <w:tc>
          <w:tcPr>
            <w:tcW w:w="1213" w:type="dxa"/>
          </w:tcPr>
          <w:p w14:paraId="11114DAA" w14:textId="7E23D346" w:rsidR="00AE66A7" w:rsidRDefault="00AE66A7" w:rsidP="00AE66A7">
            <w:pPr>
              <w:tabs>
                <w:tab w:val="left" w:pos="7815"/>
              </w:tabs>
              <w:rPr>
                <w:rFonts w:asciiTheme="minorHAnsi" w:hAnsiTheme="minorHAnsi" w:cstheme="minorHAnsi"/>
                <w:sz w:val="24"/>
                <w:szCs w:val="24"/>
              </w:rPr>
            </w:pPr>
            <w:r>
              <w:rPr>
                <w:rFonts w:asciiTheme="minorHAnsi" w:hAnsiTheme="minorHAnsi" w:cstheme="minorHAnsi"/>
                <w:sz w:val="24"/>
                <w:szCs w:val="24"/>
              </w:rPr>
              <w:t>Mark as complete</w:t>
            </w:r>
          </w:p>
        </w:tc>
        <w:tc>
          <w:tcPr>
            <w:tcW w:w="3244" w:type="dxa"/>
          </w:tcPr>
          <w:p w14:paraId="5FDD20D6" w14:textId="6B8464BB" w:rsidR="00AE66A7" w:rsidRDefault="00AE66A7" w:rsidP="00AE66A7">
            <w:pPr>
              <w:tabs>
                <w:tab w:val="left" w:pos="7815"/>
              </w:tabs>
              <w:rPr>
                <w:rFonts w:asciiTheme="minorHAnsi" w:hAnsiTheme="minorHAnsi" w:cstheme="minorHAnsi"/>
                <w:sz w:val="24"/>
                <w:szCs w:val="24"/>
              </w:rPr>
            </w:pPr>
            <w:r>
              <w:rPr>
                <w:rFonts w:asciiTheme="minorHAnsi" w:hAnsiTheme="minorHAnsi" w:cstheme="minorHAnsi"/>
                <w:sz w:val="24"/>
                <w:szCs w:val="24"/>
              </w:rPr>
              <w:t>Mark a random project as complete from the list</w:t>
            </w:r>
          </w:p>
        </w:tc>
        <w:tc>
          <w:tcPr>
            <w:tcW w:w="1606" w:type="dxa"/>
          </w:tcPr>
          <w:p w14:paraId="4141A6C8" w14:textId="54C7B776" w:rsidR="00AE66A7" w:rsidRDefault="00AE66A7" w:rsidP="00AE66A7">
            <w:pPr>
              <w:tabs>
                <w:tab w:val="left" w:pos="7815"/>
              </w:tabs>
              <w:rPr>
                <w:rFonts w:asciiTheme="minorHAnsi" w:hAnsiTheme="minorHAnsi" w:cstheme="minorHAnsi"/>
                <w:sz w:val="24"/>
                <w:szCs w:val="24"/>
              </w:rPr>
            </w:pPr>
            <w:r>
              <w:rPr>
                <w:rFonts w:asciiTheme="minorHAnsi" w:hAnsiTheme="minorHAnsi" w:cstheme="minorHAnsi"/>
                <w:sz w:val="24"/>
                <w:szCs w:val="24"/>
              </w:rPr>
              <w:t>Project should be marked as complete</w:t>
            </w:r>
          </w:p>
        </w:tc>
        <w:tc>
          <w:tcPr>
            <w:tcW w:w="1554" w:type="dxa"/>
          </w:tcPr>
          <w:p w14:paraId="6A8CCC47" w14:textId="77777777" w:rsidR="00AE66A7" w:rsidRDefault="00AE66A7" w:rsidP="00AE66A7">
            <w:pPr>
              <w:tabs>
                <w:tab w:val="left" w:pos="7815"/>
              </w:tabs>
              <w:rPr>
                <w:rFonts w:asciiTheme="minorHAnsi" w:hAnsiTheme="minorHAnsi" w:cstheme="minorHAnsi"/>
                <w:sz w:val="24"/>
                <w:szCs w:val="24"/>
              </w:rPr>
            </w:pPr>
            <w:r>
              <w:rPr>
                <w:rFonts w:asciiTheme="minorHAnsi" w:hAnsiTheme="minorHAnsi" w:cstheme="minorHAnsi"/>
                <w:sz w:val="24"/>
                <w:szCs w:val="24"/>
              </w:rPr>
              <w:t>Project is marked as complete</w:t>
            </w:r>
          </w:p>
          <w:p w14:paraId="4182C992" w14:textId="77777777" w:rsidR="00AE66A7" w:rsidRDefault="00AE66A7" w:rsidP="00AE66A7">
            <w:pPr>
              <w:tabs>
                <w:tab w:val="left" w:pos="7815"/>
              </w:tabs>
              <w:rPr>
                <w:rFonts w:asciiTheme="minorHAnsi" w:hAnsiTheme="minorHAnsi" w:cstheme="minorHAnsi"/>
                <w:sz w:val="24"/>
                <w:szCs w:val="24"/>
              </w:rPr>
            </w:pPr>
          </w:p>
          <w:p w14:paraId="0EA815DC" w14:textId="3685AE77" w:rsidR="00AE66A7" w:rsidRDefault="00AE66A7" w:rsidP="00AE66A7">
            <w:pPr>
              <w:tabs>
                <w:tab w:val="left" w:pos="7815"/>
              </w:tabs>
              <w:rPr>
                <w:rFonts w:asciiTheme="minorHAnsi" w:hAnsiTheme="minorHAnsi" w:cstheme="minorHAnsi"/>
                <w:sz w:val="24"/>
                <w:szCs w:val="24"/>
              </w:rPr>
            </w:pPr>
          </w:p>
        </w:tc>
      </w:tr>
      <w:tr w:rsidR="00AE66A7" w14:paraId="398B8013" w14:textId="77777777" w:rsidTr="00231BD0">
        <w:tc>
          <w:tcPr>
            <w:tcW w:w="959" w:type="dxa"/>
          </w:tcPr>
          <w:p w14:paraId="21C70BAB" w14:textId="3567E858" w:rsidR="00AE66A7" w:rsidRDefault="00AE66A7" w:rsidP="00AE66A7">
            <w:pPr>
              <w:tabs>
                <w:tab w:val="left" w:pos="7815"/>
              </w:tabs>
              <w:rPr>
                <w:rFonts w:asciiTheme="minorHAnsi" w:hAnsiTheme="minorHAnsi" w:cstheme="minorHAnsi"/>
                <w:sz w:val="24"/>
                <w:szCs w:val="24"/>
              </w:rPr>
            </w:pPr>
            <w:r>
              <w:rPr>
                <w:rFonts w:asciiTheme="minorHAnsi" w:hAnsiTheme="minorHAnsi" w:cstheme="minorHAnsi"/>
                <w:sz w:val="24"/>
                <w:szCs w:val="24"/>
              </w:rPr>
              <w:t>18</w:t>
            </w:r>
          </w:p>
        </w:tc>
        <w:tc>
          <w:tcPr>
            <w:tcW w:w="1740" w:type="dxa"/>
          </w:tcPr>
          <w:p w14:paraId="6C1759CA" w14:textId="5322E716" w:rsidR="00AE66A7" w:rsidRDefault="00AE66A7" w:rsidP="00AE66A7">
            <w:pPr>
              <w:tabs>
                <w:tab w:val="left" w:pos="7815"/>
              </w:tabs>
              <w:rPr>
                <w:rFonts w:asciiTheme="minorHAnsi" w:hAnsiTheme="minorHAnsi" w:cstheme="minorHAnsi"/>
                <w:sz w:val="24"/>
                <w:szCs w:val="24"/>
              </w:rPr>
            </w:pPr>
            <w:r>
              <w:rPr>
                <w:rFonts w:asciiTheme="minorHAnsi" w:hAnsiTheme="minorHAnsi" w:cstheme="minorHAnsi"/>
                <w:sz w:val="24"/>
                <w:szCs w:val="24"/>
              </w:rPr>
              <w:t>tasks class</w:t>
            </w:r>
          </w:p>
        </w:tc>
        <w:tc>
          <w:tcPr>
            <w:tcW w:w="1213" w:type="dxa"/>
          </w:tcPr>
          <w:p w14:paraId="56DC7CD6" w14:textId="5F3D519B" w:rsidR="00AE66A7" w:rsidRDefault="00AE66A7" w:rsidP="00AE66A7">
            <w:pPr>
              <w:tabs>
                <w:tab w:val="left" w:pos="7815"/>
              </w:tabs>
              <w:rPr>
                <w:rFonts w:asciiTheme="minorHAnsi" w:hAnsiTheme="minorHAnsi" w:cstheme="minorHAnsi"/>
                <w:sz w:val="24"/>
                <w:szCs w:val="24"/>
              </w:rPr>
            </w:pPr>
            <w:r>
              <w:rPr>
                <w:rFonts w:asciiTheme="minorHAnsi" w:hAnsiTheme="minorHAnsi" w:cstheme="minorHAnsi"/>
                <w:sz w:val="24"/>
                <w:szCs w:val="24"/>
              </w:rPr>
              <w:t>Create task</w:t>
            </w:r>
          </w:p>
        </w:tc>
        <w:tc>
          <w:tcPr>
            <w:tcW w:w="3244" w:type="dxa"/>
          </w:tcPr>
          <w:p w14:paraId="63AE11A8" w14:textId="0E4AEE77" w:rsidR="00AE66A7" w:rsidRDefault="00AE66A7" w:rsidP="00AE66A7">
            <w:pPr>
              <w:tabs>
                <w:tab w:val="left" w:pos="7815"/>
              </w:tabs>
              <w:rPr>
                <w:rFonts w:asciiTheme="minorHAnsi" w:hAnsiTheme="minorHAnsi" w:cstheme="minorHAnsi"/>
                <w:sz w:val="24"/>
                <w:szCs w:val="24"/>
              </w:rPr>
            </w:pPr>
            <w:r>
              <w:rPr>
                <w:rFonts w:asciiTheme="minorHAnsi" w:hAnsiTheme="minorHAnsi" w:cstheme="minorHAnsi"/>
                <w:sz w:val="24"/>
                <w:szCs w:val="24"/>
              </w:rPr>
              <w:t xml:space="preserve">task created with some dummy details </w:t>
            </w:r>
          </w:p>
        </w:tc>
        <w:tc>
          <w:tcPr>
            <w:tcW w:w="1606" w:type="dxa"/>
          </w:tcPr>
          <w:p w14:paraId="27E833CC" w14:textId="50AEEBC6" w:rsidR="00AE66A7" w:rsidRDefault="00AE66A7" w:rsidP="00AE66A7">
            <w:pPr>
              <w:tabs>
                <w:tab w:val="left" w:pos="7815"/>
              </w:tabs>
              <w:rPr>
                <w:rFonts w:asciiTheme="minorHAnsi" w:hAnsiTheme="minorHAnsi" w:cstheme="minorHAnsi"/>
                <w:sz w:val="24"/>
                <w:szCs w:val="24"/>
              </w:rPr>
            </w:pPr>
            <w:r>
              <w:rPr>
                <w:rFonts w:asciiTheme="minorHAnsi" w:hAnsiTheme="minorHAnsi" w:cstheme="minorHAnsi"/>
                <w:sz w:val="24"/>
                <w:szCs w:val="24"/>
              </w:rPr>
              <w:t>Creation should work</w:t>
            </w:r>
          </w:p>
        </w:tc>
        <w:tc>
          <w:tcPr>
            <w:tcW w:w="1554" w:type="dxa"/>
          </w:tcPr>
          <w:p w14:paraId="1434E423" w14:textId="77777777" w:rsidR="00AE66A7" w:rsidRDefault="00AE66A7" w:rsidP="00AE66A7">
            <w:pPr>
              <w:tabs>
                <w:tab w:val="left" w:pos="7815"/>
              </w:tabs>
              <w:rPr>
                <w:rFonts w:asciiTheme="minorHAnsi" w:hAnsiTheme="minorHAnsi" w:cstheme="minorHAnsi"/>
                <w:sz w:val="24"/>
                <w:szCs w:val="24"/>
              </w:rPr>
            </w:pPr>
            <w:r>
              <w:rPr>
                <w:rFonts w:asciiTheme="minorHAnsi" w:hAnsiTheme="minorHAnsi" w:cstheme="minorHAnsi"/>
                <w:sz w:val="24"/>
                <w:szCs w:val="24"/>
              </w:rPr>
              <w:t>Creation worked</w:t>
            </w:r>
          </w:p>
          <w:p w14:paraId="1217E3D1" w14:textId="517BC4AC" w:rsidR="00AE66A7" w:rsidRDefault="00AE66A7" w:rsidP="00AE66A7">
            <w:pPr>
              <w:tabs>
                <w:tab w:val="left" w:pos="7815"/>
              </w:tabs>
              <w:rPr>
                <w:rFonts w:asciiTheme="minorHAnsi" w:hAnsiTheme="minorHAnsi" w:cstheme="minorHAnsi"/>
                <w:sz w:val="24"/>
                <w:szCs w:val="24"/>
              </w:rPr>
            </w:pPr>
          </w:p>
        </w:tc>
      </w:tr>
      <w:tr w:rsidR="00AE66A7" w14:paraId="33A92D05" w14:textId="77777777" w:rsidTr="00231BD0">
        <w:tc>
          <w:tcPr>
            <w:tcW w:w="959" w:type="dxa"/>
          </w:tcPr>
          <w:p w14:paraId="1C4A40EB" w14:textId="0DE2A33A" w:rsidR="00AE66A7" w:rsidRDefault="00AE66A7" w:rsidP="00AE66A7">
            <w:pPr>
              <w:tabs>
                <w:tab w:val="left" w:pos="7815"/>
              </w:tabs>
              <w:rPr>
                <w:rFonts w:asciiTheme="minorHAnsi" w:hAnsiTheme="minorHAnsi" w:cstheme="minorHAnsi"/>
                <w:sz w:val="24"/>
                <w:szCs w:val="24"/>
              </w:rPr>
            </w:pPr>
            <w:r>
              <w:rPr>
                <w:rFonts w:asciiTheme="minorHAnsi" w:hAnsiTheme="minorHAnsi" w:cstheme="minorHAnsi"/>
                <w:sz w:val="24"/>
                <w:szCs w:val="24"/>
              </w:rPr>
              <w:t>19</w:t>
            </w:r>
          </w:p>
        </w:tc>
        <w:tc>
          <w:tcPr>
            <w:tcW w:w="1740" w:type="dxa"/>
          </w:tcPr>
          <w:p w14:paraId="67A9345C" w14:textId="2470FAD4" w:rsidR="00AE66A7" w:rsidRDefault="00AE66A7" w:rsidP="00AE66A7">
            <w:pPr>
              <w:tabs>
                <w:tab w:val="left" w:pos="7815"/>
              </w:tabs>
              <w:rPr>
                <w:rFonts w:asciiTheme="minorHAnsi" w:hAnsiTheme="minorHAnsi" w:cstheme="minorHAnsi"/>
                <w:sz w:val="24"/>
                <w:szCs w:val="24"/>
              </w:rPr>
            </w:pPr>
            <w:r>
              <w:rPr>
                <w:rFonts w:asciiTheme="minorHAnsi" w:hAnsiTheme="minorHAnsi" w:cstheme="minorHAnsi"/>
                <w:sz w:val="24"/>
                <w:szCs w:val="24"/>
              </w:rPr>
              <w:t>tasks class</w:t>
            </w:r>
          </w:p>
        </w:tc>
        <w:tc>
          <w:tcPr>
            <w:tcW w:w="1213" w:type="dxa"/>
          </w:tcPr>
          <w:p w14:paraId="614AA814" w14:textId="44074E43" w:rsidR="00AE66A7" w:rsidRDefault="00AE66A7" w:rsidP="00AE66A7">
            <w:pPr>
              <w:tabs>
                <w:tab w:val="left" w:pos="7815"/>
              </w:tabs>
              <w:rPr>
                <w:rFonts w:asciiTheme="minorHAnsi" w:hAnsiTheme="minorHAnsi" w:cstheme="minorHAnsi"/>
                <w:sz w:val="24"/>
                <w:szCs w:val="24"/>
              </w:rPr>
            </w:pPr>
            <w:r>
              <w:rPr>
                <w:rFonts w:asciiTheme="minorHAnsi" w:hAnsiTheme="minorHAnsi" w:cstheme="minorHAnsi"/>
                <w:sz w:val="24"/>
                <w:szCs w:val="24"/>
              </w:rPr>
              <w:t>Edit task</w:t>
            </w:r>
          </w:p>
        </w:tc>
        <w:tc>
          <w:tcPr>
            <w:tcW w:w="3244" w:type="dxa"/>
          </w:tcPr>
          <w:p w14:paraId="081EEE5F" w14:textId="46C2438C" w:rsidR="00AE66A7" w:rsidRDefault="00AE66A7" w:rsidP="00AE66A7">
            <w:pPr>
              <w:tabs>
                <w:tab w:val="left" w:pos="7815"/>
              </w:tabs>
              <w:rPr>
                <w:rFonts w:asciiTheme="minorHAnsi" w:hAnsiTheme="minorHAnsi" w:cstheme="minorHAnsi"/>
                <w:sz w:val="24"/>
                <w:szCs w:val="24"/>
              </w:rPr>
            </w:pPr>
            <w:r>
              <w:rPr>
                <w:rFonts w:asciiTheme="minorHAnsi" w:hAnsiTheme="minorHAnsi" w:cstheme="minorHAnsi"/>
                <w:sz w:val="24"/>
                <w:szCs w:val="24"/>
              </w:rPr>
              <w:t>task edited with some dummy details</w:t>
            </w:r>
          </w:p>
        </w:tc>
        <w:tc>
          <w:tcPr>
            <w:tcW w:w="1606" w:type="dxa"/>
          </w:tcPr>
          <w:p w14:paraId="25AB6397" w14:textId="70F3114F" w:rsidR="00AE66A7" w:rsidRDefault="00AE66A7" w:rsidP="00AE66A7">
            <w:pPr>
              <w:tabs>
                <w:tab w:val="left" w:pos="7815"/>
              </w:tabs>
              <w:rPr>
                <w:rFonts w:asciiTheme="minorHAnsi" w:hAnsiTheme="minorHAnsi" w:cstheme="minorHAnsi"/>
                <w:sz w:val="24"/>
                <w:szCs w:val="24"/>
              </w:rPr>
            </w:pPr>
            <w:r>
              <w:rPr>
                <w:rFonts w:asciiTheme="minorHAnsi" w:hAnsiTheme="minorHAnsi" w:cstheme="minorHAnsi"/>
                <w:sz w:val="24"/>
                <w:szCs w:val="24"/>
              </w:rPr>
              <w:t>Editing should work</w:t>
            </w:r>
          </w:p>
        </w:tc>
        <w:tc>
          <w:tcPr>
            <w:tcW w:w="1554" w:type="dxa"/>
          </w:tcPr>
          <w:p w14:paraId="2106CFF9" w14:textId="77777777" w:rsidR="00AE66A7" w:rsidRDefault="00AE66A7" w:rsidP="00AE66A7">
            <w:pPr>
              <w:tabs>
                <w:tab w:val="left" w:pos="7815"/>
              </w:tabs>
              <w:rPr>
                <w:rFonts w:asciiTheme="minorHAnsi" w:hAnsiTheme="minorHAnsi" w:cstheme="minorHAnsi"/>
                <w:sz w:val="24"/>
                <w:szCs w:val="24"/>
              </w:rPr>
            </w:pPr>
            <w:r>
              <w:rPr>
                <w:rFonts w:asciiTheme="minorHAnsi" w:hAnsiTheme="minorHAnsi" w:cstheme="minorHAnsi"/>
                <w:sz w:val="24"/>
                <w:szCs w:val="24"/>
              </w:rPr>
              <w:t>editing worked</w:t>
            </w:r>
          </w:p>
          <w:p w14:paraId="3B1870B9" w14:textId="4C20CA89" w:rsidR="00AE66A7" w:rsidRDefault="00AE66A7" w:rsidP="00AE66A7">
            <w:pPr>
              <w:tabs>
                <w:tab w:val="left" w:pos="7815"/>
              </w:tabs>
              <w:rPr>
                <w:rFonts w:asciiTheme="minorHAnsi" w:hAnsiTheme="minorHAnsi" w:cstheme="minorHAnsi"/>
                <w:sz w:val="24"/>
                <w:szCs w:val="24"/>
              </w:rPr>
            </w:pPr>
          </w:p>
        </w:tc>
      </w:tr>
      <w:tr w:rsidR="00AE66A7" w14:paraId="3B13A54A" w14:textId="77777777" w:rsidTr="00231BD0">
        <w:tc>
          <w:tcPr>
            <w:tcW w:w="959" w:type="dxa"/>
          </w:tcPr>
          <w:p w14:paraId="1A6FF192" w14:textId="77A2FD86" w:rsidR="00AE66A7" w:rsidRDefault="00AE66A7" w:rsidP="00AE66A7">
            <w:pPr>
              <w:tabs>
                <w:tab w:val="left" w:pos="7815"/>
              </w:tabs>
              <w:rPr>
                <w:rFonts w:asciiTheme="minorHAnsi" w:hAnsiTheme="minorHAnsi" w:cstheme="minorHAnsi"/>
                <w:sz w:val="24"/>
                <w:szCs w:val="24"/>
              </w:rPr>
            </w:pPr>
            <w:r>
              <w:rPr>
                <w:rFonts w:asciiTheme="minorHAnsi" w:hAnsiTheme="minorHAnsi" w:cstheme="minorHAnsi"/>
                <w:sz w:val="24"/>
                <w:szCs w:val="24"/>
              </w:rPr>
              <w:t>20</w:t>
            </w:r>
          </w:p>
        </w:tc>
        <w:tc>
          <w:tcPr>
            <w:tcW w:w="1740" w:type="dxa"/>
          </w:tcPr>
          <w:p w14:paraId="539340AF" w14:textId="08912BD8" w:rsidR="00AE66A7" w:rsidRDefault="00AE66A7" w:rsidP="00AE66A7">
            <w:pPr>
              <w:tabs>
                <w:tab w:val="left" w:pos="7815"/>
              </w:tabs>
              <w:rPr>
                <w:rFonts w:asciiTheme="minorHAnsi" w:hAnsiTheme="minorHAnsi" w:cstheme="minorHAnsi"/>
                <w:sz w:val="24"/>
                <w:szCs w:val="24"/>
              </w:rPr>
            </w:pPr>
            <w:r>
              <w:rPr>
                <w:rFonts w:asciiTheme="minorHAnsi" w:hAnsiTheme="minorHAnsi" w:cstheme="minorHAnsi"/>
                <w:sz w:val="24"/>
                <w:szCs w:val="24"/>
              </w:rPr>
              <w:t>tasks class</w:t>
            </w:r>
          </w:p>
        </w:tc>
        <w:tc>
          <w:tcPr>
            <w:tcW w:w="1213" w:type="dxa"/>
          </w:tcPr>
          <w:p w14:paraId="532560D3" w14:textId="162A4579" w:rsidR="00AE66A7" w:rsidRDefault="00AE66A7" w:rsidP="00AE66A7">
            <w:pPr>
              <w:tabs>
                <w:tab w:val="left" w:pos="7815"/>
              </w:tabs>
              <w:rPr>
                <w:rFonts w:asciiTheme="minorHAnsi" w:hAnsiTheme="minorHAnsi" w:cstheme="minorHAnsi"/>
                <w:sz w:val="24"/>
                <w:szCs w:val="24"/>
              </w:rPr>
            </w:pPr>
            <w:r>
              <w:rPr>
                <w:rFonts w:asciiTheme="minorHAnsi" w:hAnsiTheme="minorHAnsi" w:cstheme="minorHAnsi"/>
                <w:sz w:val="24"/>
                <w:szCs w:val="24"/>
              </w:rPr>
              <w:t>Remove task</w:t>
            </w:r>
          </w:p>
        </w:tc>
        <w:tc>
          <w:tcPr>
            <w:tcW w:w="3244" w:type="dxa"/>
          </w:tcPr>
          <w:p w14:paraId="5C006407" w14:textId="3642C832" w:rsidR="00AE66A7" w:rsidRDefault="00AE66A7" w:rsidP="00AE66A7">
            <w:pPr>
              <w:tabs>
                <w:tab w:val="left" w:pos="7815"/>
              </w:tabs>
              <w:rPr>
                <w:rFonts w:asciiTheme="minorHAnsi" w:hAnsiTheme="minorHAnsi" w:cstheme="minorHAnsi"/>
                <w:sz w:val="24"/>
                <w:szCs w:val="24"/>
              </w:rPr>
            </w:pPr>
            <w:r>
              <w:rPr>
                <w:rFonts w:asciiTheme="minorHAnsi" w:hAnsiTheme="minorHAnsi" w:cstheme="minorHAnsi"/>
                <w:sz w:val="24"/>
                <w:szCs w:val="24"/>
              </w:rPr>
              <w:t>A random task is deleted</w:t>
            </w:r>
          </w:p>
        </w:tc>
        <w:tc>
          <w:tcPr>
            <w:tcW w:w="1606" w:type="dxa"/>
          </w:tcPr>
          <w:p w14:paraId="160A5788" w14:textId="15B5C150" w:rsidR="00AE66A7" w:rsidRDefault="00AE66A7" w:rsidP="00AE66A7">
            <w:pPr>
              <w:tabs>
                <w:tab w:val="left" w:pos="7815"/>
              </w:tabs>
              <w:rPr>
                <w:rFonts w:asciiTheme="minorHAnsi" w:hAnsiTheme="minorHAnsi" w:cstheme="minorHAnsi"/>
                <w:sz w:val="24"/>
                <w:szCs w:val="24"/>
              </w:rPr>
            </w:pPr>
            <w:r>
              <w:rPr>
                <w:rFonts w:asciiTheme="minorHAnsi" w:hAnsiTheme="minorHAnsi" w:cstheme="minorHAnsi"/>
                <w:sz w:val="24"/>
                <w:szCs w:val="24"/>
              </w:rPr>
              <w:t>task should be deleted</w:t>
            </w:r>
          </w:p>
        </w:tc>
        <w:tc>
          <w:tcPr>
            <w:tcW w:w="1554" w:type="dxa"/>
          </w:tcPr>
          <w:p w14:paraId="25CCC0F8" w14:textId="54666B1B" w:rsidR="00AE66A7" w:rsidRDefault="00AE66A7" w:rsidP="00AE66A7">
            <w:pPr>
              <w:tabs>
                <w:tab w:val="left" w:pos="7815"/>
              </w:tabs>
              <w:rPr>
                <w:rFonts w:asciiTheme="minorHAnsi" w:hAnsiTheme="minorHAnsi" w:cstheme="minorHAnsi"/>
                <w:sz w:val="24"/>
                <w:szCs w:val="24"/>
              </w:rPr>
            </w:pPr>
            <w:r>
              <w:rPr>
                <w:rFonts w:asciiTheme="minorHAnsi" w:hAnsiTheme="minorHAnsi" w:cstheme="minorHAnsi"/>
                <w:sz w:val="24"/>
                <w:szCs w:val="24"/>
              </w:rPr>
              <w:t>task is deleted</w:t>
            </w:r>
          </w:p>
        </w:tc>
      </w:tr>
      <w:tr w:rsidR="00AE66A7" w14:paraId="78001CAD" w14:textId="77777777" w:rsidTr="00231BD0">
        <w:tc>
          <w:tcPr>
            <w:tcW w:w="959" w:type="dxa"/>
          </w:tcPr>
          <w:p w14:paraId="6210C38A" w14:textId="664E5473" w:rsidR="00AE66A7" w:rsidRDefault="00AE66A7" w:rsidP="00AE66A7">
            <w:pPr>
              <w:tabs>
                <w:tab w:val="left" w:pos="7815"/>
              </w:tabs>
              <w:rPr>
                <w:rFonts w:asciiTheme="minorHAnsi" w:hAnsiTheme="minorHAnsi" w:cstheme="minorHAnsi"/>
                <w:sz w:val="24"/>
                <w:szCs w:val="24"/>
              </w:rPr>
            </w:pPr>
            <w:r>
              <w:rPr>
                <w:rFonts w:asciiTheme="minorHAnsi" w:hAnsiTheme="minorHAnsi" w:cstheme="minorHAnsi"/>
                <w:sz w:val="24"/>
                <w:szCs w:val="24"/>
              </w:rPr>
              <w:t>21</w:t>
            </w:r>
          </w:p>
        </w:tc>
        <w:tc>
          <w:tcPr>
            <w:tcW w:w="1740" w:type="dxa"/>
          </w:tcPr>
          <w:p w14:paraId="382A76E0" w14:textId="5561459D" w:rsidR="00AE66A7" w:rsidRDefault="00AE66A7" w:rsidP="00AE66A7">
            <w:pPr>
              <w:tabs>
                <w:tab w:val="left" w:pos="7815"/>
              </w:tabs>
              <w:rPr>
                <w:rFonts w:asciiTheme="minorHAnsi" w:hAnsiTheme="minorHAnsi" w:cstheme="minorHAnsi"/>
                <w:sz w:val="24"/>
                <w:szCs w:val="24"/>
              </w:rPr>
            </w:pPr>
            <w:r>
              <w:rPr>
                <w:rFonts w:asciiTheme="minorHAnsi" w:hAnsiTheme="minorHAnsi" w:cstheme="minorHAnsi"/>
                <w:sz w:val="24"/>
                <w:szCs w:val="24"/>
              </w:rPr>
              <w:t>tasks class</w:t>
            </w:r>
          </w:p>
        </w:tc>
        <w:tc>
          <w:tcPr>
            <w:tcW w:w="1213" w:type="dxa"/>
          </w:tcPr>
          <w:p w14:paraId="501F3EE0" w14:textId="206BA3C8" w:rsidR="00AE66A7" w:rsidRDefault="00AE66A7" w:rsidP="00AE66A7">
            <w:pPr>
              <w:tabs>
                <w:tab w:val="left" w:pos="7815"/>
              </w:tabs>
              <w:rPr>
                <w:rFonts w:asciiTheme="minorHAnsi" w:hAnsiTheme="minorHAnsi" w:cstheme="minorHAnsi"/>
                <w:sz w:val="24"/>
                <w:szCs w:val="24"/>
              </w:rPr>
            </w:pPr>
            <w:r>
              <w:rPr>
                <w:rFonts w:asciiTheme="minorHAnsi" w:hAnsiTheme="minorHAnsi" w:cstheme="minorHAnsi"/>
                <w:sz w:val="24"/>
                <w:szCs w:val="24"/>
              </w:rPr>
              <w:t>Mark as complete</w:t>
            </w:r>
          </w:p>
        </w:tc>
        <w:tc>
          <w:tcPr>
            <w:tcW w:w="3244" w:type="dxa"/>
          </w:tcPr>
          <w:p w14:paraId="59BBE67F" w14:textId="63C3ED56" w:rsidR="00AE66A7" w:rsidRDefault="00AE66A7" w:rsidP="00AE66A7">
            <w:pPr>
              <w:tabs>
                <w:tab w:val="left" w:pos="7815"/>
              </w:tabs>
              <w:rPr>
                <w:rFonts w:asciiTheme="minorHAnsi" w:hAnsiTheme="minorHAnsi" w:cstheme="minorHAnsi"/>
                <w:sz w:val="24"/>
                <w:szCs w:val="24"/>
              </w:rPr>
            </w:pPr>
            <w:r>
              <w:rPr>
                <w:rFonts w:asciiTheme="minorHAnsi" w:hAnsiTheme="minorHAnsi" w:cstheme="minorHAnsi"/>
                <w:sz w:val="24"/>
                <w:szCs w:val="24"/>
              </w:rPr>
              <w:t>Mark a random task as complete from the list</w:t>
            </w:r>
          </w:p>
        </w:tc>
        <w:tc>
          <w:tcPr>
            <w:tcW w:w="1606" w:type="dxa"/>
          </w:tcPr>
          <w:p w14:paraId="18868F26" w14:textId="16B26F22" w:rsidR="00AE66A7" w:rsidRDefault="00AE66A7" w:rsidP="00AE66A7">
            <w:pPr>
              <w:tabs>
                <w:tab w:val="left" w:pos="7815"/>
              </w:tabs>
              <w:rPr>
                <w:rFonts w:asciiTheme="minorHAnsi" w:hAnsiTheme="minorHAnsi" w:cstheme="minorHAnsi"/>
                <w:sz w:val="24"/>
                <w:szCs w:val="24"/>
              </w:rPr>
            </w:pPr>
            <w:r>
              <w:rPr>
                <w:rFonts w:asciiTheme="minorHAnsi" w:hAnsiTheme="minorHAnsi" w:cstheme="minorHAnsi"/>
                <w:sz w:val="24"/>
                <w:szCs w:val="24"/>
              </w:rPr>
              <w:t>task should be marked as complete</w:t>
            </w:r>
          </w:p>
        </w:tc>
        <w:tc>
          <w:tcPr>
            <w:tcW w:w="1554" w:type="dxa"/>
          </w:tcPr>
          <w:p w14:paraId="28D6BC0B" w14:textId="77777777" w:rsidR="00AE66A7" w:rsidRDefault="00AE66A7" w:rsidP="00AE66A7">
            <w:pPr>
              <w:tabs>
                <w:tab w:val="left" w:pos="7815"/>
              </w:tabs>
              <w:rPr>
                <w:rFonts w:asciiTheme="minorHAnsi" w:hAnsiTheme="minorHAnsi" w:cstheme="minorHAnsi"/>
                <w:sz w:val="24"/>
                <w:szCs w:val="24"/>
              </w:rPr>
            </w:pPr>
            <w:r>
              <w:rPr>
                <w:rFonts w:asciiTheme="minorHAnsi" w:hAnsiTheme="minorHAnsi" w:cstheme="minorHAnsi"/>
                <w:sz w:val="24"/>
                <w:szCs w:val="24"/>
              </w:rPr>
              <w:t>task is marked as complete</w:t>
            </w:r>
          </w:p>
          <w:p w14:paraId="7D2E65B0" w14:textId="2236BBFE" w:rsidR="00AE66A7" w:rsidRDefault="00AE66A7" w:rsidP="00AE66A7">
            <w:pPr>
              <w:tabs>
                <w:tab w:val="left" w:pos="7815"/>
              </w:tabs>
              <w:rPr>
                <w:rFonts w:asciiTheme="minorHAnsi" w:hAnsiTheme="minorHAnsi" w:cstheme="minorHAnsi"/>
                <w:sz w:val="24"/>
                <w:szCs w:val="24"/>
              </w:rPr>
            </w:pPr>
          </w:p>
        </w:tc>
      </w:tr>
      <w:tr w:rsidR="00AE66A7" w14:paraId="4FB9FDAB" w14:textId="77777777" w:rsidTr="00231BD0">
        <w:tc>
          <w:tcPr>
            <w:tcW w:w="959" w:type="dxa"/>
          </w:tcPr>
          <w:p w14:paraId="6D897B32" w14:textId="79F2C084" w:rsidR="00AE66A7" w:rsidRDefault="00AE66A7" w:rsidP="00AE66A7">
            <w:pPr>
              <w:tabs>
                <w:tab w:val="left" w:pos="7815"/>
              </w:tabs>
              <w:rPr>
                <w:rFonts w:asciiTheme="minorHAnsi" w:hAnsiTheme="minorHAnsi" w:cstheme="minorHAnsi"/>
                <w:sz w:val="24"/>
                <w:szCs w:val="24"/>
              </w:rPr>
            </w:pPr>
            <w:r>
              <w:rPr>
                <w:rFonts w:asciiTheme="minorHAnsi" w:hAnsiTheme="minorHAnsi" w:cstheme="minorHAnsi"/>
                <w:sz w:val="24"/>
                <w:szCs w:val="24"/>
              </w:rPr>
              <w:t>22</w:t>
            </w:r>
          </w:p>
        </w:tc>
        <w:tc>
          <w:tcPr>
            <w:tcW w:w="1740" w:type="dxa"/>
          </w:tcPr>
          <w:p w14:paraId="4E481DEE" w14:textId="12D5E8B5" w:rsidR="00AE66A7" w:rsidRDefault="00AE66A7" w:rsidP="00AE66A7">
            <w:pPr>
              <w:tabs>
                <w:tab w:val="left" w:pos="7815"/>
              </w:tabs>
              <w:rPr>
                <w:rFonts w:asciiTheme="minorHAnsi" w:hAnsiTheme="minorHAnsi" w:cstheme="minorHAnsi"/>
                <w:sz w:val="24"/>
                <w:szCs w:val="24"/>
              </w:rPr>
            </w:pPr>
            <w:r>
              <w:rPr>
                <w:rFonts w:asciiTheme="minorHAnsi" w:hAnsiTheme="minorHAnsi" w:cstheme="minorHAnsi"/>
                <w:sz w:val="24"/>
                <w:szCs w:val="24"/>
              </w:rPr>
              <w:t>Clients class</w:t>
            </w:r>
          </w:p>
        </w:tc>
        <w:tc>
          <w:tcPr>
            <w:tcW w:w="1213" w:type="dxa"/>
          </w:tcPr>
          <w:p w14:paraId="3FB11B89" w14:textId="7D3E1FD8" w:rsidR="00AE66A7" w:rsidRDefault="00AE66A7" w:rsidP="00AE66A7">
            <w:pPr>
              <w:tabs>
                <w:tab w:val="left" w:pos="7815"/>
              </w:tabs>
              <w:rPr>
                <w:rFonts w:asciiTheme="minorHAnsi" w:hAnsiTheme="minorHAnsi" w:cstheme="minorHAnsi"/>
                <w:sz w:val="24"/>
                <w:szCs w:val="24"/>
              </w:rPr>
            </w:pPr>
            <w:r>
              <w:rPr>
                <w:rFonts w:asciiTheme="minorHAnsi" w:hAnsiTheme="minorHAnsi" w:cstheme="minorHAnsi"/>
                <w:sz w:val="24"/>
                <w:szCs w:val="24"/>
              </w:rPr>
              <w:t>Create client</w:t>
            </w:r>
          </w:p>
        </w:tc>
        <w:tc>
          <w:tcPr>
            <w:tcW w:w="3244" w:type="dxa"/>
          </w:tcPr>
          <w:p w14:paraId="087A3C14" w14:textId="1CA01637" w:rsidR="00AE66A7" w:rsidRDefault="00AE66A7" w:rsidP="00AE66A7">
            <w:pPr>
              <w:tabs>
                <w:tab w:val="left" w:pos="7815"/>
              </w:tabs>
              <w:rPr>
                <w:rFonts w:asciiTheme="minorHAnsi" w:hAnsiTheme="minorHAnsi" w:cstheme="minorHAnsi"/>
                <w:sz w:val="24"/>
                <w:szCs w:val="24"/>
              </w:rPr>
            </w:pPr>
            <w:r>
              <w:rPr>
                <w:rFonts w:asciiTheme="minorHAnsi" w:hAnsiTheme="minorHAnsi" w:cstheme="minorHAnsi"/>
                <w:sz w:val="24"/>
                <w:szCs w:val="24"/>
              </w:rPr>
              <w:t xml:space="preserve">client created with some dummy details </w:t>
            </w:r>
          </w:p>
        </w:tc>
        <w:tc>
          <w:tcPr>
            <w:tcW w:w="1606" w:type="dxa"/>
          </w:tcPr>
          <w:p w14:paraId="545F6E8E" w14:textId="32C71153" w:rsidR="00AE66A7" w:rsidRDefault="00AE66A7" w:rsidP="00AE66A7">
            <w:pPr>
              <w:tabs>
                <w:tab w:val="left" w:pos="7815"/>
              </w:tabs>
              <w:rPr>
                <w:rFonts w:asciiTheme="minorHAnsi" w:hAnsiTheme="minorHAnsi" w:cstheme="minorHAnsi"/>
                <w:sz w:val="24"/>
                <w:szCs w:val="24"/>
              </w:rPr>
            </w:pPr>
            <w:r>
              <w:rPr>
                <w:rFonts w:asciiTheme="minorHAnsi" w:hAnsiTheme="minorHAnsi" w:cstheme="minorHAnsi"/>
                <w:sz w:val="24"/>
                <w:szCs w:val="24"/>
              </w:rPr>
              <w:t>Creation should work</w:t>
            </w:r>
          </w:p>
        </w:tc>
        <w:tc>
          <w:tcPr>
            <w:tcW w:w="1554" w:type="dxa"/>
          </w:tcPr>
          <w:p w14:paraId="476FCF34" w14:textId="77777777" w:rsidR="00AE66A7" w:rsidRDefault="00AE66A7" w:rsidP="00AE66A7">
            <w:pPr>
              <w:tabs>
                <w:tab w:val="left" w:pos="7815"/>
              </w:tabs>
              <w:rPr>
                <w:rFonts w:asciiTheme="minorHAnsi" w:hAnsiTheme="minorHAnsi" w:cstheme="minorHAnsi"/>
                <w:sz w:val="24"/>
                <w:szCs w:val="24"/>
              </w:rPr>
            </w:pPr>
            <w:r>
              <w:rPr>
                <w:rFonts w:asciiTheme="minorHAnsi" w:hAnsiTheme="minorHAnsi" w:cstheme="minorHAnsi"/>
                <w:sz w:val="24"/>
                <w:szCs w:val="24"/>
              </w:rPr>
              <w:t>Creation worked</w:t>
            </w:r>
          </w:p>
          <w:p w14:paraId="6C212CA1" w14:textId="4B3B927E" w:rsidR="00AE66A7" w:rsidRDefault="00AE66A7" w:rsidP="00AE66A7">
            <w:pPr>
              <w:tabs>
                <w:tab w:val="left" w:pos="7815"/>
              </w:tabs>
              <w:rPr>
                <w:rFonts w:asciiTheme="minorHAnsi" w:hAnsiTheme="minorHAnsi" w:cstheme="minorHAnsi"/>
                <w:sz w:val="24"/>
                <w:szCs w:val="24"/>
              </w:rPr>
            </w:pPr>
          </w:p>
        </w:tc>
      </w:tr>
      <w:tr w:rsidR="00AE66A7" w14:paraId="76A057C9" w14:textId="77777777" w:rsidTr="00231BD0">
        <w:tc>
          <w:tcPr>
            <w:tcW w:w="959" w:type="dxa"/>
          </w:tcPr>
          <w:p w14:paraId="666B2477" w14:textId="19DF6B38" w:rsidR="00AE66A7" w:rsidRDefault="00AE66A7" w:rsidP="00AE66A7">
            <w:pPr>
              <w:tabs>
                <w:tab w:val="left" w:pos="7815"/>
              </w:tabs>
              <w:rPr>
                <w:rFonts w:asciiTheme="minorHAnsi" w:hAnsiTheme="minorHAnsi" w:cstheme="minorHAnsi"/>
                <w:sz w:val="24"/>
                <w:szCs w:val="24"/>
              </w:rPr>
            </w:pPr>
            <w:r>
              <w:rPr>
                <w:rFonts w:asciiTheme="minorHAnsi" w:hAnsiTheme="minorHAnsi" w:cstheme="minorHAnsi"/>
                <w:sz w:val="24"/>
                <w:szCs w:val="24"/>
              </w:rPr>
              <w:t>23</w:t>
            </w:r>
          </w:p>
        </w:tc>
        <w:tc>
          <w:tcPr>
            <w:tcW w:w="1740" w:type="dxa"/>
          </w:tcPr>
          <w:p w14:paraId="3762E636" w14:textId="1488D003" w:rsidR="00AE66A7" w:rsidRDefault="00AE66A7" w:rsidP="00AE66A7">
            <w:pPr>
              <w:tabs>
                <w:tab w:val="left" w:pos="7815"/>
              </w:tabs>
              <w:rPr>
                <w:rFonts w:asciiTheme="minorHAnsi" w:hAnsiTheme="minorHAnsi" w:cstheme="minorHAnsi"/>
                <w:sz w:val="24"/>
                <w:szCs w:val="24"/>
              </w:rPr>
            </w:pPr>
            <w:r>
              <w:rPr>
                <w:rFonts w:asciiTheme="minorHAnsi" w:hAnsiTheme="minorHAnsi" w:cstheme="minorHAnsi"/>
                <w:sz w:val="24"/>
                <w:szCs w:val="24"/>
              </w:rPr>
              <w:t>Clients class</w:t>
            </w:r>
          </w:p>
        </w:tc>
        <w:tc>
          <w:tcPr>
            <w:tcW w:w="1213" w:type="dxa"/>
          </w:tcPr>
          <w:p w14:paraId="68267E8E" w14:textId="001CB5EB" w:rsidR="00AE66A7" w:rsidRDefault="00AE66A7" w:rsidP="00AE66A7">
            <w:pPr>
              <w:tabs>
                <w:tab w:val="left" w:pos="7815"/>
              </w:tabs>
              <w:rPr>
                <w:rFonts w:asciiTheme="minorHAnsi" w:hAnsiTheme="minorHAnsi" w:cstheme="minorHAnsi"/>
                <w:sz w:val="24"/>
                <w:szCs w:val="24"/>
              </w:rPr>
            </w:pPr>
            <w:r>
              <w:rPr>
                <w:rFonts w:asciiTheme="minorHAnsi" w:hAnsiTheme="minorHAnsi" w:cstheme="minorHAnsi"/>
                <w:sz w:val="24"/>
                <w:szCs w:val="24"/>
              </w:rPr>
              <w:t>Edit client</w:t>
            </w:r>
          </w:p>
        </w:tc>
        <w:tc>
          <w:tcPr>
            <w:tcW w:w="3244" w:type="dxa"/>
          </w:tcPr>
          <w:p w14:paraId="27D1FEBB" w14:textId="75C31B86" w:rsidR="00AE66A7" w:rsidRDefault="00AE66A7" w:rsidP="00AE66A7">
            <w:pPr>
              <w:tabs>
                <w:tab w:val="left" w:pos="7815"/>
              </w:tabs>
              <w:rPr>
                <w:rFonts w:asciiTheme="minorHAnsi" w:hAnsiTheme="minorHAnsi" w:cstheme="minorHAnsi"/>
                <w:sz w:val="24"/>
                <w:szCs w:val="24"/>
              </w:rPr>
            </w:pPr>
            <w:r>
              <w:rPr>
                <w:rFonts w:asciiTheme="minorHAnsi" w:hAnsiTheme="minorHAnsi" w:cstheme="minorHAnsi"/>
                <w:sz w:val="24"/>
                <w:szCs w:val="24"/>
              </w:rPr>
              <w:t>client edited with some dummy details</w:t>
            </w:r>
          </w:p>
        </w:tc>
        <w:tc>
          <w:tcPr>
            <w:tcW w:w="1606" w:type="dxa"/>
          </w:tcPr>
          <w:p w14:paraId="3E260A0D" w14:textId="57EEF9A8" w:rsidR="00AE66A7" w:rsidRDefault="00AE66A7" w:rsidP="00AE66A7">
            <w:pPr>
              <w:tabs>
                <w:tab w:val="left" w:pos="7815"/>
              </w:tabs>
              <w:rPr>
                <w:rFonts w:asciiTheme="minorHAnsi" w:hAnsiTheme="minorHAnsi" w:cstheme="minorHAnsi"/>
                <w:sz w:val="24"/>
                <w:szCs w:val="24"/>
              </w:rPr>
            </w:pPr>
            <w:r>
              <w:rPr>
                <w:rFonts w:asciiTheme="minorHAnsi" w:hAnsiTheme="minorHAnsi" w:cstheme="minorHAnsi"/>
                <w:sz w:val="24"/>
                <w:szCs w:val="24"/>
              </w:rPr>
              <w:t>Editing should work</w:t>
            </w:r>
          </w:p>
        </w:tc>
        <w:tc>
          <w:tcPr>
            <w:tcW w:w="1554" w:type="dxa"/>
          </w:tcPr>
          <w:p w14:paraId="6FB9F010" w14:textId="77777777" w:rsidR="00AE66A7" w:rsidRDefault="00AE66A7" w:rsidP="00AE66A7">
            <w:pPr>
              <w:tabs>
                <w:tab w:val="left" w:pos="7815"/>
              </w:tabs>
              <w:rPr>
                <w:rFonts w:asciiTheme="minorHAnsi" w:hAnsiTheme="minorHAnsi" w:cstheme="minorHAnsi"/>
                <w:sz w:val="24"/>
                <w:szCs w:val="24"/>
              </w:rPr>
            </w:pPr>
            <w:r>
              <w:rPr>
                <w:rFonts w:asciiTheme="minorHAnsi" w:hAnsiTheme="minorHAnsi" w:cstheme="minorHAnsi"/>
                <w:sz w:val="24"/>
                <w:szCs w:val="24"/>
              </w:rPr>
              <w:t>editing worked</w:t>
            </w:r>
          </w:p>
          <w:p w14:paraId="545C5E74" w14:textId="50F8B162" w:rsidR="00AE66A7" w:rsidRDefault="00AE66A7" w:rsidP="00AE66A7">
            <w:pPr>
              <w:tabs>
                <w:tab w:val="left" w:pos="7815"/>
              </w:tabs>
              <w:rPr>
                <w:rFonts w:asciiTheme="minorHAnsi" w:hAnsiTheme="minorHAnsi" w:cstheme="minorHAnsi"/>
                <w:sz w:val="24"/>
                <w:szCs w:val="24"/>
              </w:rPr>
            </w:pPr>
          </w:p>
        </w:tc>
      </w:tr>
      <w:tr w:rsidR="00AE66A7" w14:paraId="5AA9A3AC" w14:textId="77777777" w:rsidTr="00231BD0">
        <w:tc>
          <w:tcPr>
            <w:tcW w:w="959" w:type="dxa"/>
          </w:tcPr>
          <w:p w14:paraId="2AD1E501" w14:textId="02AC8986" w:rsidR="00AE66A7" w:rsidRDefault="00AE66A7" w:rsidP="00AE66A7">
            <w:pPr>
              <w:tabs>
                <w:tab w:val="left" w:pos="7815"/>
              </w:tabs>
              <w:rPr>
                <w:rFonts w:asciiTheme="minorHAnsi" w:hAnsiTheme="minorHAnsi" w:cstheme="minorHAnsi"/>
                <w:sz w:val="24"/>
                <w:szCs w:val="24"/>
              </w:rPr>
            </w:pPr>
            <w:r>
              <w:rPr>
                <w:rFonts w:asciiTheme="minorHAnsi" w:hAnsiTheme="minorHAnsi" w:cstheme="minorHAnsi"/>
                <w:sz w:val="24"/>
                <w:szCs w:val="24"/>
              </w:rPr>
              <w:t>24</w:t>
            </w:r>
          </w:p>
        </w:tc>
        <w:tc>
          <w:tcPr>
            <w:tcW w:w="1740" w:type="dxa"/>
          </w:tcPr>
          <w:p w14:paraId="514B2F2E" w14:textId="14101D47" w:rsidR="00AE66A7" w:rsidRDefault="00AE66A7" w:rsidP="00AE66A7">
            <w:pPr>
              <w:tabs>
                <w:tab w:val="left" w:pos="7815"/>
              </w:tabs>
              <w:rPr>
                <w:rFonts w:asciiTheme="minorHAnsi" w:hAnsiTheme="minorHAnsi" w:cstheme="minorHAnsi"/>
                <w:sz w:val="24"/>
                <w:szCs w:val="24"/>
              </w:rPr>
            </w:pPr>
            <w:r>
              <w:rPr>
                <w:rFonts w:asciiTheme="minorHAnsi" w:hAnsiTheme="minorHAnsi" w:cstheme="minorHAnsi"/>
                <w:sz w:val="24"/>
                <w:szCs w:val="24"/>
              </w:rPr>
              <w:t>Clients class</w:t>
            </w:r>
          </w:p>
        </w:tc>
        <w:tc>
          <w:tcPr>
            <w:tcW w:w="1213" w:type="dxa"/>
          </w:tcPr>
          <w:p w14:paraId="4C5DCD0E" w14:textId="1629D9DE" w:rsidR="00AE66A7" w:rsidRDefault="00AE66A7" w:rsidP="00AE66A7">
            <w:pPr>
              <w:tabs>
                <w:tab w:val="left" w:pos="7815"/>
              </w:tabs>
              <w:rPr>
                <w:rFonts w:asciiTheme="minorHAnsi" w:hAnsiTheme="minorHAnsi" w:cstheme="minorHAnsi"/>
                <w:sz w:val="24"/>
                <w:szCs w:val="24"/>
              </w:rPr>
            </w:pPr>
            <w:r>
              <w:rPr>
                <w:rFonts w:asciiTheme="minorHAnsi" w:hAnsiTheme="minorHAnsi" w:cstheme="minorHAnsi"/>
                <w:sz w:val="24"/>
                <w:szCs w:val="24"/>
              </w:rPr>
              <w:t>Remove client</w:t>
            </w:r>
          </w:p>
        </w:tc>
        <w:tc>
          <w:tcPr>
            <w:tcW w:w="3244" w:type="dxa"/>
          </w:tcPr>
          <w:p w14:paraId="459067A7" w14:textId="18983FF0" w:rsidR="00AE66A7" w:rsidRDefault="00AE66A7" w:rsidP="00AE66A7">
            <w:pPr>
              <w:tabs>
                <w:tab w:val="left" w:pos="7815"/>
              </w:tabs>
              <w:rPr>
                <w:rFonts w:asciiTheme="minorHAnsi" w:hAnsiTheme="minorHAnsi" w:cstheme="minorHAnsi"/>
                <w:sz w:val="24"/>
                <w:szCs w:val="24"/>
              </w:rPr>
            </w:pPr>
            <w:r>
              <w:rPr>
                <w:rFonts w:asciiTheme="minorHAnsi" w:hAnsiTheme="minorHAnsi" w:cstheme="minorHAnsi"/>
                <w:sz w:val="24"/>
                <w:szCs w:val="24"/>
              </w:rPr>
              <w:t>A random client is deleted</w:t>
            </w:r>
          </w:p>
        </w:tc>
        <w:tc>
          <w:tcPr>
            <w:tcW w:w="1606" w:type="dxa"/>
          </w:tcPr>
          <w:p w14:paraId="4FE55C24" w14:textId="14A2AE95" w:rsidR="00AE66A7" w:rsidRDefault="00AE66A7" w:rsidP="00AE66A7">
            <w:pPr>
              <w:tabs>
                <w:tab w:val="left" w:pos="7815"/>
              </w:tabs>
              <w:rPr>
                <w:rFonts w:asciiTheme="minorHAnsi" w:hAnsiTheme="minorHAnsi" w:cstheme="minorHAnsi"/>
                <w:sz w:val="24"/>
                <w:szCs w:val="24"/>
              </w:rPr>
            </w:pPr>
            <w:r>
              <w:rPr>
                <w:rFonts w:asciiTheme="minorHAnsi" w:hAnsiTheme="minorHAnsi" w:cstheme="minorHAnsi"/>
                <w:sz w:val="24"/>
                <w:szCs w:val="24"/>
              </w:rPr>
              <w:t>client should be deleted</w:t>
            </w:r>
          </w:p>
        </w:tc>
        <w:tc>
          <w:tcPr>
            <w:tcW w:w="1554" w:type="dxa"/>
          </w:tcPr>
          <w:p w14:paraId="76B894F0" w14:textId="77777777" w:rsidR="00AE66A7" w:rsidRDefault="00AE66A7" w:rsidP="00AE66A7">
            <w:pPr>
              <w:tabs>
                <w:tab w:val="left" w:pos="7815"/>
              </w:tabs>
              <w:rPr>
                <w:rFonts w:asciiTheme="minorHAnsi" w:hAnsiTheme="minorHAnsi" w:cstheme="minorHAnsi"/>
                <w:sz w:val="24"/>
                <w:szCs w:val="24"/>
              </w:rPr>
            </w:pPr>
            <w:r>
              <w:rPr>
                <w:rFonts w:asciiTheme="minorHAnsi" w:hAnsiTheme="minorHAnsi" w:cstheme="minorHAnsi"/>
                <w:sz w:val="24"/>
                <w:szCs w:val="24"/>
              </w:rPr>
              <w:t>client is deleted</w:t>
            </w:r>
          </w:p>
          <w:p w14:paraId="2D0CAF31" w14:textId="6DE49F1A" w:rsidR="00AE66A7" w:rsidRDefault="00AE66A7" w:rsidP="00AE66A7">
            <w:pPr>
              <w:tabs>
                <w:tab w:val="left" w:pos="7815"/>
              </w:tabs>
              <w:rPr>
                <w:rFonts w:asciiTheme="minorHAnsi" w:hAnsiTheme="minorHAnsi" w:cstheme="minorHAnsi"/>
                <w:sz w:val="24"/>
                <w:szCs w:val="24"/>
              </w:rPr>
            </w:pPr>
          </w:p>
        </w:tc>
      </w:tr>
      <w:tr w:rsidR="00AE66A7" w14:paraId="59E510E2" w14:textId="77777777" w:rsidTr="00231BD0">
        <w:tc>
          <w:tcPr>
            <w:tcW w:w="959" w:type="dxa"/>
          </w:tcPr>
          <w:p w14:paraId="409AB4B2" w14:textId="02B5C6D3" w:rsidR="00AE66A7" w:rsidRDefault="00AE66A7" w:rsidP="00AE66A7">
            <w:pPr>
              <w:tabs>
                <w:tab w:val="left" w:pos="7815"/>
              </w:tabs>
              <w:rPr>
                <w:rFonts w:asciiTheme="minorHAnsi" w:hAnsiTheme="minorHAnsi" w:cstheme="minorHAnsi"/>
                <w:sz w:val="24"/>
                <w:szCs w:val="24"/>
              </w:rPr>
            </w:pPr>
            <w:r>
              <w:rPr>
                <w:rFonts w:asciiTheme="minorHAnsi" w:hAnsiTheme="minorHAnsi" w:cstheme="minorHAnsi"/>
                <w:sz w:val="24"/>
                <w:szCs w:val="24"/>
              </w:rPr>
              <w:t>25</w:t>
            </w:r>
          </w:p>
        </w:tc>
        <w:tc>
          <w:tcPr>
            <w:tcW w:w="1740" w:type="dxa"/>
          </w:tcPr>
          <w:p w14:paraId="0A12D886" w14:textId="44846579" w:rsidR="00AE66A7" w:rsidRDefault="00AE66A7" w:rsidP="00AE66A7">
            <w:pPr>
              <w:tabs>
                <w:tab w:val="left" w:pos="7815"/>
              </w:tabs>
              <w:rPr>
                <w:rFonts w:asciiTheme="minorHAnsi" w:hAnsiTheme="minorHAnsi" w:cstheme="minorHAnsi"/>
                <w:sz w:val="24"/>
                <w:szCs w:val="24"/>
              </w:rPr>
            </w:pPr>
            <w:r>
              <w:rPr>
                <w:rFonts w:asciiTheme="minorHAnsi" w:hAnsiTheme="minorHAnsi" w:cstheme="minorHAnsi"/>
                <w:sz w:val="24"/>
                <w:szCs w:val="24"/>
              </w:rPr>
              <w:t>Roles class</w:t>
            </w:r>
          </w:p>
        </w:tc>
        <w:tc>
          <w:tcPr>
            <w:tcW w:w="1213" w:type="dxa"/>
          </w:tcPr>
          <w:p w14:paraId="10094794" w14:textId="26F0478C" w:rsidR="00AE66A7" w:rsidRDefault="00AE66A7" w:rsidP="00AE66A7">
            <w:pPr>
              <w:tabs>
                <w:tab w:val="left" w:pos="7815"/>
              </w:tabs>
              <w:rPr>
                <w:rFonts w:asciiTheme="minorHAnsi" w:hAnsiTheme="minorHAnsi" w:cstheme="minorHAnsi"/>
                <w:sz w:val="24"/>
                <w:szCs w:val="24"/>
              </w:rPr>
            </w:pPr>
            <w:r>
              <w:rPr>
                <w:rFonts w:asciiTheme="minorHAnsi" w:hAnsiTheme="minorHAnsi" w:cstheme="minorHAnsi"/>
                <w:sz w:val="24"/>
                <w:szCs w:val="24"/>
              </w:rPr>
              <w:t>Create role</w:t>
            </w:r>
          </w:p>
        </w:tc>
        <w:tc>
          <w:tcPr>
            <w:tcW w:w="3244" w:type="dxa"/>
          </w:tcPr>
          <w:p w14:paraId="4F0BA366" w14:textId="35AD376F" w:rsidR="00AE66A7" w:rsidRDefault="00AE66A7" w:rsidP="00AE66A7">
            <w:pPr>
              <w:tabs>
                <w:tab w:val="left" w:pos="7815"/>
              </w:tabs>
              <w:rPr>
                <w:rFonts w:asciiTheme="minorHAnsi" w:hAnsiTheme="minorHAnsi" w:cstheme="minorHAnsi"/>
                <w:sz w:val="24"/>
                <w:szCs w:val="24"/>
              </w:rPr>
            </w:pPr>
            <w:r>
              <w:rPr>
                <w:rFonts w:asciiTheme="minorHAnsi" w:hAnsiTheme="minorHAnsi" w:cstheme="minorHAnsi"/>
                <w:sz w:val="24"/>
                <w:szCs w:val="24"/>
              </w:rPr>
              <w:t xml:space="preserve">role created with some dummy details </w:t>
            </w:r>
          </w:p>
        </w:tc>
        <w:tc>
          <w:tcPr>
            <w:tcW w:w="1606" w:type="dxa"/>
          </w:tcPr>
          <w:p w14:paraId="0C886776" w14:textId="352FF79D" w:rsidR="00AE66A7" w:rsidRDefault="00AE66A7" w:rsidP="00AE66A7">
            <w:pPr>
              <w:tabs>
                <w:tab w:val="left" w:pos="7815"/>
              </w:tabs>
              <w:rPr>
                <w:rFonts w:asciiTheme="minorHAnsi" w:hAnsiTheme="minorHAnsi" w:cstheme="minorHAnsi"/>
                <w:sz w:val="24"/>
                <w:szCs w:val="24"/>
              </w:rPr>
            </w:pPr>
            <w:r>
              <w:rPr>
                <w:rFonts w:asciiTheme="minorHAnsi" w:hAnsiTheme="minorHAnsi" w:cstheme="minorHAnsi"/>
                <w:sz w:val="24"/>
                <w:szCs w:val="24"/>
              </w:rPr>
              <w:t>Creation should work</w:t>
            </w:r>
          </w:p>
        </w:tc>
        <w:tc>
          <w:tcPr>
            <w:tcW w:w="1554" w:type="dxa"/>
          </w:tcPr>
          <w:p w14:paraId="67F5C074" w14:textId="0C3B0A61" w:rsidR="00AE66A7" w:rsidRDefault="00AE66A7" w:rsidP="00AE66A7">
            <w:pPr>
              <w:tabs>
                <w:tab w:val="left" w:pos="7815"/>
              </w:tabs>
              <w:rPr>
                <w:rFonts w:asciiTheme="minorHAnsi" w:hAnsiTheme="minorHAnsi" w:cstheme="minorHAnsi"/>
                <w:sz w:val="24"/>
                <w:szCs w:val="24"/>
              </w:rPr>
            </w:pPr>
            <w:r>
              <w:rPr>
                <w:rFonts w:asciiTheme="minorHAnsi" w:hAnsiTheme="minorHAnsi" w:cstheme="minorHAnsi"/>
                <w:sz w:val="24"/>
                <w:szCs w:val="24"/>
              </w:rPr>
              <w:t>Creation worked</w:t>
            </w:r>
          </w:p>
        </w:tc>
      </w:tr>
      <w:tr w:rsidR="00AE66A7" w14:paraId="1A241A07" w14:textId="77777777" w:rsidTr="00231BD0">
        <w:tc>
          <w:tcPr>
            <w:tcW w:w="959" w:type="dxa"/>
          </w:tcPr>
          <w:p w14:paraId="5A1E6C4F" w14:textId="1D51F740" w:rsidR="00AE66A7" w:rsidRDefault="00AE66A7" w:rsidP="00AE66A7">
            <w:pPr>
              <w:tabs>
                <w:tab w:val="left" w:pos="7815"/>
              </w:tabs>
              <w:rPr>
                <w:rFonts w:asciiTheme="minorHAnsi" w:hAnsiTheme="minorHAnsi" w:cstheme="minorHAnsi"/>
                <w:sz w:val="24"/>
                <w:szCs w:val="24"/>
              </w:rPr>
            </w:pPr>
            <w:r>
              <w:rPr>
                <w:rFonts w:asciiTheme="minorHAnsi" w:hAnsiTheme="minorHAnsi" w:cstheme="minorHAnsi"/>
                <w:sz w:val="24"/>
                <w:szCs w:val="24"/>
              </w:rPr>
              <w:t>26</w:t>
            </w:r>
          </w:p>
        </w:tc>
        <w:tc>
          <w:tcPr>
            <w:tcW w:w="1740" w:type="dxa"/>
          </w:tcPr>
          <w:p w14:paraId="5C2DF1EF" w14:textId="4A88C13C" w:rsidR="00AE66A7" w:rsidRDefault="00AE66A7" w:rsidP="00AE66A7">
            <w:pPr>
              <w:tabs>
                <w:tab w:val="left" w:pos="7815"/>
              </w:tabs>
              <w:rPr>
                <w:rFonts w:asciiTheme="minorHAnsi" w:hAnsiTheme="minorHAnsi" w:cstheme="minorHAnsi"/>
                <w:sz w:val="24"/>
                <w:szCs w:val="24"/>
              </w:rPr>
            </w:pPr>
            <w:r>
              <w:rPr>
                <w:rFonts w:asciiTheme="minorHAnsi" w:hAnsiTheme="minorHAnsi" w:cstheme="minorHAnsi"/>
                <w:sz w:val="24"/>
                <w:szCs w:val="24"/>
              </w:rPr>
              <w:t>Roles class</w:t>
            </w:r>
          </w:p>
        </w:tc>
        <w:tc>
          <w:tcPr>
            <w:tcW w:w="1213" w:type="dxa"/>
          </w:tcPr>
          <w:p w14:paraId="69A7327E" w14:textId="656B259D" w:rsidR="00AE66A7" w:rsidRDefault="00AE66A7" w:rsidP="00AE66A7">
            <w:pPr>
              <w:tabs>
                <w:tab w:val="left" w:pos="7815"/>
              </w:tabs>
              <w:rPr>
                <w:rFonts w:asciiTheme="minorHAnsi" w:hAnsiTheme="minorHAnsi" w:cstheme="minorHAnsi"/>
                <w:sz w:val="24"/>
                <w:szCs w:val="24"/>
              </w:rPr>
            </w:pPr>
            <w:r>
              <w:rPr>
                <w:rFonts w:asciiTheme="minorHAnsi" w:hAnsiTheme="minorHAnsi" w:cstheme="minorHAnsi"/>
                <w:sz w:val="24"/>
                <w:szCs w:val="24"/>
              </w:rPr>
              <w:t>Edit role</w:t>
            </w:r>
          </w:p>
        </w:tc>
        <w:tc>
          <w:tcPr>
            <w:tcW w:w="3244" w:type="dxa"/>
          </w:tcPr>
          <w:p w14:paraId="4E48EF5A" w14:textId="19FC952F" w:rsidR="00AE66A7" w:rsidRDefault="00AE66A7" w:rsidP="00AE66A7">
            <w:pPr>
              <w:tabs>
                <w:tab w:val="left" w:pos="7815"/>
              </w:tabs>
              <w:rPr>
                <w:rFonts w:asciiTheme="minorHAnsi" w:hAnsiTheme="minorHAnsi" w:cstheme="minorHAnsi"/>
                <w:sz w:val="24"/>
                <w:szCs w:val="24"/>
              </w:rPr>
            </w:pPr>
            <w:r>
              <w:rPr>
                <w:rFonts w:asciiTheme="minorHAnsi" w:hAnsiTheme="minorHAnsi" w:cstheme="minorHAnsi"/>
                <w:sz w:val="24"/>
                <w:szCs w:val="24"/>
              </w:rPr>
              <w:t>role edited with some dummy details</w:t>
            </w:r>
          </w:p>
        </w:tc>
        <w:tc>
          <w:tcPr>
            <w:tcW w:w="1606" w:type="dxa"/>
          </w:tcPr>
          <w:p w14:paraId="5F1338E5" w14:textId="3A2FA33C" w:rsidR="00AE66A7" w:rsidRDefault="00AE66A7" w:rsidP="00AE66A7">
            <w:pPr>
              <w:tabs>
                <w:tab w:val="left" w:pos="7815"/>
              </w:tabs>
              <w:rPr>
                <w:rFonts w:asciiTheme="minorHAnsi" w:hAnsiTheme="minorHAnsi" w:cstheme="minorHAnsi"/>
                <w:sz w:val="24"/>
                <w:szCs w:val="24"/>
              </w:rPr>
            </w:pPr>
            <w:r>
              <w:rPr>
                <w:rFonts w:asciiTheme="minorHAnsi" w:hAnsiTheme="minorHAnsi" w:cstheme="minorHAnsi"/>
                <w:sz w:val="24"/>
                <w:szCs w:val="24"/>
              </w:rPr>
              <w:t>Editing should work</w:t>
            </w:r>
          </w:p>
        </w:tc>
        <w:tc>
          <w:tcPr>
            <w:tcW w:w="1554" w:type="dxa"/>
          </w:tcPr>
          <w:p w14:paraId="7F7A83ED" w14:textId="50960199" w:rsidR="00AE66A7" w:rsidRDefault="00AE66A7" w:rsidP="00AE66A7">
            <w:pPr>
              <w:tabs>
                <w:tab w:val="left" w:pos="7815"/>
              </w:tabs>
              <w:rPr>
                <w:rFonts w:asciiTheme="minorHAnsi" w:hAnsiTheme="minorHAnsi" w:cstheme="minorHAnsi"/>
                <w:sz w:val="24"/>
                <w:szCs w:val="24"/>
              </w:rPr>
            </w:pPr>
            <w:r>
              <w:rPr>
                <w:rFonts w:asciiTheme="minorHAnsi" w:hAnsiTheme="minorHAnsi" w:cstheme="minorHAnsi"/>
                <w:sz w:val="24"/>
                <w:szCs w:val="24"/>
              </w:rPr>
              <w:t>editing worked</w:t>
            </w:r>
          </w:p>
        </w:tc>
      </w:tr>
      <w:tr w:rsidR="00AE66A7" w14:paraId="63F75C92" w14:textId="77777777" w:rsidTr="00231BD0">
        <w:tc>
          <w:tcPr>
            <w:tcW w:w="959" w:type="dxa"/>
          </w:tcPr>
          <w:p w14:paraId="67404FE5" w14:textId="70F142C5" w:rsidR="00AE66A7" w:rsidRDefault="00AE66A7" w:rsidP="00AE66A7">
            <w:pPr>
              <w:tabs>
                <w:tab w:val="left" w:pos="7815"/>
              </w:tabs>
              <w:rPr>
                <w:rFonts w:asciiTheme="minorHAnsi" w:hAnsiTheme="minorHAnsi" w:cstheme="minorHAnsi"/>
                <w:sz w:val="24"/>
                <w:szCs w:val="24"/>
              </w:rPr>
            </w:pPr>
            <w:r>
              <w:rPr>
                <w:rFonts w:asciiTheme="minorHAnsi" w:hAnsiTheme="minorHAnsi" w:cstheme="minorHAnsi"/>
                <w:sz w:val="24"/>
                <w:szCs w:val="24"/>
              </w:rPr>
              <w:t>27</w:t>
            </w:r>
          </w:p>
        </w:tc>
        <w:tc>
          <w:tcPr>
            <w:tcW w:w="1740" w:type="dxa"/>
          </w:tcPr>
          <w:p w14:paraId="2945FF73" w14:textId="75902A59" w:rsidR="00AE66A7" w:rsidRDefault="00AE66A7" w:rsidP="00AE66A7">
            <w:pPr>
              <w:tabs>
                <w:tab w:val="left" w:pos="7815"/>
              </w:tabs>
              <w:rPr>
                <w:rFonts w:asciiTheme="minorHAnsi" w:hAnsiTheme="minorHAnsi" w:cstheme="minorHAnsi"/>
                <w:sz w:val="24"/>
                <w:szCs w:val="24"/>
              </w:rPr>
            </w:pPr>
            <w:r>
              <w:rPr>
                <w:rFonts w:asciiTheme="minorHAnsi" w:hAnsiTheme="minorHAnsi" w:cstheme="minorHAnsi"/>
                <w:sz w:val="24"/>
                <w:szCs w:val="24"/>
              </w:rPr>
              <w:t>Roles class</w:t>
            </w:r>
          </w:p>
        </w:tc>
        <w:tc>
          <w:tcPr>
            <w:tcW w:w="1213" w:type="dxa"/>
          </w:tcPr>
          <w:p w14:paraId="7D65B0E5" w14:textId="6F52CC0A" w:rsidR="00AE66A7" w:rsidRDefault="00AE66A7" w:rsidP="00AE66A7">
            <w:pPr>
              <w:tabs>
                <w:tab w:val="left" w:pos="7815"/>
              </w:tabs>
              <w:rPr>
                <w:rFonts w:asciiTheme="minorHAnsi" w:hAnsiTheme="minorHAnsi" w:cstheme="minorHAnsi"/>
                <w:sz w:val="24"/>
                <w:szCs w:val="24"/>
              </w:rPr>
            </w:pPr>
            <w:r>
              <w:rPr>
                <w:rFonts w:asciiTheme="minorHAnsi" w:hAnsiTheme="minorHAnsi" w:cstheme="minorHAnsi"/>
                <w:sz w:val="24"/>
                <w:szCs w:val="24"/>
              </w:rPr>
              <w:t>Remove role</w:t>
            </w:r>
          </w:p>
        </w:tc>
        <w:tc>
          <w:tcPr>
            <w:tcW w:w="3244" w:type="dxa"/>
          </w:tcPr>
          <w:p w14:paraId="41404464" w14:textId="62A75001" w:rsidR="00AE66A7" w:rsidRDefault="00AE66A7" w:rsidP="00AE66A7">
            <w:pPr>
              <w:tabs>
                <w:tab w:val="left" w:pos="7815"/>
              </w:tabs>
              <w:rPr>
                <w:rFonts w:asciiTheme="minorHAnsi" w:hAnsiTheme="minorHAnsi" w:cstheme="minorHAnsi"/>
                <w:sz w:val="24"/>
                <w:szCs w:val="24"/>
              </w:rPr>
            </w:pPr>
            <w:r>
              <w:rPr>
                <w:rFonts w:asciiTheme="minorHAnsi" w:hAnsiTheme="minorHAnsi" w:cstheme="minorHAnsi"/>
                <w:sz w:val="24"/>
                <w:szCs w:val="24"/>
              </w:rPr>
              <w:t>A random role is deleted</w:t>
            </w:r>
          </w:p>
        </w:tc>
        <w:tc>
          <w:tcPr>
            <w:tcW w:w="1606" w:type="dxa"/>
          </w:tcPr>
          <w:p w14:paraId="598C8C44" w14:textId="701A81DB" w:rsidR="00AE66A7" w:rsidRDefault="00AE66A7" w:rsidP="00AE66A7">
            <w:pPr>
              <w:tabs>
                <w:tab w:val="left" w:pos="7815"/>
              </w:tabs>
              <w:rPr>
                <w:rFonts w:asciiTheme="minorHAnsi" w:hAnsiTheme="minorHAnsi" w:cstheme="minorHAnsi"/>
                <w:sz w:val="24"/>
                <w:szCs w:val="24"/>
              </w:rPr>
            </w:pPr>
            <w:r>
              <w:rPr>
                <w:rFonts w:asciiTheme="minorHAnsi" w:hAnsiTheme="minorHAnsi" w:cstheme="minorHAnsi"/>
                <w:sz w:val="24"/>
                <w:szCs w:val="24"/>
              </w:rPr>
              <w:t>role should be deleted</w:t>
            </w:r>
          </w:p>
        </w:tc>
        <w:tc>
          <w:tcPr>
            <w:tcW w:w="1554" w:type="dxa"/>
          </w:tcPr>
          <w:p w14:paraId="15D39027" w14:textId="704DD99E" w:rsidR="00AE66A7" w:rsidRDefault="00AE66A7" w:rsidP="00AE66A7">
            <w:pPr>
              <w:tabs>
                <w:tab w:val="left" w:pos="7815"/>
              </w:tabs>
              <w:rPr>
                <w:rFonts w:asciiTheme="minorHAnsi" w:hAnsiTheme="minorHAnsi" w:cstheme="minorHAnsi"/>
                <w:sz w:val="24"/>
                <w:szCs w:val="24"/>
              </w:rPr>
            </w:pPr>
            <w:r>
              <w:rPr>
                <w:rFonts w:asciiTheme="minorHAnsi" w:hAnsiTheme="minorHAnsi" w:cstheme="minorHAnsi"/>
                <w:sz w:val="24"/>
                <w:szCs w:val="24"/>
              </w:rPr>
              <w:t>role is deleted</w:t>
            </w:r>
          </w:p>
          <w:p w14:paraId="7FEDE1AB" w14:textId="1D655402" w:rsidR="00AE66A7" w:rsidRDefault="00AE66A7" w:rsidP="00AE66A7">
            <w:pPr>
              <w:tabs>
                <w:tab w:val="left" w:pos="7815"/>
              </w:tabs>
              <w:rPr>
                <w:rFonts w:asciiTheme="minorHAnsi" w:hAnsiTheme="minorHAnsi" w:cstheme="minorHAnsi"/>
                <w:sz w:val="24"/>
                <w:szCs w:val="24"/>
              </w:rPr>
            </w:pPr>
          </w:p>
        </w:tc>
      </w:tr>
    </w:tbl>
    <w:p w14:paraId="59E41316" w14:textId="1DBD1CB8" w:rsidR="008E4978" w:rsidRDefault="008E4978" w:rsidP="00E67939">
      <w:pPr>
        <w:tabs>
          <w:tab w:val="left" w:pos="7815"/>
        </w:tabs>
        <w:rPr>
          <w:rFonts w:asciiTheme="minorHAnsi" w:hAnsiTheme="minorHAnsi" w:cstheme="minorHAnsi"/>
          <w:sz w:val="24"/>
          <w:szCs w:val="24"/>
        </w:rPr>
      </w:pPr>
    </w:p>
    <w:p w14:paraId="7B037DA1" w14:textId="4FF791EF" w:rsidR="008E4978" w:rsidRDefault="008E4978" w:rsidP="00E67939">
      <w:pPr>
        <w:tabs>
          <w:tab w:val="left" w:pos="7815"/>
        </w:tabs>
        <w:rPr>
          <w:rFonts w:asciiTheme="minorHAnsi" w:hAnsiTheme="minorHAnsi" w:cstheme="minorHAnsi"/>
          <w:sz w:val="24"/>
          <w:szCs w:val="24"/>
        </w:rPr>
      </w:pPr>
    </w:p>
    <w:p w14:paraId="67A64ED2" w14:textId="365235AE" w:rsidR="008E4978" w:rsidRPr="00AE66A7" w:rsidRDefault="00AE66A7" w:rsidP="00E67939">
      <w:pPr>
        <w:tabs>
          <w:tab w:val="left" w:pos="7815"/>
        </w:tabs>
        <w:rPr>
          <w:rFonts w:asciiTheme="minorHAnsi" w:hAnsiTheme="minorHAnsi" w:cstheme="minorHAnsi"/>
          <w:b/>
          <w:bCs/>
          <w:sz w:val="24"/>
          <w:szCs w:val="24"/>
        </w:rPr>
      </w:pPr>
      <w:r w:rsidRPr="00AE66A7">
        <w:rPr>
          <w:rFonts w:asciiTheme="minorHAnsi" w:hAnsiTheme="minorHAnsi" w:cstheme="minorHAnsi"/>
          <w:b/>
          <w:bCs/>
          <w:sz w:val="28"/>
          <w:szCs w:val="28"/>
        </w:rPr>
        <w:lastRenderedPageBreak/>
        <w:t>Integration tests:</w:t>
      </w:r>
    </w:p>
    <w:p w14:paraId="6B891440" w14:textId="0BF32D99" w:rsidR="008E4978" w:rsidRDefault="008E4978" w:rsidP="00E67939">
      <w:pPr>
        <w:tabs>
          <w:tab w:val="left" w:pos="7815"/>
        </w:tabs>
        <w:rPr>
          <w:rFonts w:asciiTheme="minorHAnsi" w:hAnsiTheme="minorHAnsi" w:cstheme="minorHAnsi"/>
          <w:sz w:val="24"/>
          <w:szCs w:val="24"/>
        </w:rPr>
      </w:pPr>
    </w:p>
    <w:p w14:paraId="0B2908F9" w14:textId="1C859F49" w:rsidR="007732E8" w:rsidRDefault="007732E8" w:rsidP="00E67939">
      <w:pPr>
        <w:tabs>
          <w:tab w:val="left" w:pos="7815"/>
        </w:tabs>
        <w:rPr>
          <w:rFonts w:asciiTheme="minorHAnsi" w:hAnsiTheme="minorHAnsi" w:cstheme="minorHAnsi"/>
          <w:sz w:val="24"/>
          <w:szCs w:val="24"/>
        </w:rPr>
      </w:pPr>
      <w:r>
        <w:rPr>
          <w:rFonts w:asciiTheme="minorHAnsi" w:hAnsiTheme="minorHAnsi" w:cstheme="minorHAnsi"/>
          <w:sz w:val="24"/>
          <w:szCs w:val="24"/>
        </w:rPr>
        <w:t>This is when we test the basic functionality for all the classes individually. And check if all the methods in the class work together properly.</w:t>
      </w:r>
    </w:p>
    <w:p w14:paraId="4D3C6486" w14:textId="77777777" w:rsidR="007732E8" w:rsidRDefault="007732E8" w:rsidP="00E67939">
      <w:pPr>
        <w:tabs>
          <w:tab w:val="left" w:pos="7815"/>
        </w:tabs>
        <w:rPr>
          <w:rFonts w:asciiTheme="minorHAnsi" w:hAnsiTheme="minorHAnsi" w:cstheme="minorHAnsi"/>
          <w:sz w:val="24"/>
          <w:szCs w:val="24"/>
        </w:rPr>
      </w:pPr>
    </w:p>
    <w:tbl>
      <w:tblPr>
        <w:tblStyle w:val="TableGrid"/>
        <w:tblW w:w="0" w:type="auto"/>
        <w:tblLook w:val="04A0" w:firstRow="1" w:lastRow="0" w:firstColumn="1" w:lastColumn="0" w:noHBand="0" w:noVBand="1"/>
      </w:tblPr>
      <w:tblGrid>
        <w:gridCol w:w="2063"/>
        <w:gridCol w:w="2581"/>
        <w:gridCol w:w="2552"/>
        <w:gridCol w:w="3118"/>
      </w:tblGrid>
      <w:tr w:rsidR="00AE66A7" w14:paraId="0CDB4FC5" w14:textId="77777777" w:rsidTr="00AE66A7">
        <w:tc>
          <w:tcPr>
            <w:tcW w:w="2063" w:type="dxa"/>
          </w:tcPr>
          <w:p w14:paraId="2AE483F5" w14:textId="77777777" w:rsidR="007732E8" w:rsidRDefault="007732E8" w:rsidP="007732E8">
            <w:pPr>
              <w:tabs>
                <w:tab w:val="left" w:pos="7815"/>
              </w:tabs>
              <w:jc w:val="center"/>
              <w:rPr>
                <w:rFonts w:asciiTheme="minorHAnsi" w:hAnsiTheme="minorHAnsi" w:cstheme="minorHAnsi"/>
                <w:b/>
                <w:bCs/>
                <w:sz w:val="24"/>
                <w:szCs w:val="24"/>
              </w:rPr>
            </w:pPr>
          </w:p>
          <w:p w14:paraId="7509CE26" w14:textId="77777777" w:rsidR="00AE66A7" w:rsidRDefault="00AE66A7" w:rsidP="007732E8">
            <w:pPr>
              <w:tabs>
                <w:tab w:val="left" w:pos="7815"/>
              </w:tabs>
              <w:jc w:val="center"/>
              <w:rPr>
                <w:rFonts w:asciiTheme="minorHAnsi" w:hAnsiTheme="minorHAnsi" w:cstheme="minorHAnsi"/>
                <w:b/>
                <w:bCs/>
                <w:sz w:val="24"/>
                <w:szCs w:val="24"/>
              </w:rPr>
            </w:pPr>
            <w:r w:rsidRPr="007732E8">
              <w:rPr>
                <w:rFonts w:asciiTheme="minorHAnsi" w:hAnsiTheme="minorHAnsi" w:cstheme="minorHAnsi"/>
                <w:b/>
                <w:bCs/>
                <w:sz w:val="24"/>
                <w:szCs w:val="24"/>
              </w:rPr>
              <w:t>Test ID</w:t>
            </w:r>
          </w:p>
          <w:p w14:paraId="757A7097" w14:textId="1BA71CD5" w:rsidR="007732E8" w:rsidRPr="007732E8" w:rsidRDefault="007732E8" w:rsidP="007732E8">
            <w:pPr>
              <w:tabs>
                <w:tab w:val="left" w:pos="7815"/>
              </w:tabs>
              <w:jc w:val="center"/>
              <w:rPr>
                <w:rFonts w:asciiTheme="minorHAnsi" w:hAnsiTheme="minorHAnsi" w:cstheme="minorHAnsi"/>
                <w:b/>
                <w:bCs/>
                <w:sz w:val="24"/>
                <w:szCs w:val="24"/>
              </w:rPr>
            </w:pPr>
          </w:p>
        </w:tc>
        <w:tc>
          <w:tcPr>
            <w:tcW w:w="2581" w:type="dxa"/>
          </w:tcPr>
          <w:p w14:paraId="09C7B52A" w14:textId="77777777" w:rsidR="007732E8" w:rsidRDefault="007732E8" w:rsidP="007732E8">
            <w:pPr>
              <w:tabs>
                <w:tab w:val="left" w:pos="7815"/>
              </w:tabs>
              <w:jc w:val="center"/>
              <w:rPr>
                <w:rFonts w:asciiTheme="minorHAnsi" w:hAnsiTheme="minorHAnsi" w:cstheme="minorHAnsi"/>
                <w:b/>
                <w:bCs/>
                <w:sz w:val="24"/>
                <w:szCs w:val="24"/>
              </w:rPr>
            </w:pPr>
          </w:p>
          <w:p w14:paraId="753E52DA" w14:textId="14367F8B" w:rsidR="00AE66A7" w:rsidRPr="007732E8" w:rsidRDefault="00AE66A7" w:rsidP="007732E8">
            <w:pPr>
              <w:tabs>
                <w:tab w:val="left" w:pos="7815"/>
              </w:tabs>
              <w:jc w:val="center"/>
              <w:rPr>
                <w:rFonts w:asciiTheme="minorHAnsi" w:hAnsiTheme="minorHAnsi" w:cstheme="minorHAnsi"/>
                <w:b/>
                <w:bCs/>
                <w:sz w:val="24"/>
                <w:szCs w:val="24"/>
              </w:rPr>
            </w:pPr>
            <w:r w:rsidRPr="007732E8">
              <w:rPr>
                <w:rFonts w:asciiTheme="minorHAnsi" w:hAnsiTheme="minorHAnsi" w:cstheme="minorHAnsi"/>
                <w:b/>
                <w:bCs/>
                <w:sz w:val="24"/>
                <w:szCs w:val="24"/>
              </w:rPr>
              <w:t>Test class</w:t>
            </w:r>
          </w:p>
        </w:tc>
        <w:tc>
          <w:tcPr>
            <w:tcW w:w="2552" w:type="dxa"/>
          </w:tcPr>
          <w:p w14:paraId="6F02E081" w14:textId="77777777" w:rsidR="007732E8" w:rsidRDefault="007732E8" w:rsidP="007732E8">
            <w:pPr>
              <w:tabs>
                <w:tab w:val="left" w:pos="7815"/>
              </w:tabs>
              <w:jc w:val="center"/>
              <w:rPr>
                <w:rFonts w:asciiTheme="minorHAnsi" w:hAnsiTheme="minorHAnsi" w:cstheme="minorHAnsi"/>
                <w:b/>
                <w:bCs/>
                <w:sz w:val="24"/>
                <w:szCs w:val="24"/>
              </w:rPr>
            </w:pPr>
          </w:p>
          <w:p w14:paraId="72FD7B17" w14:textId="4D7DD28A" w:rsidR="00AE66A7" w:rsidRPr="007732E8" w:rsidRDefault="007732E8" w:rsidP="007732E8">
            <w:pPr>
              <w:tabs>
                <w:tab w:val="left" w:pos="7815"/>
              </w:tabs>
              <w:jc w:val="center"/>
              <w:rPr>
                <w:rFonts w:asciiTheme="minorHAnsi" w:hAnsiTheme="minorHAnsi" w:cstheme="minorHAnsi"/>
                <w:b/>
                <w:bCs/>
                <w:sz w:val="24"/>
                <w:szCs w:val="24"/>
              </w:rPr>
            </w:pPr>
            <w:r w:rsidRPr="007732E8">
              <w:rPr>
                <w:rFonts w:asciiTheme="minorHAnsi" w:hAnsiTheme="minorHAnsi" w:cstheme="minorHAnsi"/>
                <w:b/>
                <w:bCs/>
                <w:sz w:val="24"/>
                <w:szCs w:val="24"/>
              </w:rPr>
              <w:t>Expected result</w:t>
            </w:r>
          </w:p>
        </w:tc>
        <w:tc>
          <w:tcPr>
            <w:tcW w:w="3118" w:type="dxa"/>
          </w:tcPr>
          <w:p w14:paraId="2B337D2B" w14:textId="77777777" w:rsidR="007732E8" w:rsidRDefault="007732E8" w:rsidP="007732E8">
            <w:pPr>
              <w:tabs>
                <w:tab w:val="left" w:pos="7815"/>
              </w:tabs>
              <w:jc w:val="center"/>
              <w:rPr>
                <w:rFonts w:asciiTheme="minorHAnsi" w:hAnsiTheme="minorHAnsi" w:cstheme="minorHAnsi"/>
                <w:b/>
                <w:bCs/>
                <w:sz w:val="24"/>
                <w:szCs w:val="24"/>
              </w:rPr>
            </w:pPr>
          </w:p>
          <w:p w14:paraId="016811FA" w14:textId="5C6BB60A" w:rsidR="00AE66A7" w:rsidRPr="007732E8" w:rsidRDefault="007732E8" w:rsidP="007732E8">
            <w:pPr>
              <w:tabs>
                <w:tab w:val="left" w:pos="7815"/>
              </w:tabs>
              <w:jc w:val="center"/>
              <w:rPr>
                <w:rFonts w:asciiTheme="minorHAnsi" w:hAnsiTheme="minorHAnsi" w:cstheme="minorHAnsi"/>
                <w:b/>
                <w:bCs/>
                <w:sz w:val="24"/>
                <w:szCs w:val="24"/>
              </w:rPr>
            </w:pPr>
            <w:r w:rsidRPr="007732E8">
              <w:rPr>
                <w:rFonts w:asciiTheme="minorHAnsi" w:hAnsiTheme="minorHAnsi" w:cstheme="minorHAnsi"/>
                <w:b/>
                <w:bCs/>
                <w:sz w:val="24"/>
                <w:szCs w:val="24"/>
              </w:rPr>
              <w:t>Actual result</w:t>
            </w:r>
          </w:p>
        </w:tc>
      </w:tr>
      <w:tr w:rsidR="007732E8" w14:paraId="4FCF745F" w14:textId="77777777" w:rsidTr="00AE66A7">
        <w:tc>
          <w:tcPr>
            <w:tcW w:w="2063" w:type="dxa"/>
          </w:tcPr>
          <w:p w14:paraId="548FE69C" w14:textId="3D1F0BFE" w:rsidR="007732E8" w:rsidRDefault="007732E8" w:rsidP="007732E8">
            <w:pPr>
              <w:tabs>
                <w:tab w:val="left" w:pos="7815"/>
              </w:tabs>
              <w:jc w:val="center"/>
              <w:rPr>
                <w:rFonts w:asciiTheme="minorHAnsi" w:hAnsiTheme="minorHAnsi" w:cstheme="minorHAnsi"/>
                <w:sz w:val="24"/>
                <w:szCs w:val="24"/>
              </w:rPr>
            </w:pPr>
            <w:r>
              <w:rPr>
                <w:rFonts w:asciiTheme="minorHAnsi" w:hAnsiTheme="minorHAnsi" w:cstheme="minorHAnsi"/>
                <w:sz w:val="24"/>
                <w:szCs w:val="24"/>
              </w:rPr>
              <w:t>1</w:t>
            </w:r>
          </w:p>
        </w:tc>
        <w:tc>
          <w:tcPr>
            <w:tcW w:w="2581" w:type="dxa"/>
          </w:tcPr>
          <w:p w14:paraId="2F8ECD0C" w14:textId="53CE6635" w:rsidR="007732E8" w:rsidRDefault="007732E8" w:rsidP="007732E8">
            <w:pPr>
              <w:tabs>
                <w:tab w:val="left" w:pos="7815"/>
              </w:tabs>
              <w:jc w:val="center"/>
              <w:rPr>
                <w:rFonts w:asciiTheme="minorHAnsi" w:hAnsiTheme="minorHAnsi" w:cstheme="minorHAnsi"/>
                <w:sz w:val="24"/>
                <w:szCs w:val="24"/>
              </w:rPr>
            </w:pPr>
            <w:r>
              <w:rPr>
                <w:rFonts w:asciiTheme="minorHAnsi" w:hAnsiTheme="minorHAnsi" w:cstheme="minorHAnsi"/>
                <w:sz w:val="24"/>
                <w:szCs w:val="24"/>
              </w:rPr>
              <w:t>Admin class</w:t>
            </w:r>
          </w:p>
        </w:tc>
        <w:tc>
          <w:tcPr>
            <w:tcW w:w="2552" w:type="dxa"/>
          </w:tcPr>
          <w:p w14:paraId="46CC0917" w14:textId="20E93A94" w:rsidR="007732E8" w:rsidRDefault="007732E8" w:rsidP="007732E8">
            <w:pPr>
              <w:tabs>
                <w:tab w:val="left" w:pos="7815"/>
              </w:tabs>
              <w:jc w:val="center"/>
              <w:rPr>
                <w:rFonts w:asciiTheme="minorHAnsi" w:hAnsiTheme="minorHAnsi" w:cstheme="minorHAnsi"/>
                <w:sz w:val="24"/>
                <w:szCs w:val="24"/>
              </w:rPr>
            </w:pPr>
            <w:r>
              <w:rPr>
                <w:rFonts w:asciiTheme="minorHAnsi" w:hAnsiTheme="minorHAnsi" w:cstheme="minorHAnsi"/>
                <w:sz w:val="24"/>
                <w:szCs w:val="24"/>
              </w:rPr>
              <w:t>All functions should work and handle error properly</w:t>
            </w:r>
          </w:p>
          <w:p w14:paraId="145D0367" w14:textId="7CAAFD80" w:rsidR="007732E8" w:rsidRDefault="007732E8" w:rsidP="007732E8">
            <w:pPr>
              <w:tabs>
                <w:tab w:val="left" w:pos="7815"/>
              </w:tabs>
              <w:jc w:val="center"/>
              <w:rPr>
                <w:rFonts w:asciiTheme="minorHAnsi" w:hAnsiTheme="minorHAnsi" w:cstheme="minorHAnsi"/>
                <w:sz w:val="24"/>
                <w:szCs w:val="24"/>
              </w:rPr>
            </w:pPr>
          </w:p>
        </w:tc>
        <w:tc>
          <w:tcPr>
            <w:tcW w:w="3118" w:type="dxa"/>
          </w:tcPr>
          <w:p w14:paraId="15CD577A" w14:textId="77777777" w:rsidR="007732E8" w:rsidRDefault="007732E8" w:rsidP="007732E8">
            <w:pPr>
              <w:tabs>
                <w:tab w:val="left" w:pos="7815"/>
              </w:tabs>
              <w:jc w:val="center"/>
              <w:rPr>
                <w:rFonts w:asciiTheme="minorHAnsi" w:hAnsiTheme="minorHAnsi" w:cstheme="minorHAnsi"/>
                <w:sz w:val="24"/>
                <w:szCs w:val="24"/>
              </w:rPr>
            </w:pPr>
            <w:r>
              <w:rPr>
                <w:rFonts w:asciiTheme="minorHAnsi" w:hAnsiTheme="minorHAnsi" w:cstheme="minorHAnsi"/>
                <w:sz w:val="24"/>
                <w:szCs w:val="24"/>
              </w:rPr>
              <w:t>All functions work and handle errors properly.</w:t>
            </w:r>
          </w:p>
          <w:p w14:paraId="4F58492E" w14:textId="02E7E874" w:rsidR="007732E8" w:rsidRDefault="007732E8" w:rsidP="007732E8">
            <w:pPr>
              <w:tabs>
                <w:tab w:val="left" w:pos="7815"/>
              </w:tabs>
              <w:jc w:val="center"/>
              <w:rPr>
                <w:rFonts w:asciiTheme="minorHAnsi" w:hAnsiTheme="minorHAnsi" w:cstheme="minorHAnsi"/>
                <w:sz w:val="24"/>
                <w:szCs w:val="24"/>
              </w:rPr>
            </w:pPr>
          </w:p>
        </w:tc>
      </w:tr>
      <w:tr w:rsidR="007732E8" w14:paraId="0B048434" w14:textId="77777777" w:rsidTr="00AE66A7">
        <w:tc>
          <w:tcPr>
            <w:tcW w:w="2063" w:type="dxa"/>
          </w:tcPr>
          <w:p w14:paraId="29B688D5" w14:textId="77777777" w:rsidR="007732E8" w:rsidRDefault="007732E8" w:rsidP="007732E8">
            <w:pPr>
              <w:tabs>
                <w:tab w:val="left" w:pos="7815"/>
              </w:tabs>
              <w:jc w:val="center"/>
              <w:rPr>
                <w:rFonts w:asciiTheme="minorHAnsi" w:hAnsiTheme="minorHAnsi" w:cstheme="minorHAnsi"/>
                <w:sz w:val="24"/>
                <w:szCs w:val="24"/>
              </w:rPr>
            </w:pPr>
          </w:p>
          <w:p w14:paraId="64B02E6F" w14:textId="6DB090F9" w:rsidR="007732E8" w:rsidRDefault="007732E8" w:rsidP="007732E8">
            <w:pPr>
              <w:tabs>
                <w:tab w:val="left" w:pos="7815"/>
              </w:tabs>
              <w:jc w:val="center"/>
              <w:rPr>
                <w:rFonts w:asciiTheme="minorHAnsi" w:hAnsiTheme="minorHAnsi" w:cstheme="minorHAnsi"/>
                <w:sz w:val="24"/>
                <w:szCs w:val="24"/>
              </w:rPr>
            </w:pPr>
            <w:r>
              <w:rPr>
                <w:rFonts w:asciiTheme="minorHAnsi" w:hAnsiTheme="minorHAnsi" w:cstheme="minorHAnsi"/>
                <w:sz w:val="24"/>
                <w:szCs w:val="24"/>
              </w:rPr>
              <w:t>2</w:t>
            </w:r>
          </w:p>
        </w:tc>
        <w:tc>
          <w:tcPr>
            <w:tcW w:w="2581" w:type="dxa"/>
          </w:tcPr>
          <w:p w14:paraId="054CC865" w14:textId="77777777" w:rsidR="007732E8" w:rsidRDefault="007732E8" w:rsidP="007732E8">
            <w:pPr>
              <w:tabs>
                <w:tab w:val="left" w:pos="7815"/>
              </w:tabs>
              <w:jc w:val="center"/>
              <w:rPr>
                <w:rFonts w:asciiTheme="minorHAnsi" w:hAnsiTheme="minorHAnsi" w:cstheme="minorHAnsi"/>
                <w:sz w:val="24"/>
                <w:szCs w:val="24"/>
              </w:rPr>
            </w:pPr>
          </w:p>
          <w:p w14:paraId="55F254EE" w14:textId="3406D602" w:rsidR="007732E8" w:rsidRDefault="007732E8" w:rsidP="007732E8">
            <w:pPr>
              <w:tabs>
                <w:tab w:val="left" w:pos="7815"/>
              </w:tabs>
              <w:jc w:val="center"/>
              <w:rPr>
                <w:rFonts w:asciiTheme="minorHAnsi" w:hAnsiTheme="minorHAnsi" w:cstheme="minorHAnsi"/>
                <w:sz w:val="24"/>
                <w:szCs w:val="24"/>
              </w:rPr>
            </w:pPr>
            <w:r>
              <w:rPr>
                <w:rFonts w:asciiTheme="minorHAnsi" w:hAnsiTheme="minorHAnsi" w:cstheme="minorHAnsi"/>
                <w:sz w:val="24"/>
                <w:szCs w:val="24"/>
              </w:rPr>
              <w:t>Freelancer class</w:t>
            </w:r>
          </w:p>
        </w:tc>
        <w:tc>
          <w:tcPr>
            <w:tcW w:w="2552" w:type="dxa"/>
          </w:tcPr>
          <w:p w14:paraId="78D239F8" w14:textId="77777777" w:rsidR="007732E8" w:rsidRDefault="007732E8" w:rsidP="007732E8">
            <w:pPr>
              <w:tabs>
                <w:tab w:val="left" w:pos="7815"/>
              </w:tabs>
              <w:jc w:val="center"/>
              <w:rPr>
                <w:rFonts w:asciiTheme="minorHAnsi" w:hAnsiTheme="minorHAnsi" w:cstheme="minorHAnsi"/>
                <w:sz w:val="24"/>
                <w:szCs w:val="24"/>
              </w:rPr>
            </w:pPr>
          </w:p>
          <w:p w14:paraId="4CB10AEC" w14:textId="73254B9A" w:rsidR="007732E8" w:rsidRDefault="007732E8" w:rsidP="007732E8">
            <w:pPr>
              <w:tabs>
                <w:tab w:val="left" w:pos="7815"/>
              </w:tabs>
              <w:jc w:val="center"/>
              <w:rPr>
                <w:rFonts w:asciiTheme="minorHAnsi" w:hAnsiTheme="minorHAnsi" w:cstheme="minorHAnsi"/>
                <w:sz w:val="24"/>
                <w:szCs w:val="24"/>
              </w:rPr>
            </w:pPr>
            <w:r>
              <w:rPr>
                <w:rFonts w:asciiTheme="minorHAnsi" w:hAnsiTheme="minorHAnsi" w:cstheme="minorHAnsi"/>
                <w:sz w:val="24"/>
                <w:szCs w:val="24"/>
              </w:rPr>
              <w:t>All functions should work and handle error properly</w:t>
            </w:r>
          </w:p>
        </w:tc>
        <w:tc>
          <w:tcPr>
            <w:tcW w:w="3118" w:type="dxa"/>
          </w:tcPr>
          <w:p w14:paraId="44AE70AC" w14:textId="77777777" w:rsidR="007732E8" w:rsidRDefault="007732E8" w:rsidP="007732E8">
            <w:pPr>
              <w:tabs>
                <w:tab w:val="left" w:pos="7815"/>
              </w:tabs>
              <w:jc w:val="center"/>
              <w:rPr>
                <w:rFonts w:asciiTheme="minorHAnsi" w:hAnsiTheme="minorHAnsi" w:cstheme="minorHAnsi"/>
                <w:sz w:val="24"/>
                <w:szCs w:val="24"/>
              </w:rPr>
            </w:pPr>
          </w:p>
          <w:p w14:paraId="2E84DFE6" w14:textId="489985CA" w:rsidR="007732E8" w:rsidRDefault="007732E8" w:rsidP="007732E8">
            <w:pPr>
              <w:tabs>
                <w:tab w:val="left" w:pos="7815"/>
              </w:tabs>
              <w:jc w:val="center"/>
              <w:rPr>
                <w:rFonts w:asciiTheme="minorHAnsi" w:hAnsiTheme="minorHAnsi" w:cstheme="minorHAnsi"/>
                <w:sz w:val="24"/>
                <w:szCs w:val="24"/>
              </w:rPr>
            </w:pPr>
            <w:r>
              <w:rPr>
                <w:rFonts w:asciiTheme="minorHAnsi" w:hAnsiTheme="minorHAnsi" w:cstheme="minorHAnsi"/>
                <w:sz w:val="24"/>
                <w:szCs w:val="24"/>
              </w:rPr>
              <w:t>All functions work and handle errors properly</w:t>
            </w:r>
          </w:p>
          <w:p w14:paraId="7F545A5D" w14:textId="77777777" w:rsidR="007732E8" w:rsidRDefault="007732E8" w:rsidP="007732E8">
            <w:pPr>
              <w:tabs>
                <w:tab w:val="left" w:pos="7815"/>
              </w:tabs>
              <w:jc w:val="center"/>
              <w:rPr>
                <w:rFonts w:asciiTheme="minorHAnsi" w:hAnsiTheme="minorHAnsi" w:cstheme="minorHAnsi"/>
                <w:sz w:val="24"/>
                <w:szCs w:val="24"/>
              </w:rPr>
            </w:pPr>
          </w:p>
          <w:p w14:paraId="3EFCDF1E" w14:textId="3A8E475C" w:rsidR="007732E8" w:rsidRDefault="007732E8" w:rsidP="007732E8">
            <w:pPr>
              <w:tabs>
                <w:tab w:val="left" w:pos="7815"/>
              </w:tabs>
              <w:jc w:val="center"/>
              <w:rPr>
                <w:rFonts w:asciiTheme="minorHAnsi" w:hAnsiTheme="minorHAnsi" w:cstheme="minorHAnsi"/>
                <w:sz w:val="24"/>
                <w:szCs w:val="24"/>
              </w:rPr>
            </w:pPr>
          </w:p>
        </w:tc>
      </w:tr>
      <w:tr w:rsidR="007732E8" w14:paraId="5E9BEEC8" w14:textId="77777777" w:rsidTr="00AE66A7">
        <w:tc>
          <w:tcPr>
            <w:tcW w:w="2063" w:type="dxa"/>
          </w:tcPr>
          <w:p w14:paraId="4750827A" w14:textId="2B63ACD0" w:rsidR="007732E8" w:rsidRDefault="007732E8" w:rsidP="007732E8">
            <w:pPr>
              <w:tabs>
                <w:tab w:val="left" w:pos="7815"/>
              </w:tabs>
              <w:jc w:val="center"/>
              <w:rPr>
                <w:rFonts w:asciiTheme="minorHAnsi" w:hAnsiTheme="minorHAnsi" w:cstheme="minorHAnsi"/>
                <w:sz w:val="24"/>
                <w:szCs w:val="24"/>
              </w:rPr>
            </w:pPr>
            <w:r>
              <w:rPr>
                <w:rFonts w:asciiTheme="minorHAnsi" w:hAnsiTheme="minorHAnsi" w:cstheme="minorHAnsi"/>
                <w:sz w:val="24"/>
                <w:szCs w:val="24"/>
              </w:rPr>
              <w:t>3</w:t>
            </w:r>
          </w:p>
        </w:tc>
        <w:tc>
          <w:tcPr>
            <w:tcW w:w="2581" w:type="dxa"/>
          </w:tcPr>
          <w:p w14:paraId="76AA5603" w14:textId="5E598582" w:rsidR="007732E8" w:rsidRDefault="007732E8" w:rsidP="007732E8">
            <w:pPr>
              <w:tabs>
                <w:tab w:val="left" w:pos="7815"/>
              </w:tabs>
              <w:jc w:val="center"/>
              <w:rPr>
                <w:rFonts w:asciiTheme="minorHAnsi" w:hAnsiTheme="minorHAnsi" w:cstheme="minorHAnsi"/>
                <w:sz w:val="24"/>
                <w:szCs w:val="24"/>
              </w:rPr>
            </w:pPr>
            <w:r>
              <w:rPr>
                <w:rFonts w:asciiTheme="minorHAnsi" w:hAnsiTheme="minorHAnsi" w:cstheme="minorHAnsi"/>
                <w:sz w:val="24"/>
                <w:szCs w:val="24"/>
              </w:rPr>
              <w:t>Messages class</w:t>
            </w:r>
          </w:p>
        </w:tc>
        <w:tc>
          <w:tcPr>
            <w:tcW w:w="2552" w:type="dxa"/>
          </w:tcPr>
          <w:p w14:paraId="7FB2AD2B" w14:textId="68B93AB4" w:rsidR="007732E8" w:rsidRDefault="007732E8" w:rsidP="007732E8">
            <w:pPr>
              <w:tabs>
                <w:tab w:val="left" w:pos="7815"/>
              </w:tabs>
              <w:jc w:val="center"/>
              <w:rPr>
                <w:rFonts w:asciiTheme="minorHAnsi" w:hAnsiTheme="minorHAnsi" w:cstheme="minorHAnsi"/>
                <w:sz w:val="24"/>
                <w:szCs w:val="24"/>
              </w:rPr>
            </w:pPr>
            <w:r>
              <w:rPr>
                <w:rFonts w:asciiTheme="minorHAnsi" w:hAnsiTheme="minorHAnsi" w:cstheme="minorHAnsi"/>
                <w:sz w:val="24"/>
                <w:szCs w:val="24"/>
              </w:rPr>
              <w:t>All functions should work and handle error properly</w:t>
            </w:r>
          </w:p>
        </w:tc>
        <w:tc>
          <w:tcPr>
            <w:tcW w:w="3118" w:type="dxa"/>
          </w:tcPr>
          <w:p w14:paraId="597B54B9" w14:textId="250DF351" w:rsidR="007732E8" w:rsidRDefault="007732E8" w:rsidP="007732E8">
            <w:pPr>
              <w:tabs>
                <w:tab w:val="left" w:pos="7815"/>
              </w:tabs>
              <w:jc w:val="center"/>
              <w:rPr>
                <w:rFonts w:asciiTheme="minorHAnsi" w:hAnsiTheme="minorHAnsi" w:cstheme="minorHAnsi"/>
                <w:sz w:val="24"/>
                <w:szCs w:val="24"/>
              </w:rPr>
            </w:pPr>
            <w:r>
              <w:rPr>
                <w:rFonts w:asciiTheme="minorHAnsi" w:hAnsiTheme="minorHAnsi" w:cstheme="minorHAnsi"/>
                <w:sz w:val="24"/>
                <w:szCs w:val="24"/>
              </w:rPr>
              <w:t>All functions work and handle errors properly</w:t>
            </w:r>
          </w:p>
          <w:p w14:paraId="7996979B" w14:textId="77777777" w:rsidR="007732E8" w:rsidRDefault="007732E8" w:rsidP="007732E8">
            <w:pPr>
              <w:tabs>
                <w:tab w:val="left" w:pos="7815"/>
              </w:tabs>
              <w:jc w:val="center"/>
              <w:rPr>
                <w:rFonts w:asciiTheme="minorHAnsi" w:hAnsiTheme="minorHAnsi" w:cstheme="minorHAnsi"/>
                <w:sz w:val="24"/>
                <w:szCs w:val="24"/>
              </w:rPr>
            </w:pPr>
          </w:p>
          <w:p w14:paraId="04AA4309" w14:textId="6B6E17DE" w:rsidR="007732E8" w:rsidRDefault="007732E8" w:rsidP="007732E8">
            <w:pPr>
              <w:tabs>
                <w:tab w:val="left" w:pos="7815"/>
              </w:tabs>
              <w:jc w:val="center"/>
              <w:rPr>
                <w:rFonts w:asciiTheme="minorHAnsi" w:hAnsiTheme="minorHAnsi" w:cstheme="minorHAnsi"/>
                <w:sz w:val="24"/>
                <w:szCs w:val="24"/>
              </w:rPr>
            </w:pPr>
          </w:p>
        </w:tc>
      </w:tr>
      <w:tr w:rsidR="007732E8" w14:paraId="01F32D14" w14:textId="77777777" w:rsidTr="00AE66A7">
        <w:tc>
          <w:tcPr>
            <w:tcW w:w="2063" w:type="dxa"/>
          </w:tcPr>
          <w:p w14:paraId="1F245E87" w14:textId="29E96036" w:rsidR="007732E8" w:rsidRDefault="007732E8" w:rsidP="007732E8">
            <w:pPr>
              <w:tabs>
                <w:tab w:val="left" w:pos="7815"/>
              </w:tabs>
              <w:jc w:val="center"/>
              <w:rPr>
                <w:rFonts w:asciiTheme="minorHAnsi" w:hAnsiTheme="minorHAnsi" w:cstheme="minorHAnsi"/>
                <w:sz w:val="24"/>
                <w:szCs w:val="24"/>
              </w:rPr>
            </w:pPr>
            <w:r>
              <w:rPr>
                <w:rFonts w:asciiTheme="minorHAnsi" w:hAnsiTheme="minorHAnsi" w:cstheme="minorHAnsi"/>
                <w:sz w:val="24"/>
                <w:szCs w:val="24"/>
              </w:rPr>
              <w:t>4</w:t>
            </w:r>
          </w:p>
        </w:tc>
        <w:tc>
          <w:tcPr>
            <w:tcW w:w="2581" w:type="dxa"/>
          </w:tcPr>
          <w:p w14:paraId="514B1BC9" w14:textId="344DAE81" w:rsidR="007732E8" w:rsidRDefault="007732E8" w:rsidP="007732E8">
            <w:pPr>
              <w:tabs>
                <w:tab w:val="left" w:pos="7815"/>
              </w:tabs>
              <w:jc w:val="center"/>
              <w:rPr>
                <w:rFonts w:asciiTheme="minorHAnsi" w:hAnsiTheme="minorHAnsi" w:cstheme="minorHAnsi"/>
                <w:sz w:val="24"/>
                <w:szCs w:val="24"/>
              </w:rPr>
            </w:pPr>
            <w:r>
              <w:rPr>
                <w:rFonts w:asciiTheme="minorHAnsi" w:hAnsiTheme="minorHAnsi" w:cstheme="minorHAnsi"/>
                <w:sz w:val="24"/>
                <w:szCs w:val="24"/>
              </w:rPr>
              <w:t>Roles class</w:t>
            </w:r>
          </w:p>
        </w:tc>
        <w:tc>
          <w:tcPr>
            <w:tcW w:w="2552" w:type="dxa"/>
          </w:tcPr>
          <w:p w14:paraId="4975D772" w14:textId="233C41CB" w:rsidR="007732E8" w:rsidRDefault="007732E8" w:rsidP="007732E8">
            <w:pPr>
              <w:tabs>
                <w:tab w:val="left" w:pos="7815"/>
              </w:tabs>
              <w:jc w:val="center"/>
              <w:rPr>
                <w:rFonts w:asciiTheme="minorHAnsi" w:hAnsiTheme="minorHAnsi" w:cstheme="minorHAnsi"/>
                <w:sz w:val="24"/>
                <w:szCs w:val="24"/>
              </w:rPr>
            </w:pPr>
            <w:r>
              <w:rPr>
                <w:rFonts w:asciiTheme="minorHAnsi" w:hAnsiTheme="minorHAnsi" w:cstheme="minorHAnsi"/>
                <w:sz w:val="24"/>
                <w:szCs w:val="24"/>
              </w:rPr>
              <w:t>All functions should work and handle error properly</w:t>
            </w:r>
          </w:p>
        </w:tc>
        <w:tc>
          <w:tcPr>
            <w:tcW w:w="3118" w:type="dxa"/>
          </w:tcPr>
          <w:p w14:paraId="24836103" w14:textId="59B4DAA4" w:rsidR="007732E8" w:rsidRDefault="007732E8" w:rsidP="007732E8">
            <w:pPr>
              <w:tabs>
                <w:tab w:val="left" w:pos="7815"/>
              </w:tabs>
              <w:jc w:val="center"/>
              <w:rPr>
                <w:rFonts w:asciiTheme="minorHAnsi" w:hAnsiTheme="minorHAnsi" w:cstheme="minorHAnsi"/>
                <w:sz w:val="24"/>
                <w:szCs w:val="24"/>
              </w:rPr>
            </w:pPr>
            <w:r>
              <w:rPr>
                <w:rFonts w:asciiTheme="minorHAnsi" w:hAnsiTheme="minorHAnsi" w:cstheme="minorHAnsi"/>
                <w:sz w:val="24"/>
                <w:szCs w:val="24"/>
              </w:rPr>
              <w:t>All functions work and handle errors properly</w:t>
            </w:r>
          </w:p>
          <w:p w14:paraId="6F53B52D" w14:textId="77777777" w:rsidR="007732E8" w:rsidRDefault="007732E8" w:rsidP="007732E8">
            <w:pPr>
              <w:tabs>
                <w:tab w:val="left" w:pos="7815"/>
              </w:tabs>
              <w:jc w:val="center"/>
              <w:rPr>
                <w:rFonts w:asciiTheme="minorHAnsi" w:hAnsiTheme="minorHAnsi" w:cstheme="minorHAnsi"/>
                <w:sz w:val="24"/>
                <w:szCs w:val="24"/>
              </w:rPr>
            </w:pPr>
          </w:p>
          <w:p w14:paraId="48D6F9B2" w14:textId="5F2D7E50" w:rsidR="007732E8" w:rsidRDefault="007732E8" w:rsidP="007732E8">
            <w:pPr>
              <w:tabs>
                <w:tab w:val="left" w:pos="7815"/>
              </w:tabs>
              <w:jc w:val="center"/>
              <w:rPr>
                <w:rFonts w:asciiTheme="minorHAnsi" w:hAnsiTheme="minorHAnsi" w:cstheme="minorHAnsi"/>
                <w:sz w:val="24"/>
                <w:szCs w:val="24"/>
              </w:rPr>
            </w:pPr>
          </w:p>
        </w:tc>
      </w:tr>
      <w:tr w:rsidR="007732E8" w14:paraId="09D9DC3C" w14:textId="77777777" w:rsidTr="00AE66A7">
        <w:tc>
          <w:tcPr>
            <w:tcW w:w="2063" w:type="dxa"/>
          </w:tcPr>
          <w:p w14:paraId="6914FA0E" w14:textId="791CB761" w:rsidR="007732E8" w:rsidRDefault="007732E8" w:rsidP="007732E8">
            <w:pPr>
              <w:tabs>
                <w:tab w:val="left" w:pos="7815"/>
              </w:tabs>
              <w:jc w:val="center"/>
              <w:rPr>
                <w:rFonts w:asciiTheme="minorHAnsi" w:hAnsiTheme="minorHAnsi" w:cstheme="minorHAnsi"/>
                <w:sz w:val="24"/>
                <w:szCs w:val="24"/>
              </w:rPr>
            </w:pPr>
            <w:r>
              <w:rPr>
                <w:rFonts w:asciiTheme="minorHAnsi" w:hAnsiTheme="minorHAnsi" w:cstheme="minorHAnsi"/>
                <w:sz w:val="24"/>
                <w:szCs w:val="24"/>
              </w:rPr>
              <w:t>5</w:t>
            </w:r>
          </w:p>
        </w:tc>
        <w:tc>
          <w:tcPr>
            <w:tcW w:w="2581" w:type="dxa"/>
          </w:tcPr>
          <w:p w14:paraId="64C9E837" w14:textId="18E09CA3" w:rsidR="007732E8" w:rsidRDefault="007732E8" w:rsidP="007732E8">
            <w:pPr>
              <w:tabs>
                <w:tab w:val="left" w:pos="7815"/>
              </w:tabs>
              <w:jc w:val="center"/>
              <w:rPr>
                <w:rFonts w:asciiTheme="minorHAnsi" w:hAnsiTheme="minorHAnsi" w:cstheme="minorHAnsi"/>
                <w:sz w:val="24"/>
                <w:szCs w:val="24"/>
              </w:rPr>
            </w:pPr>
            <w:r>
              <w:rPr>
                <w:rFonts w:asciiTheme="minorHAnsi" w:hAnsiTheme="minorHAnsi" w:cstheme="minorHAnsi"/>
                <w:sz w:val="24"/>
                <w:szCs w:val="24"/>
              </w:rPr>
              <w:t>Projects class</w:t>
            </w:r>
          </w:p>
        </w:tc>
        <w:tc>
          <w:tcPr>
            <w:tcW w:w="2552" w:type="dxa"/>
          </w:tcPr>
          <w:p w14:paraId="30DE83DC" w14:textId="0A34B3E0" w:rsidR="007732E8" w:rsidRDefault="007732E8" w:rsidP="007732E8">
            <w:pPr>
              <w:tabs>
                <w:tab w:val="left" w:pos="7815"/>
              </w:tabs>
              <w:jc w:val="center"/>
              <w:rPr>
                <w:rFonts w:asciiTheme="minorHAnsi" w:hAnsiTheme="minorHAnsi" w:cstheme="minorHAnsi"/>
                <w:sz w:val="24"/>
                <w:szCs w:val="24"/>
              </w:rPr>
            </w:pPr>
            <w:r>
              <w:rPr>
                <w:rFonts w:asciiTheme="minorHAnsi" w:hAnsiTheme="minorHAnsi" w:cstheme="minorHAnsi"/>
                <w:sz w:val="24"/>
                <w:szCs w:val="24"/>
              </w:rPr>
              <w:t>All functions should work and handle error properly</w:t>
            </w:r>
          </w:p>
        </w:tc>
        <w:tc>
          <w:tcPr>
            <w:tcW w:w="3118" w:type="dxa"/>
          </w:tcPr>
          <w:p w14:paraId="47E8AEFE" w14:textId="77777777" w:rsidR="007732E8" w:rsidRDefault="007732E8" w:rsidP="007732E8">
            <w:pPr>
              <w:tabs>
                <w:tab w:val="left" w:pos="7815"/>
              </w:tabs>
              <w:jc w:val="center"/>
              <w:rPr>
                <w:rFonts w:asciiTheme="minorHAnsi" w:hAnsiTheme="minorHAnsi" w:cstheme="minorHAnsi"/>
                <w:sz w:val="24"/>
                <w:szCs w:val="24"/>
              </w:rPr>
            </w:pPr>
            <w:r>
              <w:rPr>
                <w:rFonts w:asciiTheme="minorHAnsi" w:hAnsiTheme="minorHAnsi" w:cstheme="minorHAnsi"/>
                <w:sz w:val="24"/>
                <w:szCs w:val="24"/>
              </w:rPr>
              <w:t>All functions work and handle errors properly except that the marking as complete takes time to reflect some times.</w:t>
            </w:r>
          </w:p>
          <w:p w14:paraId="20389F7F" w14:textId="77777777" w:rsidR="007732E8" w:rsidRDefault="007732E8" w:rsidP="007732E8">
            <w:pPr>
              <w:tabs>
                <w:tab w:val="left" w:pos="7815"/>
              </w:tabs>
              <w:jc w:val="center"/>
              <w:rPr>
                <w:rFonts w:asciiTheme="minorHAnsi" w:hAnsiTheme="minorHAnsi" w:cstheme="minorHAnsi"/>
                <w:sz w:val="24"/>
                <w:szCs w:val="24"/>
              </w:rPr>
            </w:pPr>
          </w:p>
          <w:p w14:paraId="63756EC1" w14:textId="286405A0" w:rsidR="007732E8" w:rsidRDefault="007732E8" w:rsidP="007732E8">
            <w:pPr>
              <w:tabs>
                <w:tab w:val="left" w:pos="7815"/>
              </w:tabs>
              <w:jc w:val="center"/>
              <w:rPr>
                <w:rFonts w:asciiTheme="minorHAnsi" w:hAnsiTheme="minorHAnsi" w:cstheme="minorHAnsi"/>
                <w:sz w:val="24"/>
                <w:szCs w:val="24"/>
              </w:rPr>
            </w:pPr>
          </w:p>
        </w:tc>
      </w:tr>
      <w:tr w:rsidR="007732E8" w14:paraId="31190A64" w14:textId="77777777" w:rsidTr="00AE66A7">
        <w:tc>
          <w:tcPr>
            <w:tcW w:w="2063" w:type="dxa"/>
          </w:tcPr>
          <w:p w14:paraId="05E2AFA2" w14:textId="5DB3F42E" w:rsidR="007732E8" w:rsidRDefault="007732E8" w:rsidP="007732E8">
            <w:pPr>
              <w:tabs>
                <w:tab w:val="left" w:pos="7815"/>
              </w:tabs>
              <w:jc w:val="center"/>
              <w:rPr>
                <w:rFonts w:asciiTheme="minorHAnsi" w:hAnsiTheme="minorHAnsi" w:cstheme="minorHAnsi"/>
                <w:sz w:val="24"/>
                <w:szCs w:val="24"/>
              </w:rPr>
            </w:pPr>
            <w:r>
              <w:rPr>
                <w:rFonts w:asciiTheme="minorHAnsi" w:hAnsiTheme="minorHAnsi" w:cstheme="minorHAnsi"/>
                <w:sz w:val="24"/>
                <w:szCs w:val="24"/>
              </w:rPr>
              <w:t>6</w:t>
            </w:r>
          </w:p>
        </w:tc>
        <w:tc>
          <w:tcPr>
            <w:tcW w:w="2581" w:type="dxa"/>
          </w:tcPr>
          <w:p w14:paraId="6478986A" w14:textId="68476ABF" w:rsidR="007732E8" w:rsidRDefault="007732E8" w:rsidP="007732E8">
            <w:pPr>
              <w:tabs>
                <w:tab w:val="left" w:pos="7815"/>
              </w:tabs>
              <w:jc w:val="center"/>
              <w:rPr>
                <w:rFonts w:asciiTheme="minorHAnsi" w:hAnsiTheme="minorHAnsi" w:cstheme="minorHAnsi"/>
                <w:sz w:val="24"/>
                <w:szCs w:val="24"/>
              </w:rPr>
            </w:pPr>
            <w:r>
              <w:rPr>
                <w:rFonts w:asciiTheme="minorHAnsi" w:hAnsiTheme="minorHAnsi" w:cstheme="minorHAnsi"/>
                <w:sz w:val="24"/>
                <w:szCs w:val="24"/>
              </w:rPr>
              <w:t>Tasks class</w:t>
            </w:r>
          </w:p>
        </w:tc>
        <w:tc>
          <w:tcPr>
            <w:tcW w:w="2552" w:type="dxa"/>
          </w:tcPr>
          <w:p w14:paraId="017C0E0D" w14:textId="53C3A309" w:rsidR="007732E8" w:rsidRDefault="007732E8" w:rsidP="007732E8">
            <w:pPr>
              <w:tabs>
                <w:tab w:val="left" w:pos="7815"/>
              </w:tabs>
              <w:jc w:val="center"/>
              <w:rPr>
                <w:rFonts w:asciiTheme="minorHAnsi" w:hAnsiTheme="minorHAnsi" w:cstheme="minorHAnsi"/>
                <w:sz w:val="24"/>
                <w:szCs w:val="24"/>
              </w:rPr>
            </w:pPr>
            <w:r>
              <w:rPr>
                <w:rFonts w:asciiTheme="minorHAnsi" w:hAnsiTheme="minorHAnsi" w:cstheme="minorHAnsi"/>
                <w:sz w:val="24"/>
                <w:szCs w:val="24"/>
              </w:rPr>
              <w:t>All functions should work and handle error properly</w:t>
            </w:r>
          </w:p>
        </w:tc>
        <w:tc>
          <w:tcPr>
            <w:tcW w:w="3118" w:type="dxa"/>
          </w:tcPr>
          <w:p w14:paraId="694D3BC9" w14:textId="2EFF297F" w:rsidR="007732E8" w:rsidRDefault="007732E8" w:rsidP="007732E8">
            <w:pPr>
              <w:tabs>
                <w:tab w:val="left" w:pos="7815"/>
              </w:tabs>
              <w:jc w:val="center"/>
              <w:rPr>
                <w:rFonts w:asciiTheme="minorHAnsi" w:hAnsiTheme="minorHAnsi" w:cstheme="minorHAnsi"/>
                <w:sz w:val="24"/>
                <w:szCs w:val="24"/>
              </w:rPr>
            </w:pPr>
            <w:r>
              <w:rPr>
                <w:rFonts w:asciiTheme="minorHAnsi" w:hAnsiTheme="minorHAnsi" w:cstheme="minorHAnsi"/>
                <w:sz w:val="24"/>
                <w:szCs w:val="24"/>
              </w:rPr>
              <w:t>All functions work and handle errors properly except that the marking as complete takes time to reflect some times.</w:t>
            </w:r>
          </w:p>
          <w:p w14:paraId="1774F36B" w14:textId="77777777" w:rsidR="007732E8" w:rsidRDefault="007732E8" w:rsidP="007732E8">
            <w:pPr>
              <w:tabs>
                <w:tab w:val="left" w:pos="7815"/>
              </w:tabs>
              <w:jc w:val="center"/>
              <w:rPr>
                <w:rFonts w:asciiTheme="minorHAnsi" w:hAnsiTheme="minorHAnsi" w:cstheme="minorHAnsi"/>
                <w:sz w:val="24"/>
                <w:szCs w:val="24"/>
              </w:rPr>
            </w:pPr>
          </w:p>
          <w:p w14:paraId="0F33BFA6" w14:textId="52FB8D9F" w:rsidR="007732E8" w:rsidRDefault="007732E8" w:rsidP="007732E8">
            <w:pPr>
              <w:tabs>
                <w:tab w:val="left" w:pos="7815"/>
              </w:tabs>
              <w:jc w:val="center"/>
              <w:rPr>
                <w:rFonts w:asciiTheme="minorHAnsi" w:hAnsiTheme="minorHAnsi" w:cstheme="minorHAnsi"/>
                <w:sz w:val="24"/>
                <w:szCs w:val="24"/>
              </w:rPr>
            </w:pPr>
          </w:p>
        </w:tc>
      </w:tr>
    </w:tbl>
    <w:p w14:paraId="496E6830" w14:textId="2B9FDFB7" w:rsidR="008E4978" w:rsidRDefault="008E4978" w:rsidP="00E67939">
      <w:pPr>
        <w:tabs>
          <w:tab w:val="left" w:pos="7815"/>
        </w:tabs>
        <w:rPr>
          <w:rFonts w:asciiTheme="minorHAnsi" w:hAnsiTheme="minorHAnsi" w:cstheme="minorHAnsi"/>
          <w:sz w:val="24"/>
          <w:szCs w:val="24"/>
        </w:rPr>
      </w:pPr>
    </w:p>
    <w:p w14:paraId="2F564700" w14:textId="1BEE8479" w:rsidR="008E4978" w:rsidRDefault="008E4978" w:rsidP="00E67939">
      <w:pPr>
        <w:tabs>
          <w:tab w:val="left" w:pos="7815"/>
        </w:tabs>
        <w:rPr>
          <w:rFonts w:asciiTheme="minorHAnsi" w:hAnsiTheme="minorHAnsi" w:cstheme="minorHAnsi"/>
          <w:sz w:val="24"/>
          <w:szCs w:val="24"/>
        </w:rPr>
      </w:pPr>
    </w:p>
    <w:p w14:paraId="285CD5A6" w14:textId="0C7D03EB" w:rsidR="008E4978" w:rsidRDefault="008E4978" w:rsidP="00E67939">
      <w:pPr>
        <w:tabs>
          <w:tab w:val="left" w:pos="7815"/>
        </w:tabs>
        <w:rPr>
          <w:rFonts w:asciiTheme="minorHAnsi" w:hAnsiTheme="minorHAnsi" w:cstheme="minorHAnsi"/>
          <w:sz w:val="24"/>
          <w:szCs w:val="24"/>
        </w:rPr>
      </w:pPr>
    </w:p>
    <w:p w14:paraId="330C1435" w14:textId="716FF3D1" w:rsidR="008E4978" w:rsidRDefault="008E4978" w:rsidP="00E67939">
      <w:pPr>
        <w:tabs>
          <w:tab w:val="left" w:pos="7815"/>
        </w:tabs>
        <w:rPr>
          <w:rFonts w:asciiTheme="minorHAnsi" w:hAnsiTheme="minorHAnsi" w:cstheme="minorHAnsi"/>
          <w:sz w:val="24"/>
          <w:szCs w:val="24"/>
        </w:rPr>
      </w:pPr>
    </w:p>
    <w:p w14:paraId="6EE98C76" w14:textId="10BE8EAB" w:rsidR="008E4978" w:rsidRDefault="008E4978" w:rsidP="00E67939">
      <w:pPr>
        <w:tabs>
          <w:tab w:val="left" w:pos="7815"/>
        </w:tabs>
        <w:rPr>
          <w:rFonts w:asciiTheme="minorHAnsi" w:hAnsiTheme="minorHAnsi" w:cstheme="minorHAnsi"/>
          <w:sz w:val="24"/>
          <w:szCs w:val="24"/>
        </w:rPr>
      </w:pPr>
    </w:p>
    <w:p w14:paraId="7973FD13" w14:textId="71C0C2A0" w:rsidR="008E4978" w:rsidRDefault="008E4978" w:rsidP="00E67939">
      <w:pPr>
        <w:tabs>
          <w:tab w:val="left" w:pos="7815"/>
        </w:tabs>
        <w:rPr>
          <w:rFonts w:asciiTheme="minorHAnsi" w:hAnsiTheme="minorHAnsi" w:cstheme="minorHAnsi"/>
          <w:sz w:val="24"/>
          <w:szCs w:val="24"/>
        </w:rPr>
      </w:pPr>
    </w:p>
    <w:p w14:paraId="0AF776BB" w14:textId="52928820" w:rsidR="008E4978" w:rsidRDefault="008E4978" w:rsidP="00E67939">
      <w:pPr>
        <w:tabs>
          <w:tab w:val="left" w:pos="7815"/>
        </w:tabs>
        <w:rPr>
          <w:rFonts w:asciiTheme="minorHAnsi" w:hAnsiTheme="minorHAnsi" w:cstheme="minorHAnsi"/>
          <w:sz w:val="24"/>
          <w:szCs w:val="24"/>
        </w:rPr>
      </w:pPr>
    </w:p>
    <w:p w14:paraId="5A7D0333" w14:textId="08F091A0" w:rsidR="008E4978" w:rsidRDefault="008E4978" w:rsidP="00E67939">
      <w:pPr>
        <w:tabs>
          <w:tab w:val="left" w:pos="7815"/>
        </w:tabs>
        <w:rPr>
          <w:rFonts w:asciiTheme="minorHAnsi" w:hAnsiTheme="minorHAnsi" w:cstheme="minorHAnsi"/>
          <w:sz w:val="24"/>
          <w:szCs w:val="24"/>
        </w:rPr>
      </w:pPr>
    </w:p>
    <w:p w14:paraId="100F4F4A" w14:textId="36618B25" w:rsidR="008E4978" w:rsidRDefault="008E4978" w:rsidP="00E67939">
      <w:pPr>
        <w:tabs>
          <w:tab w:val="left" w:pos="7815"/>
        </w:tabs>
        <w:rPr>
          <w:rFonts w:asciiTheme="minorHAnsi" w:hAnsiTheme="minorHAnsi" w:cstheme="minorHAnsi"/>
          <w:sz w:val="24"/>
          <w:szCs w:val="24"/>
        </w:rPr>
      </w:pPr>
    </w:p>
    <w:p w14:paraId="5723EC4C" w14:textId="182D01FE" w:rsidR="008E4978" w:rsidRDefault="008E4978" w:rsidP="00E67939">
      <w:pPr>
        <w:tabs>
          <w:tab w:val="left" w:pos="7815"/>
        </w:tabs>
        <w:rPr>
          <w:rFonts w:asciiTheme="minorHAnsi" w:hAnsiTheme="minorHAnsi" w:cstheme="minorHAnsi"/>
          <w:sz w:val="24"/>
          <w:szCs w:val="24"/>
        </w:rPr>
      </w:pPr>
    </w:p>
    <w:p w14:paraId="3D7B91EA" w14:textId="77777777" w:rsidR="007732E8" w:rsidRDefault="007732E8" w:rsidP="00E67939">
      <w:pPr>
        <w:tabs>
          <w:tab w:val="left" w:pos="7815"/>
        </w:tabs>
        <w:rPr>
          <w:rFonts w:asciiTheme="minorHAnsi" w:hAnsiTheme="minorHAnsi" w:cstheme="minorHAnsi"/>
          <w:sz w:val="24"/>
          <w:szCs w:val="24"/>
        </w:rPr>
      </w:pPr>
    </w:p>
    <w:p w14:paraId="62AF6666" w14:textId="2183FCB6" w:rsidR="008E4978" w:rsidRDefault="008E4978" w:rsidP="008E4978">
      <w:pPr>
        <w:tabs>
          <w:tab w:val="left" w:pos="7815"/>
        </w:tabs>
        <w:rPr>
          <w:rFonts w:asciiTheme="minorHAnsi" w:hAnsiTheme="minorHAnsi" w:cstheme="minorHAnsi"/>
          <w:b/>
          <w:bCs/>
          <w:sz w:val="28"/>
          <w:szCs w:val="28"/>
        </w:rPr>
      </w:pPr>
      <w:r w:rsidRPr="008E4978">
        <w:rPr>
          <w:rFonts w:asciiTheme="minorHAnsi" w:hAnsiTheme="minorHAnsi" w:cstheme="minorHAnsi"/>
          <w:b/>
          <w:bCs/>
          <w:sz w:val="28"/>
          <w:szCs w:val="28"/>
        </w:rPr>
        <w:lastRenderedPageBreak/>
        <w:t>9.</w:t>
      </w:r>
      <w:r>
        <w:rPr>
          <w:rFonts w:asciiTheme="minorHAnsi" w:hAnsiTheme="minorHAnsi" w:cstheme="minorHAnsi"/>
          <w:b/>
          <w:bCs/>
          <w:sz w:val="28"/>
          <w:szCs w:val="28"/>
        </w:rPr>
        <w:t>5</w:t>
      </w:r>
      <w:r w:rsidRPr="008E4978">
        <w:rPr>
          <w:rFonts w:asciiTheme="minorHAnsi" w:hAnsiTheme="minorHAnsi" w:cstheme="minorHAnsi"/>
          <w:b/>
          <w:bCs/>
          <w:sz w:val="28"/>
          <w:szCs w:val="28"/>
        </w:rPr>
        <w:t xml:space="preserve"> </w:t>
      </w:r>
      <w:r>
        <w:rPr>
          <w:rFonts w:asciiTheme="minorHAnsi" w:hAnsiTheme="minorHAnsi" w:cstheme="minorHAnsi"/>
          <w:b/>
          <w:bCs/>
          <w:sz w:val="28"/>
          <w:szCs w:val="28"/>
        </w:rPr>
        <w:t xml:space="preserve">Evidence of </w:t>
      </w:r>
      <w:r w:rsidRPr="008E4978">
        <w:rPr>
          <w:rFonts w:asciiTheme="minorHAnsi" w:hAnsiTheme="minorHAnsi" w:cstheme="minorHAnsi"/>
          <w:b/>
          <w:bCs/>
          <w:sz w:val="28"/>
          <w:szCs w:val="28"/>
        </w:rPr>
        <w:t xml:space="preserve">Testing </w:t>
      </w:r>
      <w:r>
        <w:rPr>
          <w:rFonts w:asciiTheme="minorHAnsi" w:hAnsiTheme="minorHAnsi" w:cstheme="minorHAnsi"/>
          <w:b/>
          <w:bCs/>
          <w:sz w:val="28"/>
          <w:szCs w:val="28"/>
        </w:rPr>
        <w:t>using screenshots.</w:t>
      </w:r>
    </w:p>
    <w:p w14:paraId="5F82A3DD" w14:textId="31D535A5" w:rsidR="008E4978" w:rsidRDefault="008E4978" w:rsidP="008E4978">
      <w:pPr>
        <w:tabs>
          <w:tab w:val="left" w:pos="7815"/>
        </w:tabs>
        <w:rPr>
          <w:rFonts w:asciiTheme="minorHAnsi" w:hAnsiTheme="minorHAnsi" w:cstheme="minorHAnsi"/>
          <w:b/>
          <w:bCs/>
          <w:sz w:val="28"/>
          <w:szCs w:val="28"/>
        </w:rPr>
      </w:pPr>
    </w:p>
    <w:p w14:paraId="6D8280AC" w14:textId="52E72762" w:rsidR="00116055" w:rsidRDefault="00116055" w:rsidP="008E4978">
      <w:pPr>
        <w:tabs>
          <w:tab w:val="left" w:pos="7815"/>
        </w:tabs>
        <w:rPr>
          <w:rFonts w:asciiTheme="minorHAnsi" w:hAnsiTheme="minorHAnsi" w:cstheme="minorHAnsi"/>
          <w:b/>
          <w:bCs/>
          <w:sz w:val="28"/>
          <w:szCs w:val="28"/>
        </w:rPr>
      </w:pPr>
      <w:r>
        <w:rPr>
          <w:rFonts w:asciiTheme="minorHAnsi" w:hAnsiTheme="minorHAnsi" w:cstheme="minorHAnsi"/>
          <w:b/>
          <w:bCs/>
          <w:sz w:val="28"/>
          <w:szCs w:val="28"/>
        </w:rPr>
        <w:t>VTE root page.</w:t>
      </w:r>
    </w:p>
    <w:p w14:paraId="0AD75F73" w14:textId="6047C3EF" w:rsidR="00116055" w:rsidRDefault="00116055" w:rsidP="008E4978">
      <w:pPr>
        <w:tabs>
          <w:tab w:val="left" w:pos="7815"/>
        </w:tabs>
        <w:rPr>
          <w:rFonts w:asciiTheme="minorHAnsi" w:hAnsiTheme="minorHAnsi" w:cstheme="minorHAnsi"/>
          <w:b/>
          <w:bCs/>
          <w:sz w:val="28"/>
          <w:szCs w:val="28"/>
        </w:rPr>
      </w:pPr>
      <w:r>
        <w:rPr>
          <w:noProof/>
        </w:rPr>
        <w:drawing>
          <wp:inline distT="0" distB="0" distL="0" distR="0" wp14:anchorId="3C349AD7" wp14:editId="1149AFBA">
            <wp:extent cx="6806565" cy="38671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t="3168" b="10755"/>
                    <a:stretch/>
                  </pic:blipFill>
                  <pic:spPr bwMode="auto">
                    <a:xfrm>
                      <a:off x="0" y="0"/>
                      <a:ext cx="6810756" cy="3869531"/>
                    </a:xfrm>
                    <a:prstGeom prst="rect">
                      <a:avLst/>
                    </a:prstGeom>
                    <a:ln>
                      <a:noFill/>
                    </a:ln>
                    <a:extLst>
                      <a:ext uri="{53640926-AAD7-44D8-BBD7-CCE9431645EC}">
                        <a14:shadowObscured xmlns:a14="http://schemas.microsoft.com/office/drawing/2010/main"/>
                      </a:ext>
                    </a:extLst>
                  </pic:spPr>
                </pic:pic>
              </a:graphicData>
            </a:graphic>
          </wp:inline>
        </w:drawing>
      </w:r>
    </w:p>
    <w:p w14:paraId="527768DD" w14:textId="49FED8ED" w:rsidR="008E4978" w:rsidRDefault="008E4978" w:rsidP="008E4978">
      <w:pPr>
        <w:tabs>
          <w:tab w:val="left" w:pos="7815"/>
        </w:tabs>
        <w:rPr>
          <w:rFonts w:asciiTheme="minorHAnsi" w:hAnsiTheme="minorHAnsi" w:cstheme="minorHAnsi"/>
          <w:b/>
          <w:bCs/>
          <w:sz w:val="28"/>
          <w:szCs w:val="28"/>
        </w:rPr>
      </w:pPr>
    </w:p>
    <w:p w14:paraId="50D4D27D" w14:textId="0F9BEFD0" w:rsidR="008E4978" w:rsidRDefault="008E4978" w:rsidP="008E4978">
      <w:pPr>
        <w:tabs>
          <w:tab w:val="left" w:pos="7815"/>
        </w:tabs>
        <w:rPr>
          <w:rFonts w:asciiTheme="minorHAnsi" w:hAnsiTheme="minorHAnsi" w:cstheme="minorHAnsi"/>
          <w:b/>
          <w:bCs/>
          <w:sz w:val="28"/>
          <w:szCs w:val="28"/>
        </w:rPr>
      </w:pPr>
    </w:p>
    <w:p w14:paraId="6C4BAF57" w14:textId="4A2FFED1" w:rsidR="008E4978" w:rsidRDefault="00116055" w:rsidP="008E4978">
      <w:pPr>
        <w:tabs>
          <w:tab w:val="left" w:pos="7815"/>
        </w:tabs>
        <w:rPr>
          <w:rFonts w:asciiTheme="minorHAnsi" w:hAnsiTheme="minorHAnsi" w:cstheme="minorHAnsi"/>
          <w:b/>
          <w:bCs/>
          <w:sz w:val="28"/>
          <w:szCs w:val="28"/>
        </w:rPr>
      </w:pPr>
      <w:r>
        <w:rPr>
          <w:rFonts w:asciiTheme="minorHAnsi" w:hAnsiTheme="minorHAnsi" w:cstheme="minorHAnsi"/>
          <w:b/>
          <w:bCs/>
          <w:sz w:val="28"/>
          <w:szCs w:val="28"/>
        </w:rPr>
        <w:t>Logging in with wrong credentials:</w:t>
      </w:r>
    </w:p>
    <w:p w14:paraId="28402E8F" w14:textId="6050268F" w:rsidR="00116055" w:rsidRDefault="00116055" w:rsidP="008E4978">
      <w:pPr>
        <w:tabs>
          <w:tab w:val="left" w:pos="7815"/>
        </w:tabs>
        <w:rPr>
          <w:rFonts w:asciiTheme="minorHAnsi" w:hAnsiTheme="minorHAnsi" w:cstheme="minorHAnsi"/>
          <w:b/>
          <w:bCs/>
          <w:sz w:val="28"/>
          <w:szCs w:val="28"/>
        </w:rPr>
      </w:pPr>
      <w:r>
        <w:rPr>
          <w:noProof/>
        </w:rPr>
        <w:drawing>
          <wp:inline distT="0" distB="0" distL="0" distR="0" wp14:anchorId="7DE413EA" wp14:editId="5BAE68A3">
            <wp:extent cx="6413500" cy="3474085"/>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t="3696"/>
                    <a:stretch/>
                  </pic:blipFill>
                  <pic:spPr bwMode="auto">
                    <a:xfrm>
                      <a:off x="0" y="0"/>
                      <a:ext cx="6413500" cy="3474085"/>
                    </a:xfrm>
                    <a:prstGeom prst="rect">
                      <a:avLst/>
                    </a:prstGeom>
                    <a:ln>
                      <a:noFill/>
                    </a:ln>
                    <a:extLst>
                      <a:ext uri="{53640926-AAD7-44D8-BBD7-CCE9431645EC}">
                        <a14:shadowObscured xmlns:a14="http://schemas.microsoft.com/office/drawing/2010/main"/>
                      </a:ext>
                    </a:extLst>
                  </pic:spPr>
                </pic:pic>
              </a:graphicData>
            </a:graphic>
          </wp:inline>
        </w:drawing>
      </w:r>
    </w:p>
    <w:p w14:paraId="4543D4D0" w14:textId="5647FE3C" w:rsidR="008E4978" w:rsidRDefault="008E4978" w:rsidP="008E4978">
      <w:pPr>
        <w:tabs>
          <w:tab w:val="left" w:pos="7815"/>
        </w:tabs>
        <w:rPr>
          <w:rFonts w:asciiTheme="minorHAnsi" w:hAnsiTheme="minorHAnsi" w:cstheme="minorHAnsi"/>
          <w:b/>
          <w:bCs/>
          <w:sz w:val="28"/>
          <w:szCs w:val="28"/>
        </w:rPr>
      </w:pPr>
    </w:p>
    <w:p w14:paraId="22F1395D" w14:textId="4CF12814" w:rsidR="008E4978" w:rsidRDefault="008E4978" w:rsidP="008E4978">
      <w:pPr>
        <w:tabs>
          <w:tab w:val="left" w:pos="7815"/>
        </w:tabs>
        <w:rPr>
          <w:rFonts w:asciiTheme="minorHAnsi" w:hAnsiTheme="minorHAnsi" w:cstheme="minorHAnsi"/>
          <w:b/>
          <w:bCs/>
          <w:sz w:val="28"/>
          <w:szCs w:val="28"/>
        </w:rPr>
      </w:pPr>
    </w:p>
    <w:p w14:paraId="5A9B7290" w14:textId="1886DC5A" w:rsidR="00116055" w:rsidRDefault="00116055" w:rsidP="008E4978">
      <w:pPr>
        <w:tabs>
          <w:tab w:val="left" w:pos="7815"/>
        </w:tabs>
        <w:rPr>
          <w:rFonts w:asciiTheme="minorHAnsi" w:hAnsiTheme="minorHAnsi" w:cstheme="minorHAnsi"/>
          <w:b/>
          <w:bCs/>
          <w:sz w:val="28"/>
          <w:szCs w:val="28"/>
        </w:rPr>
      </w:pPr>
    </w:p>
    <w:p w14:paraId="5E8477B7" w14:textId="1D217D3E" w:rsidR="00116055" w:rsidRDefault="00BC6AB3" w:rsidP="008E4978">
      <w:pPr>
        <w:tabs>
          <w:tab w:val="left" w:pos="7815"/>
        </w:tabs>
        <w:rPr>
          <w:rFonts w:asciiTheme="minorHAnsi" w:hAnsiTheme="minorHAnsi" w:cstheme="minorHAnsi"/>
          <w:b/>
          <w:bCs/>
          <w:sz w:val="28"/>
          <w:szCs w:val="28"/>
        </w:rPr>
      </w:pPr>
      <w:r>
        <w:rPr>
          <w:rFonts w:asciiTheme="minorHAnsi" w:hAnsiTheme="minorHAnsi" w:cstheme="minorHAnsi"/>
          <w:b/>
          <w:bCs/>
          <w:sz w:val="28"/>
          <w:szCs w:val="28"/>
        </w:rPr>
        <w:lastRenderedPageBreak/>
        <w:t xml:space="preserve">Admin home page showing statistics </w:t>
      </w:r>
    </w:p>
    <w:p w14:paraId="28CE6DE5" w14:textId="36F52DCB" w:rsidR="00BC6AB3" w:rsidRDefault="00BC6AB3" w:rsidP="008E4978">
      <w:pPr>
        <w:tabs>
          <w:tab w:val="left" w:pos="7815"/>
        </w:tabs>
        <w:rPr>
          <w:rFonts w:asciiTheme="minorHAnsi" w:hAnsiTheme="minorHAnsi" w:cstheme="minorHAnsi"/>
          <w:b/>
          <w:bCs/>
          <w:sz w:val="28"/>
          <w:szCs w:val="28"/>
        </w:rPr>
      </w:pPr>
      <w:r>
        <w:rPr>
          <w:noProof/>
        </w:rPr>
        <w:drawing>
          <wp:inline distT="0" distB="0" distL="0" distR="0" wp14:anchorId="0BEAC950" wp14:editId="3080A2FB">
            <wp:extent cx="6413500" cy="3350260"/>
            <wp:effectExtent l="0" t="0" r="635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t="7129"/>
                    <a:stretch/>
                  </pic:blipFill>
                  <pic:spPr bwMode="auto">
                    <a:xfrm>
                      <a:off x="0" y="0"/>
                      <a:ext cx="6413500" cy="3350260"/>
                    </a:xfrm>
                    <a:prstGeom prst="rect">
                      <a:avLst/>
                    </a:prstGeom>
                    <a:ln>
                      <a:noFill/>
                    </a:ln>
                    <a:extLst>
                      <a:ext uri="{53640926-AAD7-44D8-BBD7-CCE9431645EC}">
                        <a14:shadowObscured xmlns:a14="http://schemas.microsoft.com/office/drawing/2010/main"/>
                      </a:ext>
                    </a:extLst>
                  </pic:spPr>
                </pic:pic>
              </a:graphicData>
            </a:graphic>
          </wp:inline>
        </w:drawing>
      </w:r>
    </w:p>
    <w:p w14:paraId="76EA9A9C" w14:textId="213A5905" w:rsidR="00BC6AB3" w:rsidRDefault="00BC6AB3" w:rsidP="008E4978">
      <w:pPr>
        <w:tabs>
          <w:tab w:val="left" w:pos="7815"/>
        </w:tabs>
        <w:rPr>
          <w:rFonts w:asciiTheme="minorHAnsi" w:hAnsiTheme="minorHAnsi" w:cstheme="minorHAnsi"/>
          <w:b/>
          <w:bCs/>
          <w:sz w:val="28"/>
          <w:szCs w:val="28"/>
        </w:rPr>
      </w:pPr>
    </w:p>
    <w:p w14:paraId="5675E284" w14:textId="25F16C8F" w:rsidR="00BC6AB3" w:rsidRDefault="00BC6AB3" w:rsidP="008E4978">
      <w:pPr>
        <w:tabs>
          <w:tab w:val="left" w:pos="7815"/>
        </w:tabs>
        <w:rPr>
          <w:rFonts w:asciiTheme="minorHAnsi" w:hAnsiTheme="minorHAnsi" w:cstheme="minorHAnsi"/>
          <w:b/>
          <w:bCs/>
          <w:sz w:val="28"/>
          <w:szCs w:val="28"/>
        </w:rPr>
      </w:pPr>
      <w:r>
        <w:rPr>
          <w:rFonts w:asciiTheme="minorHAnsi" w:hAnsiTheme="minorHAnsi" w:cstheme="minorHAnsi"/>
          <w:b/>
          <w:bCs/>
          <w:sz w:val="28"/>
          <w:szCs w:val="28"/>
        </w:rPr>
        <w:t>List of freelancers:</w:t>
      </w:r>
    </w:p>
    <w:p w14:paraId="39DE660B" w14:textId="5EE93FAA" w:rsidR="00BC6AB3" w:rsidRDefault="00BC6AB3" w:rsidP="008E4978">
      <w:pPr>
        <w:tabs>
          <w:tab w:val="left" w:pos="7815"/>
        </w:tabs>
        <w:rPr>
          <w:rFonts w:asciiTheme="minorHAnsi" w:hAnsiTheme="minorHAnsi" w:cstheme="minorHAnsi"/>
          <w:b/>
          <w:bCs/>
          <w:sz w:val="28"/>
          <w:szCs w:val="28"/>
        </w:rPr>
      </w:pPr>
      <w:r>
        <w:rPr>
          <w:noProof/>
        </w:rPr>
        <w:drawing>
          <wp:inline distT="0" distB="0" distL="0" distR="0" wp14:anchorId="353C36E6" wp14:editId="63175D63">
            <wp:extent cx="6413500" cy="2152650"/>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t="3893" b="28446"/>
                    <a:stretch/>
                  </pic:blipFill>
                  <pic:spPr bwMode="auto">
                    <a:xfrm>
                      <a:off x="0" y="0"/>
                      <a:ext cx="6421941" cy="2155483"/>
                    </a:xfrm>
                    <a:prstGeom prst="rect">
                      <a:avLst/>
                    </a:prstGeom>
                    <a:ln>
                      <a:noFill/>
                    </a:ln>
                    <a:extLst>
                      <a:ext uri="{53640926-AAD7-44D8-BBD7-CCE9431645EC}">
                        <a14:shadowObscured xmlns:a14="http://schemas.microsoft.com/office/drawing/2010/main"/>
                      </a:ext>
                    </a:extLst>
                  </pic:spPr>
                </pic:pic>
              </a:graphicData>
            </a:graphic>
          </wp:inline>
        </w:drawing>
      </w:r>
    </w:p>
    <w:p w14:paraId="75683466" w14:textId="39AF12CF" w:rsidR="008E4978" w:rsidRDefault="008E4978" w:rsidP="008E4978">
      <w:pPr>
        <w:tabs>
          <w:tab w:val="left" w:pos="7815"/>
        </w:tabs>
        <w:rPr>
          <w:rFonts w:asciiTheme="minorHAnsi" w:hAnsiTheme="minorHAnsi" w:cstheme="minorHAnsi"/>
          <w:b/>
          <w:bCs/>
          <w:sz w:val="28"/>
          <w:szCs w:val="28"/>
        </w:rPr>
      </w:pPr>
    </w:p>
    <w:p w14:paraId="0C715C74" w14:textId="270ACA10" w:rsidR="008E4978" w:rsidRDefault="00BC6AB3" w:rsidP="008E4978">
      <w:pPr>
        <w:tabs>
          <w:tab w:val="left" w:pos="7815"/>
        </w:tabs>
        <w:rPr>
          <w:rFonts w:asciiTheme="minorHAnsi" w:hAnsiTheme="minorHAnsi" w:cstheme="minorHAnsi"/>
          <w:b/>
          <w:bCs/>
          <w:sz w:val="28"/>
          <w:szCs w:val="28"/>
        </w:rPr>
      </w:pPr>
      <w:r>
        <w:rPr>
          <w:rFonts w:asciiTheme="minorHAnsi" w:hAnsiTheme="minorHAnsi" w:cstheme="minorHAnsi"/>
          <w:b/>
          <w:bCs/>
          <w:sz w:val="28"/>
          <w:szCs w:val="28"/>
        </w:rPr>
        <w:t>Message freelancer</w:t>
      </w:r>
    </w:p>
    <w:p w14:paraId="63F67FC8" w14:textId="40135AB4" w:rsidR="00BC6AB3" w:rsidRDefault="00BC6AB3" w:rsidP="008E4978">
      <w:pPr>
        <w:tabs>
          <w:tab w:val="left" w:pos="7815"/>
        </w:tabs>
        <w:rPr>
          <w:rFonts w:asciiTheme="minorHAnsi" w:hAnsiTheme="minorHAnsi" w:cstheme="minorHAnsi"/>
          <w:b/>
          <w:bCs/>
          <w:sz w:val="28"/>
          <w:szCs w:val="28"/>
        </w:rPr>
      </w:pPr>
      <w:r>
        <w:rPr>
          <w:noProof/>
        </w:rPr>
        <w:drawing>
          <wp:inline distT="0" distB="0" distL="0" distR="0" wp14:anchorId="418B8D8C" wp14:editId="3C4876AF">
            <wp:extent cx="6315075" cy="20097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2640" r="1535" b="41647"/>
                    <a:stretch/>
                  </pic:blipFill>
                  <pic:spPr bwMode="auto">
                    <a:xfrm>
                      <a:off x="0" y="0"/>
                      <a:ext cx="6315075" cy="2009775"/>
                    </a:xfrm>
                    <a:prstGeom prst="rect">
                      <a:avLst/>
                    </a:prstGeom>
                    <a:ln>
                      <a:noFill/>
                    </a:ln>
                    <a:extLst>
                      <a:ext uri="{53640926-AAD7-44D8-BBD7-CCE9431645EC}">
                        <a14:shadowObscured xmlns:a14="http://schemas.microsoft.com/office/drawing/2010/main"/>
                      </a:ext>
                    </a:extLst>
                  </pic:spPr>
                </pic:pic>
              </a:graphicData>
            </a:graphic>
          </wp:inline>
        </w:drawing>
      </w:r>
    </w:p>
    <w:p w14:paraId="07ACEA19" w14:textId="6E1B65F3" w:rsidR="008E4978" w:rsidRDefault="008E4978" w:rsidP="008E4978">
      <w:pPr>
        <w:tabs>
          <w:tab w:val="left" w:pos="7815"/>
        </w:tabs>
        <w:rPr>
          <w:rFonts w:asciiTheme="minorHAnsi" w:hAnsiTheme="minorHAnsi" w:cstheme="minorHAnsi"/>
          <w:b/>
          <w:bCs/>
          <w:sz w:val="28"/>
          <w:szCs w:val="28"/>
        </w:rPr>
      </w:pPr>
    </w:p>
    <w:p w14:paraId="2C230D65" w14:textId="57C5A7BE" w:rsidR="00BC6AB3" w:rsidRDefault="00BC6AB3" w:rsidP="008E4978">
      <w:pPr>
        <w:tabs>
          <w:tab w:val="left" w:pos="7815"/>
        </w:tabs>
        <w:rPr>
          <w:rFonts w:asciiTheme="minorHAnsi" w:hAnsiTheme="minorHAnsi" w:cstheme="minorHAnsi"/>
          <w:b/>
          <w:bCs/>
          <w:sz w:val="28"/>
          <w:szCs w:val="28"/>
        </w:rPr>
      </w:pPr>
    </w:p>
    <w:p w14:paraId="45421B33" w14:textId="77777777" w:rsidR="00FD1BBD" w:rsidRDefault="00FD1BBD" w:rsidP="008E4978">
      <w:pPr>
        <w:tabs>
          <w:tab w:val="left" w:pos="7815"/>
        </w:tabs>
        <w:rPr>
          <w:rFonts w:asciiTheme="minorHAnsi" w:hAnsiTheme="minorHAnsi" w:cstheme="minorHAnsi"/>
          <w:b/>
          <w:bCs/>
          <w:sz w:val="28"/>
          <w:szCs w:val="28"/>
        </w:rPr>
      </w:pPr>
    </w:p>
    <w:p w14:paraId="519DCF3B" w14:textId="77777777" w:rsidR="00FD1BBD" w:rsidRDefault="00FD1BBD" w:rsidP="008E4978">
      <w:pPr>
        <w:tabs>
          <w:tab w:val="left" w:pos="7815"/>
        </w:tabs>
        <w:rPr>
          <w:rFonts w:asciiTheme="minorHAnsi" w:hAnsiTheme="minorHAnsi" w:cstheme="minorHAnsi"/>
          <w:b/>
          <w:bCs/>
          <w:sz w:val="28"/>
          <w:szCs w:val="28"/>
        </w:rPr>
      </w:pPr>
    </w:p>
    <w:p w14:paraId="03CA04BC" w14:textId="76E39543" w:rsidR="00FD1BBD" w:rsidRDefault="00FD1BBD" w:rsidP="008E4978">
      <w:pPr>
        <w:tabs>
          <w:tab w:val="left" w:pos="7815"/>
        </w:tabs>
        <w:rPr>
          <w:rFonts w:asciiTheme="minorHAnsi" w:hAnsiTheme="minorHAnsi" w:cstheme="minorHAnsi"/>
          <w:b/>
          <w:bCs/>
          <w:sz w:val="28"/>
          <w:szCs w:val="28"/>
        </w:rPr>
      </w:pPr>
      <w:proofErr w:type="gramStart"/>
      <w:r>
        <w:rPr>
          <w:rFonts w:asciiTheme="minorHAnsi" w:hAnsiTheme="minorHAnsi" w:cstheme="minorHAnsi"/>
          <w:b/>
          <w:bCs/>
          <w:sz w:val="28"/>
          <w:szCs w:val="28"/>
        </w:rPr>
        <w:lastRenderedPageBreak/>
        <w:t>Clients</w:t>
      </w:r>
      <w:proofErr w:type="gramEnd"/>
      <w:r>
        <w:rPr>
          <w:rFonts w:asciiTheme="minorHAnsi" w:hAnsiTheme="minorHAnsi" w:cstheme="minorHAnsi"/>
          <w:b/>
          <w:bCs/>
          <w:sz w:val="28"/>
          <w:szCs w:val="28"/>
        </w:rPr>
        <w:t xml:space="preserve"> list</w:t>
      </w:r>
    </w:p>
    <w:p w14:paraId="17F7FF82" w14:textId="39B4A622" w:rsidR="00FD1BBD" w:rsidRDefault="00FD1BBD" w:rsidP="008E4978">
      <w:pPr>
        <w:tabs>
          <w:tab w:val="left" w:pos="7815"/>
        </w:tabs>
        <w:rPr>
          <w:rFonts w:asciiTheme="minorHAnsi" w:hAnsiTheme="minorHAnsi" w:cstheme="minorHAnsi"/>
          <w:b/>
          <w:bCs/>
          <w:sz w:val="28"/>
          <w:szCs w:val="28"/>
        </w:rPr>
      </w:pPr>
      <w:r>
        <w:rPr>
          <w:noProof/>
        </w:rPr>
        <w:drawing>
          <wp:inline distT="0" distB="0" distL="0" distR="0" wp14:anchorId="55769E40" wp14:editId="7E5B067D">
            <wp:extent cx="6413500" cy="3435985"/>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t="4753"/>
                    <a:stretch/>
                  </pic:blipFill>
                  <pic:spPr bwMode="auto">
                    <a:xfrm>
                      <a:off x="0" y="0"/>
                      <a:ext cx="6413500" cy="3435985"/>
                    </a:xfrm>
                    <a:prstGeom prst="rect">
                      <a:avLst/>
                    </a:prstGeom>
                    <a:ln>
                      <a:noFill/>
                    </a:ln>
                    <a:extLst>
                      <a:ext uri="{53640926-AAD7-44D8-BBD7-CCE9431645EC}">
                        <a14:shadowObscured xmlns:a14="http://schemas.microsoft.com/office/drawing/2010/main"/>
                      </a:ext>
                    </a:extLst>
                  </pic:spPr>
                </pic:pic>
              </a:graphicData>
            </a:graphic>
          </wp:inline>
        </w:drawing>
      </w:r>
    </w:p>
    <w:p w14:paraId="1E4A7246" w14:textId="33B3E8D5" w:rsidR="00BC6AB3" w:rsidRDefault="00BC6AB3" w:rsidP="008E4978">
      <w:pPr>
        <w:tabs>
          <w:tab w:val="left" w:pos="7815"/>
        </w:tabs>
        <w:rPr>
          <w:rFonts w:asciiTheme="minorHAnsi" w:hAnsiTheme="minorHAnsi" w:cstheme="minorHAnsi"/>
          <w:b/>
          <w:bCs/>
          <w:sz w:val="28"/>
          <w:szCs w:val="28"/>
        </w:rPr>
      </w:pPr>
      <w:r>
        <w:rPr>
          <w:rFonts w:asciiTheme="minorHAnsi" w:hAnsiTheme="minorHAnsi" w:cstheme="minorHAnsi"/>
          <w:b/>
          <w:bCs/>
          <w:sz w:val="28"/>
          <w:szCs w:val="28"/>
        </w:rPr>
        <w:t xml:space="preserve">Admin list </w:t>
      </w:r>
    </w:p>
    <w:p w14:paraId="35728D3D" w14:textId="2FE127B0" w:rsidR="00BC6AB3" w:rsidRDefault="00BC6AB3" w:rsidP="008E4978">
      <w:pPr>
        <w:tabs>
          <w:tab w:val="left" w:pos="7815"/>
        </w:tabs>
        <w:rPr>
          <w:rFonts w:asciiTheme="minorHAnsi" w:hAnsiTheme="minorHAnsi" w:cstheme="minorHAnsi"/>
          <w:b/>
          <w:bCs/>
          <w:sz w:val="28"/>
          <w:szCs w:val="28"/>
        </w:rPr>
      </w:pPr>
      <w:r>
        <w:rPr>
          <w:noProof/>
        </w:rPr>
        <w:drawing>
          <wp:inline distT="0" distB="0" distL="0" distR="0" wp14:anchorId="6BBC6514" wp14:editId="23A08240">
            <wp:extent cx="6413500" cy="2571750"/>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t="3169" b="25541"/>
                    <a:stretch/>
                  </pic:blipFill>
                  <pic:spPr bwMode="auto">
                    <a:xfrm>
                      <a:off x="0" y="0"/>
                      <a:ext cx="6413500" cy="2571750"/>
                    </a:xfrm>
                    <a:prstGeom prst="rect">
                      <a:avLst/>
                    </a:prstGeom>
                    <a:ln>
                      <a:noFill/>
                    </a:ln>
                    <a:extLst>
                      <a:ext uri="{53640926-AAD7-44D8-BBD7-CCE9431645EC}">
                        <a14:shadowObscured xmlns:a14="http://schemas.microsoft.com/office/drawing/2010/main"/>
                      </a:ext>
                    </a:extLst>
                  </pic:spPr>
                </pic:pic>
              </a:graphicData>
            </a:graphic>
          </wp:inline>
        </w:drawing>
      </w:r>
    </w:p>
    <w:p w14:paraId="501EA07A" w14:textId="41FF3D84" w:rsidR="008E4978" w:rsidRDefault="008E4978" w:rsidP="008E4978">
      <w:pPr>
        <w:tabs>
          <w:tab w:val="left" w:pos="7815"/>
        </w:tabs>
        <w:rPr>
          <w:rFonts w:asciiTheme="minorHAnsi" w:hAnsiTheme="minorHAnsi" w:cstheme="minorHAnsi"/>
          <w:b/>
          <w:bCs/>
          <w:sz w:val="28"/>
          <w:szCs w:val="28"/>
        </w:rPr>
      </w:pPr>
    </w:p>
    <w:p w14:paraId="77E7B895" w14:textId="59FF7EE9" w:rsidR="008E4978" w:rsidRDefault="00BC6AB3" w:rsidP="008E4978">
      <w:pPr>
        <w:tabs>
          <w:tab w:val="left" w:pos="7815"/>
        </w:tabs>
        <w:rPr>
          <w:rFonts w:asciiTheme="minorHAnsi" w:hAnsiTheme="minorHAnsi" w:cstheme="minorHAnsi"/>
          <w:b/>
          <w:bCs/>
          <w:sz w:val="28"/>
          <w:szCs w:val="28"/>
        </w:rPr>
      </w:pPr>
      <w:r>
        <w:rPr>
          <w:rFonts w:asciiTheme="minorHAnsi" w:hAnsiTheme="minorHAnsi" w:cstheme="minorHAnsi"/>
          <w:b/>
          <w:bCs/>
          <w:sz w:val="28"/>
          <w:szCs w:val="28"/>
        </w:rPr>
        <w:t>Edit profil</w:t>
      </w:r>
      <w:r w:rsidR="00FD1BBD">
        <w:rPr>
          <w:rFonts w:asciiTheme="minorHAnsi" w:hAnsiTheme="minorHAnsi" w:cstheme="minorHAnsi"/>
          <w:b/>
          <w:bCs/>
          <w:sz w:val="28"/>
          <w:szCs w:val="28"/>
        </w:rPr>
        <w:t>e</w:t>
      </w:r>
    </w:p>
    <w:p w14:paraId="6BDA25BA" w14:textId="65B83CF2" w:rsidR="00BC6AB3" w:rsidRDefault="00BC6AB3" w:rsidP="008E4978">
      <w:pPr>
        <w:tabs>
          <w:tab w:val="left" w:pos="7815"/>
        </w:tabs>
        <w:rPr>
          <w:rFonts w:asciiTheme="minorHAnsi" w:hAnsiTheme="minorHAnsi" w:cstheme="minorHAnsi"/>
          <w:b/>
          <w:bCs/>
          <w:sz w:val="28"/>
          <w:szCs w:val="28"/>
        </w:rPr>
      </w:pPr>
      <w:r>
        <w:rPr>
          <w:noProof/>
        </w:rPr>
        <w:drawing>
          <wp:inline distT="0" distB="0" distL="0" distR="0" wp14:anchorId="680706D3" wp14:editId="208622C3">
            <wp:extent cx="6413500" cy="2409825"/>
            <wp:effectExtent l="0" t="0" r="635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t="3696" b="29502"/>
                    <a:stretch/>
                  </pic:blipFill>
                  <pic:spPr bwMode="auto">
                    <a:xfrm>
                      <a:off x="0" y="0"/>
                      <a:ext cx="6413500" cy="2409825"/>
                    </a:xfrm>
                    <a:prstGeom prst="rect">
                      <a:avLst/>
                    </a:prstGeom>
                    <a:ln>
                      <a:noFill/>
                    </a:ln>
                    <a:extLst>
                      <a:ext uri="{53640926-AAD7-44D8-BBD7-CCE9431645EC}">
                        <a14:shadowObscured xmlns:a14="http://schemas.microsoft.com/office/drawing/2010/main"/>
                      </a:ext>
                    </a:extLst>
                  </pic:spPr>
                </pic:pic>
              </a:graphicData>
            </a:graphic>
          </wp:inline>
        </w:drawing>
      </w:r>
    </w:p>
    <w:p w14:paraId="332921E8" w14:textId="4C06882A" w:rsidR="008E4978" w:rsidRDefault="008E4978" w:rsidP="008E4978">
      <w:pPr>
        <w:tabs>
          <w:tab w:val="left" w:pos="7815"/>
        </w:tabs>
        <w:rPr>
          <w:rFonts w:asciiTheme="minorHAnsi" w:hAnsiTheme="minorHAnsi" w:cstheme="minorHAnsi"/>
          <w:b/>
          <w:bCs/>
          <w:sz w:val="28"/>
          <w:szCs w:val="28"/>
        </w:rPr>
      </w:pPr>
    </w:p>
    <w:p w14:paraId="31A286A7" w14:textId="7A67C8AD" w:rsidR="008E4978" w:rsidRDefault="00BC6AB3" w:rsidP="008E4978">
      <w:pPr>
        <w:tabs>
          <w:tab w:val="left" w:pos="7815"/>
        </w:tabs>
        <w:rPr>
          <w:rFonts w:asciiTheme="minorHAnsi" w:hAnsiTheme="minorHAnsi" w:cstheme="minorHAnsi"/>
          <w:b/>
          <w:bCs/>
          <w:sz w:val="28"/>
          <w:szCs w:val="28"/>
        </w:rPr>
      </w:pPr>
      <w:r>
        <w:rPr>
          <w:rFonts w:asciiTheme="minorHAnsi" w:hAnsiTheme="minorHAnsi" w:cstheme="minorHAnsi"/>
          <w:b/>
          <w:bCs/>
          <w:sz w:val="28"/>
          <w:szCs w:val="28"/>
        </w:rPr>
        <w:t>Change password</w:t>
      </w:r>
    </w:p>
    <w:p w14:paraId="7A8A9B6A" w14:textId="2D078B94" w:rsidR="00FD1BBD" w:rsidRDefault="00FD1BBD" w:rsidP="008E4978">
      <w:pPr>
        <w:tabs>
          <w:tab w:val="left" w:pos="7815"/>
        </w:tabs>
        <w:rPr>
          <w:rFonts w:asciiTheme="minorHAnsi" w:hAnsiTheme="minorHAnsi" w:cstheme="minorHAnsi"/>
          <w:b/>
          <w:bCs/>
          <w:sz w:val="28"/>
          <w:szCs w:val="28"/>
        </w:rPr>
      </w:pPr>
      <w:r>
        <w:rPr>
          <w:noProof/>
        </w:rPr>
        <w:drawing>
          <wp:inline distT="0" distB="0" distL="0" distR="0" wp14:anchorId="15827D8B" wp14:editId="621D31B8">
            <wp:extent cx="6248400" cy="23907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t="3432" r="2574" b="30294"/>
                    <a:stretch/>
                  </pic:blipFill>
                  <pic:spPr bwMode="auto">
                    <a:xfrm>
                      <a:off x="0" y="0"/>
                      <a:ext cx="6248400" cy="2390775"/>
                    </a:xfrm>
                    <a:prstGeom prst="rect">
                      <a:avLst/>
                    </a:prstGeom>
                    <a:ln>
                      <a:noFill/>
                    </a:ln>
                    <a:extLst>
                      <a:ext uri="{53640926-AAD7-44D8-BBD7-CCE9431645EC}">
                        <a14:shadowObscured xmlns:a14="http://schemas.microsoft.com/office/drawing/2010/main"/>
                      </a:ext>
                    </a:extLst>
                  </pic:spPr>
                </pic:pic>
              </a:graphicData>
            </a:graphic>
          </wp:inline>
        </w:drawing>
      </w:r>
    </w:p>
    <w:p w14:paraId="3426CA03" w14:textId="77777777" w:rsidR="00FD1BBD" w:rsidRDefault="00FD1BBD" w:rsidP="008E4978">
      <w:pPr>
        <w:tabs>
          <w:tab w:val="left" w:pos="7815"/>
        </w:tabs>
        <w:rPr>
          <w:rFonts w:asciiTheme="minorHAnsi" w:hAnsiTheme="minorHAnsi" w:cstheme="minorHAnsi"/>
          <w:b/>
          <w:bCs/>
          <w:sz w:val="28"/>
          <w:szCs w:val="28"/>
        </w:rPr>
      </w:pPr>
    </w:p>
    <w:p w14:paraId="4A9CFECE" w14:textId="4F20B49F" w:rsidR="00FD1BBD" w:rsidRDefault="00FD1BBD" w:rsidP="008E4978">
      <w:pPr>
        <w:tabs>
          <w:tab w:val="left" w:pos="7815"/>
        </w:tabs>
        <w:rPr>
          <w:rFonts w:asciiTheme="minorHAnsi" w:hAnsiTheme="minorHAnsi" w:cstheme="minorHAnsi"/>
          <w:b/>
          <w:bCs/>
          <w:sz w:val="28"/>
          <w:szCs w:val="28"/>
        </w:rPr>
      </w:pPr>
      <w:r>
        <w:rPr>
          <w:rFonts w:asciiTheme="minorHAnsi" w:hAnsiTheme="minorHAnsi" w:cstheme="minorHAnsi"/>
          <w:b/>
          <w:bCs/>
          <w:sz w:val="28"/>
          <w:szCs w:val="28"/>
        </w:rPr>
        <w:t>List of roles</w:t>
      </w:r>
    </w:p>
    <w:p w14:paraId="60CE7F61" w14:textId="15BEA6B5" w:rsidR="00FD1BBD" w:rsidRDefault="00FD1BBD" w:rsidP="008E4978">
      <w:pPr>
        <w:tabs>
          <w:tab w:val="left" w:pos="7815"/>
        </w:tabs>
        <w:rPr>
          <w:rFonts w:asciiTheme="minorHAnsi" w:hAnsiTheme="minorHAnsi" w:cstheme="minorHAnsi"/>
          <w:b/>
          <w:bCs/>
          <w:sz w:val="28"/>
          <w:szCs w:val="28"/>
        </w:rPr>
      </w:pPr>
      <w:r>
        <w:rPr>
          <w:noProof/>
        </w:rPr>
        <w:drawing>
          <wp:inline distT="0" distB="0" distL="0" distR="0" wp14:anchorId="4E0E322A" wp14:editId="302A7DED">
            <wp:extent cx="6413500" cy="3390900"/>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t="3433" b="2570"/>
                    <a:stretch/>
                  </pic:blipFill>
                  <pic:spPr bwMode="auto">
                    <a:xfrm>
                      <a:off x="0" y="0"/>
                      <a:ext cx="6413500" cy="3390900"/>
                    </a:xfrm>
                    <a:prstGeom prst="rect">
                      <a:avLst/>
                    </a:prstGeom>
                    <a:ln>
                      <a:noFill/>
                    </a:ln>
                    <a:extLst>
                      <a:ext uri="{53640926-AAD7-44D8-BBD7-CCE9431645EC}">
                        <a14:shadowObscured xmlns:a14="http://schemas.microsoft.com/office/drawing/2010/main"/>
                      </a:ext>
                    </a:extLst>
                  </pic:spPr>
                </pic:pic>
              </a:graphicData>
            </a:graphic>
          </wp:inline>
        </w:drawing>
      </w:r>
    </w:p>
    <w:p w14:paraId="5A663560" w14:textId="1E1A7733" w:rsidR="008E4978" w:rsidRDefault="008E4978" w:rsidP="008E4978">
      <w:pPr>
        <w:tabs>
          <w:tab w:val="left" w:pos="7815"/>
        </w:tabs>
        <w:rPr>
          <w:rFonts w:asciiTheme="minorHAnsi" w:hAnsiTheme="minorHAnsi" w:cstheme="minorHAnsi"/>
          <w:b/>
          <w:bCs/>
          <w:sz w:val="28"/>
          <w:szCs w:val="28"/>
        </w:rPr>
      </w:pPr>
    </w:p>
    <w:p w14:paraId="785B9267" w14:textId="1AABC019" w:rsidR="008E4978" w:rsidRDefault="00FD1BBD" w:rsidP="008E4978">
      <w:pPr>
        <w:tabs>
          <w:tab w:val="left" w:pos="7815"/>
        </w:tabs>
        <w:rPr>
          <w:rFonts w:asciiTheme="minorHAnsi" w:hAnsiTheme="minorHAnsi" w:cstheme="minorHAnsi"/>
          <w:b/>
          <w:bCs/>
          <w:sz w:val="28"/>
          <w:szCs w:val="28"/>
        </w:rPr>
      </w:pPr>
      <w:r>
        <w:rPr>
          <w:rFonts w:asciiTheme="minorHAnsi" w:hAnsiTheme="minorHAnsi" w:cstheme="minorHAnsi"/>
          <w:b/>
          <w:bCs/>
          <w:sz w:val="28"/>
          <w:szCs w:val="28"/>
        </w:rPr>
        <w:t>List of projects</w:t>
      </w:r>
    </w:p>
    <w:p w14:paraId="49F53BD9" w14:textId="2DB8F774" w:rsidR="00FD1BBD" w:rsidRDefault="00FD1BBD" w:rsidP="008E4978">
      <w:pPr>
        <w:tabs>
          <w:tab w:val="left" w:pos="7815"/>
        </w:tabs>
        <w:rPr>
          <w:rFonts w:asciiTheme="minorHAnsi" w:hAnsiTheme="minorHAnsi" w:cstheme="minorHAnsi"/>
          <w:b/>
          <w:bCs/>
          <w:sz w:val="28"/>
          <w:szCs w:val="28"/>
        </w:rPr>
      </w:pPr>
      <w:r>
        <w:rPr>
          <w:noProof/>
        </w:rPr>
        <w:drawing>
          <wp:inline distT="0" distB="0" distL="0" distR="0" wp14:anchorId="2BF9E141" wp14:editId="2C66AF79">
            <wp:extent cx="6362700" cy="23241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t="3961" r="792" b="28974"/>
                    <a:stretch/>
                  </pic:blipFill>
                  <pic:spPr bwMode="auto">
                    <a:xfrm>
                      <a:off x="0" y="0"/>
                      <a:ext cx="6362700" cy="2324100"/>
                    </a:xfrm>
                    <a:prstGeom prst="rect">
                      <a:avLst/>
                    </a:prstGeom>
                    <a:ln>
                      <a:noFill/>
                    </a:ln>
                    <a:extLst>
                      <a:ext uri="{53640926-AAD7-44D8-BBD7-CCE9431645EC}">
                        <a14:shadowObscured xmlns:a14="http://schemas.microsoft.com/office/drawing/2010/main"/>
                      </a:ext>
                    </a:extLst>
                  </pic:spPr>
                </pic:pic>
              </a:graphicData>
            </a:graphic>
          </wp:inline>
        </w:drawing>
      </w:r>
    </w:p>
    <w:p w14:paraId="5B65B237" w14:textId="0CB24379" w:rsidR="008E4978" w:rsidRDefault="00FD1BBD" w:rsidP="008E4978">
      <w:pPr>
        <w:tabs>
          <w:tab w:val="left" w:pos="7815"/>
        </w:tabs>
        <w:rPr>
          <w:rFonts w:asciiTheme="minorHAnsi" w:hAnsiTheme="minorHAnsi" w:cstheme="minorHAnsi"/>
          <w:b/>
          <w:bCs/>
          <w:sz w:val="28"/>
          <w:szCs w:val="28"/>
        </w:rPr>
      </w:pPr>
      <w:r>
        <w:rPr>
          <w:rFonts w:asciiTheme="minorHAnsi" w:hAnsiTheme="minorHAnsi" w:cstheme="minorHAnsi"/>
          <w:b/>
          <w:bCs/>
          <w:sz w:val="28"/>
          <w:szCs w:val="28"/>
        </w:rPr>
        <w:lastRenderedPageBreak/>
        <w:t>List of tasks</w:t>
      </w:r>
    </w:p>
    <w:p w14:paraId="44E0DBFE" w14:textId="2CDE6517" w:rsidR="00FD1BBD" w:rsidRDefault="00FD1BBD" w:rsidP="008E4978">
      <w:pPr>
        <w:tabs>
          <w:tab w:val="left" w:pos="7815"/>
        </w:tabs>
        <w:rPr>
          <w:rFonts w:asciiTheme="minorHAnsi" w:hAnsiTheme="minorHAnsi" w:cstheme="minorHAnsi"/>
          <w:b/>
          <w:bCs/>
          <w:sz w:val="28"/>
          <w:szCs w:val="28"/>
        </w:rPr>
      </w:pPr>
      <w:r>
        <w:rPr>
          <w:noProof/>
        </w:rPr>
        <w:drawing>
          <wp:inline distT="0" distB="0" distL="0" distR="0" wp14:anchorId="6AD8E85D" wp14:editId="03AAAC70">
            <wp:extent cx="6413500" cy="2619375"/>
            <wp:effectExtent l="0" t="0" r="635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t="2905" b="24485"/>
                    <a:stretch/>
                  </pic:blipFill>
                  <pic:spPr bwMode="auto">
                    <a:xfrm>
                      <a:off x="0" y="0"/>
                      <a:ext cx="6413500" cy="2619375"/>
                    </a:xfrm>
                    <a:prstGeom prst="rect">
                      <a:avLst/>
                    </a:prstGeom>
                    <a:ln>
                      <a:noFill/>
                    </a:ln>
                    <a:extLst>
                      <a:ext uri="{53640926-AAD7-44D8-BBD7-CCE9431645EC}">
                        <a14:shadowObscured xmlns:a14="http://schemas.microsoft.com/office/drawing/2010/main"/>
                      </a:ext>
                    </a:extLst>
                  </pic:spPr>
                </pic:pic>
              </a:graphicData>
            </a:graphic>
          </wp:inline>
        </w:drawing>
      </w:r>
    </w:p>
    <w:p w14:paraId="37A2310D" w14:textId="4AB9020A" w:rsidR="008E4978" w:rsidRDefault="00FD1BBD" w:rsidP="008E4978">
      <w:pPr>
        <w:tabs>
          <w:tab w:val="left" w:pos="7815"/>
        </w:tabs>
        <w:rPr>
          <w:rFonts w:asciiTheme="minorHAnsi" w:hAnsiTheme="minorHAnsi" w:cstheme="minorHAnsi"/>
          <w:b/>
          <w:bCs/>
          <w:sz w:val="28"/>
          <w:szCs w:val="28"/>
        </w:rPr>
      </w:pPr>
      <w:r>
        <w:rPr>
          <w:rFonts w:asciiTheme="minorHAnsi" w:hAnsiTheme="minorHAnsi" w:cstheme="minorHAnsi"/>
          <w:b/>
          <w:bCs/>
          <w:sz w:val="28"/>
          <w:szCs w:val="28"/>
        </w:rPr>
        <w:t>List of messages received</w:t>
      </w:r>
    </w:p>
    <w:p w14:paraId="1C87E475" w14:textId="23A8A14C" w:rsidR="00FD1BBD" w:rsidRDefault="00FD1BBD" w:rsidP="008E4978">
      <w:pPr>
        <w:tabs>
          <w:tab w:val="left" w:pos="7815"/>
        </w:tabs>
        <w:rPr>
          <w:rFonts w:asciiTheme="minorHAnsi" w:hAnsiTheme="minorHAnsi" w:cstheme="minorHAnsi"/>
          <w:b/>
          <w:bCs/>
          <w:sz w:val="28"/>
          <w:szCs w:val="28"/>
        </w:rPr>
      </w:pPr>
      <w:r>
        <w:rPr>
          <w:noProof/>
        </w:rPr>
        <w:drawing>
          <wp:inline distT="0" distB="0" distL="0" distR="0" wp14:anchorId="1740B7AE" wp14:editId="3832792B">
            <wp:extent cx="6315075" cy="24669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t="3169" r="1535" b="28445"/>
                    <a:stretch/>
                  </pic:blipFill>
                  <pic:spPr bwMode="auto">
                    <a:xfrm>
                      <a:off x="0" y="0"/>
                      <a:ext cx="6315075" cy="2466975"/>
                    </a:xfrm>
                    <a:prstGeom prst="rect">
                      <a:avLst/>
                    </a:prstGeom>
                    <a:ln>
                      <a:noFill/>
                    </a:ln>
                    <a:extLst>
                      <a:ext uri="{53640926-AAD7-44D8-BBD7-CCE9431645EC}">
                        <a14:shadowObscured xmlns:a14="http://schemas.microsoft.com/office/drawing/2010/main"/>
                      </a:ext>
                    </a:extLst>
                  </pic:spPr>
                </pic:pic>
              </a:graphicData>
            </a:graphic>
          </wp:inline>
        </w:drawing>
      </w:r>
    </w:p>
    <w:p w14:paraId="0948F8ED" w14:textId="035F426A" w:rsidR="00FD1BBD" w:rsidRDefault="00FD1BBD" w:rsidP="008E4978">
      <w:pPr>
        <w:tabs>
          <w:tab w:val="left" w:pos="7815"/>
        </w:tabs>
        <w:rPr>
          <w:rFonts w:asciiTheme="minorHAnsi" w:hAnsiTheme="minorHAnsi" w:cstheme="minorHAnsi"/>
          <w:b/>
          <w:bCs/>
          <w:sz w:val="28"/>
          <w:szCs w:val="28"/>
        </w:rPr>
      </w:pPr>
    </w:p>
    <w:p w14:paraId="78837D2C" w14:textId="6783789E" w:rsidR="00FD1BBD" w:rsidRDefault="00FD1BBD" w:rsidP="008E4978">
      <w:pPr>
        <w:tabs>
          <w:tab w:val="left" w:pos="7815"/>
        </w:tabs>
        <w:rPr>
          <w:rFonts w:asciiTheme="minorHAnsi" w:hAnsiTheme="minorHAnsi" w:cstheme="minorHAnsi"/>
          <w:b/>
          <w:bCs/>
          <w:sz w:val="28"/>
          <w:szCs w:val="28"/>
        </w:rPr>
      </w:pPr>
      <w:r>
        <w:rPr>
          <w:rFonts w:asciiTheme="minorHAnsi" w:hAnsiTheme="minorHAnsi" w:cstheme="minorHAnsi"/>
          <w:b/>
          <w:bCs/>
          <w:sz w:val="28"/>
          <w:szCs w:val="28"/>
        </w:rPr>
        <w:t>List of messages sent (scrollable)</w:t>
      </w:r>
    </w:p>
    <w:p w14:paraId="1AE05483" w14:textId="6BCFA498" w:rsidR="00643A0A" w:rsidRDefault="00FD1BBD" w:rsidP="008E4978">
      <w:pPr>
        <w:tabs>
          <w:tab w:val="left" w:pos="7815"/>
        </w:tabs>
        <w:rPr>
          <w:rFonts w:asciiTheme="minorHAnsi" w:hAnsiTheme="minorHAnsi" w:cstheme="minorHAnsi"/>
          <w:b/>
          <w:bCs/>
          <w:sz w:val="28"/>
          <w:szCs w:val="28"/>
        </w:rPr>
      </w:pPr>
      <w:r>
        <w:rPr>
          <w:noProof/>
        </w:rPr>
        <w:drawing>
          <wp:inline distT="0" distB="0" distL="0" distR="0" wp14:anchorId="7FBCF8E6" wp14:editId="45078CDC">
            <wp:extent cx="6413500" cy="3474085"/>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t="3696"/>
                    <a:stretch/>
                  </pic:blipFill>
                  <pic:spPr bwMode="auto">
                    <a:xfrm>
                      <a:off x="0" y="0"/>
                      <a:ext cx="6413500" cy="3474085"/>
                    </a:xfrm>
                    <a:prstGeom prst="rect">
                      <a:avLst/>
                    </a:prstGeom>
                    <a:ln>
                      <a:noFill/>
                    </a:ln>
                    <a:extLst>
                      <a:ext uri="{53640926-AAD7-44D8-BBD7-CCE9431645EC}">
                        <a14:shadowObscured xmlns:a14="http://schemas.microsoft.com/office/drawing/2010/main"/>
                      </a:ext>
                    </a:extLst>
                  </pic:spPr>
                </pic:pic>
              </a:graphicData>
            </a:graphic>
          </wp:inline>
        </w:drawing>
      </w:r>
    </w:p>
    <w:p w14:paraId="3A076A77" w14:textId="3BD600AD" w:rsidR="008E4978" w:rsidRDefault="008E4978" w:rsidP="008E4978">
      <w:pPr>
        <w:tabs>
          <w:tab w:val="left" w:pos="7815"/>
        </w:tabs>
        <w:rPr>
          <w:rFonts w:asciiTheme="minorHAnsi" w:hAnsiTheme="minorHAnsi" w:cstheme="minorHAnsi"/>
          <w:b/>
          <w:bCs/>
          <w:sz w:val="28"/>
          <w:szCs w:val="28"/>
        </w:rPr>
      </w:pPr>
      <w:r>
        <w:rPr>
          <w:rFonts w:asciiTheme="minorHAnsi" w:hAnsiTheme="minorHAnsi" w:cstheme="minorHAnsi"/>
          <w:b/>
          <w:bCs/>
          <w:sz w:val="28"/>
          <w:szCs w:val="28"/>
        </w:rPr>
        <w:lastRenderedPageBreak/>
        <w:t>9.6 User guide</w:t>
      </w:r>
    </w:p>
    <w:p w14:paraId="43EA2E64" w14:textId="0A029DEE" w:rsidR="008E4978" w:rsidRDefault="008E4978" w:rsidP="008E4978">
      <w:pPr>
        <w:tabs>
          <w:tab w:val="left" w:pos="7815"/>
        </w:tabs>
        <w:rPr>
          <w:rFonts w:asciiTheme="minorHAnsi" w:hAnsiTheme="minorHAnsi" w:cstheme="minorHAnsi"/>
          <w:b/>
          <w:bCs/>
          <w:sz w:val="28"/>
          <w:szCs w:val="28"/>
        </w:rPr>
      </w:pPr>
    </w:p>
    <w:p w14:paraId="44BD715E" w14:textId="1C8FC655" w:rsidR="007861AA" w:rsidRDefault="007861AA" w:rsidP="008E4978">
      <w:pPr>
        <w:tabs>
          <w:tab w:val="left" w:pos="7815"/>
        </w:tabs>
        <w:rPr>
          <w:rFonts w:asciiTheme="minorHAnsi" w:hAnsiTheme="minorHAnsi" w:cstheme="minorHAnsi"/>
          <w:b/>
          <w:bCs/>
          <w:sz w:val="28"/>
          <w:szCs w:val="28"/>
        </w:rPr>
      </w:pPr>
      <w:r>
        <w:rPr>
          <w:rFonts w:asciiTheme="minorHAnsi" w:hAnsiTheme="minorHAnsi" w:cstheme="minorHAnsi"/>
          <w:b/>
          <w:bCs/>
          <w:sz w:val="28"/>
          <w:szCs w:val="28"/>
        </w:rPr>
        <w:t>9.6.1 installation guide (how to set up the system)</w:t>
      </w:r>
    </w:p>
    <w:p w14:paraId="52B869BE" w14:textId="07BD8714" w:rsidR="007861AA" w:rsidRDefault="007861AA" w:rsidP="008E4978">
      <w:pPr>
        <w:tabs>
          <w:tab w:val="left" w:pos="7815"/>
        </w:tabs>
        <w:rPr>
          <w:rFonts w:asciiTheme="minorHAnsi" w:hAnsiTheme="minorHAnsi" w:cstheme="minorHAnsi"/>
          <w:b/>
          <w:bCs/>
          <w:sz w:val="28"/>
          <w:szCs w:val="28"/>
        </w:rPr>
      </w:pPr>
    </w:p>
    <w:p w14:paraId="622352FE" w14:textId="3A43B1BB" w:rsidR="007861AA" w:rsidRDefault="007861AA" w:rsidP="008E4978">
      <w:pPr>
        <w:tabs>
          <w:tab w:val="left" w:pos="7815"/>
        </w:tabs>
        <w:rPr>
          <w:rFonts w:asciiTheme="minorHAnsi" w:hAnsiTheme="minorHAnsi" w:cstheme="minorHAnsi"/>
          <w:b/>
          <w:bCs/>
          <w:sz w:val="28"/>
          <w:szCs w:val="28"/>
        </w:rPr>
      </w:pPr>
      <w:r>
        <w:rPr>
          <w:rFonts w:asciiTheme="minorHAnsi" w:hAnsiTheme="minorHAnsi" w:cstheme="minorHAnsi"/>
          <w:b/>
          <w:bCs/>
          <w:sz w:val="28"/>
          <w:szCs w:val="28"/>
        </w:rPr>
        <w:t xml:space="preserve">Before we start make sure you have </w:t>
      </w:r>
      <w:hyperlink r:id="rId52" w:history="1">
        <w:r w:rsidRPr="005F7516">
          <w:rPr>
            <w:rStyle w:val="Hyperlink"/>
            <w:rFonts w:asciiTheme="minorHAnsi" w:hAnsiTheme="minorHAnsi" w:cstheme="minorHAnsi"/>
            <w:b/>
            <w:bCs/>
            <w:sz w:val="28"/>
            <w:szCs w:val="28"/>
          </w:rPr>
          <w:t>node</w:t>
        </w:r>
        <w:r w:rsidR="009F4E66" w:rsidRPr="005F7516">
          <w:rPr>
            <w:rStyle w:val="Hyperlink"/>
            <w:rFonts w:asciiTheme="minorHAnsi" w:hAnsiTheme="minorHAnsi" w:cstheme="minorHAnsi"/>
            <w:b/>
            <w:bCs/>
            <w:sz w:val="28"/>
            <w:szCs w:val="28"/>
          </w:rPr>
          <w:t>.js</w:t>
        </w:r>
      </w:hyperlink>
      <w:r>
        <w:rPr>
          <w:rFonts w:asciiTheme="minorHAnsi" w:hAnsiTheme="minorHAnsi" w:cstheme="minorHAnsi"/>
          <w:b/>
          <w:bCs/>
          <w:sz w:val="28"/>
          <w:szCs w:val="28"/>
        </w:rPr>
        <w:t xml:space="preserve"> version 16.18.1 installed on your machine</w:t>
      </w:r>
      <w:r w:rsidR="00BC5A25">
        <w:rPr>
          <w:rFonts w:asciiTheme="minorHAnsi" w:hAnsiTheme="minorHAnsi" w:cstheme="minorHAnsi"/>
          <w:b/>
          <w:bCs/>
          <w:sz w:val="28"/>
          <w:szCs w:val="28"/>
        </w:rPr>
        <w:t xml:space="preserve"> as well as mongo db.</w:t>
      </w:r>
    </w:p>
    <w:p w14:paraId="39033028" w14:textId="1F90E8C4" w:rsidR="007861AA" w:rsidRPr="007861AA" w:rsidRDefault="007861AA" w:rsidP="007861AA">
      <w:pPr>
        <w:pStyle w:val="ListParagraph"/>
        <w:numPr>
          <w:ilvl w:val="0"/>
          <w:numId w:val="14"/>
        </w:numPr>
        <w:tabs>
          <w:tab w:val="left" w:pos="7815"/>
        </w:tabs>
        <w:rPr>
          <w:rFonts w:asciiTheme="minorHAnsi" w:hAnsiTheme="minorHAnsi" w:cstheme="minorHAnsi"/>
          <w:sz w:val="24"/>
          <w:szCs w:val="24"/>
        </w:rPr>
      </w:pPr>
      <w:r w:rsidRPr="007861AA">
        <w:rPr>
          <w:rFonts w:asciiTheme="minorHAnsi" w:hAnsiTheme="minorHAnsi" w:cstheme="minorHAnsi"/>
          <w:sz w:val="24"/>
          <w:szCs w:val="24"/>
        </w:rPr>
        <w:t>download and extract the folder from the zip file</w:t>
      </w:r>
    </w:p>
    <w:p w14:paraId="20134D80" w14:textId="138DE3FD" w:rsidR="007861AA" w:rsidRDefault="007861AA" w:rsidP="007861AA">
      <w:pPr>
        <w:pStyle w:val="ListParagraph"/>
        <w:numPr>
          <w:ilvl w:val="0"/>
          <w:numId w:val="14"/>
        </w:numPr>
        <w:tabs>
          <w:tab w:val="left" w:pos="7815"/>
        </w:tabs>
        <w:rPr>
          <w:rFonts w:asciiTheme="minorHAnsi" w:hAnsiTheme="minorHAnsi" w:cstheme="minorHAnsi"/>
          <w:sz w:val="24"/>
          <w:szCs w:val="24"/>
        </w:rPr>
      </w:pPr>
      <w:r>
        <w:rPr>
          <w:rFonts w:asciiTheme="minorHAnsi" w:hAnsiTheme="minorHAnsi" w:cstheme="minorHAnsi"/>
          <w:sz w:val="24"/>
          <w:szCs w:val="24"/>
        </w:rPr>
        <w:t>it would be best to open the folder in visual studio code</w:t>
      </w:r>
    </w:p>
    <w:p w14:paraId="45702DA3" w14:textId="3BDA4EA4" w:rsidR="007861AA" w:rsidRDefault="007861AA" w:rsidP="007861AA">
      <w:pPr>
        <w:pStyle w:val="ListParagraph"/>
        <w:numPr>
          <w:ilvl w:val="0"/>
          <w:numId w:val="14"/>
        </w:numPr>
        <w:tabs>
          <w:tab w:val="left" w:pos="7815"/>
        </w:tabs>
        <w:rPr>
          <w:rFonts w:asciiTheme="minorHAnsi" w:hAnsiTheme="minorHAnsi" w:cstheme="minorHAnsi"/>
          <w:sz w:val="24"/>
          <w:szCs w:val="24"/>
        </w:rPr>
      </w:pPr>
      <w:r>
        <w:rPr>
          <w:rFonts w:asciiTheme="minorHAnsi" w:hAnsiTheme="minorHAnsi" w:cstheme="minorHAnsi"/>
          <w:sz w:val="24"/>
          <w:szCs w:val="24"/>
        </w:rPr>
        <w:t>there will be two directories i.e., client directory and server directory.</w:t>
      </w:r>
    </w:p>
    <w:p w14:paraId="5BC889D6" w14:textId="51137046" w:rsidR="007861AA" w:rsidRDefault="007861AA" w:rsidP="007861AA">
      <w:pPr>
        <w:pStyle w:val="ListParagraph"/>
        <w:numPr>
          <w:ilvl w:val="0"/>
          <w:numId w:val="14"/>
        </w:numPr>
        <w:tabs>
          <w:tab w:val="left" w:pos="7815"/>
        </w:tabs>
        <w:rPr>
          <w:rFonts w:asciiTheme="minorHAnsi" w:hAnsiTheme="minorHAnsi" w:cstheme="minorHAnsi"/>
          <w:sz w:val="24"/>
          <w:szCs w:val="24"/>
        </w:rPr>
      </w:pPr>
      <w:r>
        <w:rPr>
          <w:rFonts w:asciiTheme="minorHAnsi" w:hAnsiTheme="minorHAnsi" w:cstheme="minorHAnsi"/>
          <w:sz w:val="24"/>
          <w:szCs w:val="24"/>
        </w:rPr>
        <w:t>Open a terminal or command prompt in the same folder</w:t>
      </w:r>
    </w:p>
    <w:p w14:paraId="71C702FF" w14:textId="07990D1C" w:rsidR="007861AA" w:rsidRDefault="007861AA" w:rsidP="007861AA">
      <w:pPr>
        <w:pStyle w:val="ListParagraph"/>
        <w:numPr>
          <w:ilvl w:val="0"/>
          <w:numId w:val="14"/>
        </w:numPr>
        <w:tabs>
          <w:tab w:val="left" w:pos="7815"/>
        </w:tabs>
        <w:rPr>
          <w:rFonts w:asciiTheme="minorHAnsi" w:hAnsiTheme="minorHAnsi" w:cstheme="minorHAnsi"/>
          <w:sz w:val="24"/>
          <w:szCs w:val="24"/>
        </w:rPr>
      </w:pPr>
      <w:r>
        <w:rPr>
          <w:rFonts w:asciiTheme="minorHAnsi" w:hAnsiTheme="minorHAnsi" w:cstheme="minorHAnsi"/>
          <w:sz w:val="24"/>
          <w:szCs w:val="24"/>
        </w:rPr>
        <w:t>Change directory to client using the command “</w:t>
      </w:r>
      <w:r w:rsidRPr="007861AA">
        <w:rPr>
          <w:rFonts w:ascii="Candara" w:hAnsi="Candara" w:cstheme="minorHAnsi"/>
          <w:sz w:val="24"/>
          <w:szCs w:val="24"/>
        </w:rPr>
        <w:t>cd client</w:t>
      </w:r>
      <w:r>
        <w:rPr>
          <w:rFonts w:asciiTheme="minorHAnsi" w:hAnsiTheme="minorHAnsi" w:cstheme="minorHAnsi"/>
          <w:sz w:val="24"/>
          <w:szCs w:val="24"/>
        </w:rPr>
        <w:t>”.</w:t>
      </w:r>
    </w:p>
    <w:p w14:paraId="15989FC6" w14:textId="686B6F12" w:rsidR="007861AA" w:rsidRDefault="007861AA" w:rsidP="007861AA">
      <w:pPr>
        <w:pStyle w:val="ListParagraph"/>
        <w:numPr>
          <w:ilvl w:val="0"/>
          <w:numId w:val="14"/>
        </w:numPr>
        <w:tabs>
          <w:tab w:val="left" w:pos="7815"/>
        </w:tabs>
        <w:rPr>
          <w:rFonts w:asciiTheme="minorHAnsi" w:hAnsiTheme="minorHAnsi" w:cstheme="minorHAnsi"/>
          <w:sz w:val="24"/>
          <w:szCs w:val="24"/>
        </w:rPr>
      </w:pPr>
      <w:r>
        <w:rPr>
          <w:rFonts w:asciiTheme="minorHAnsi" w:hAnsiTheme="minorHAnsi" w:cstheme="minorHAnsi"/>
          <w:sz w:val="24"/>
          <w:szCs w:val="24"/>
        </w:rPr>
        <w:t>Next run the following command “npm install”.</w:t>
      </w:r>
    </w:p>
    <w:p w14:paraId="7C90F8A0" w14:textId="265F5930" w:rsidR="007861AA" w:rsidRDefault="007861AA" w:rsidP="007861AA">
      <w:pPr>
        <w:pStyle w:val="ListParagraph"/>
        <w:numPr>
          <w:ilvl w:val="0"/>
          <w:numId w:val="14"/>
        </w:numPr>
        <w:tabs>
          <w:tab w:val="left" w:pos="7815"/>
        </w:tabs>
        <w:rPr>
          <w:rFonts w:asciiTheme="minorHAnsi" w:hAnsiTheme="minorHAnsi" w:cstheme="minorHAnsi"/>
          <w:sz w:val="24"/>
          <w:szCs w:val="24"/>
        </w:rPr>
      </w:pPr>
      <w:r>
        <w:rPr>
          <w:rFonts w:asciiTheme="minorHAnsi" w:hAnsiTheme="minorHAnsi" w:cstheme="minorHAnsi"/>
          <w:sz w:val="24"/>
          <w:szCs w:val="24"/>
        </w:rPr>
        <w:t>After the packages are installed, run “npm run dev”</w:t>
      </w:r>
    </w:p>
    <w:p w14:paraId="6F957603" w14:textId="52061C37" w:rsidR="007861AA" w:rsidRDefault="007861AA" w:rsidP="007861AA">
      <w:pPr>
        <w:pStyle w:val="ListParagraph"/>
        <w:numPr>
          <w:ilvl w:val="0"/>
          <w:numId w:val="14"/>
        </w:numPr>
        <w:tabs>
          <w:tab w:val="left" w:pos="7815"/>
        </w:tabs>
        <w:rPr>
          <w:rFonts w:asciiTheme="minorHAnsi" w:hAnsiTheme="minorHAnsi" w:cstheme="minorHAnsi"/>
          <w:sz w:val="24"/>
          <w:szCs w:val="24"/>
        </w:rPr>
      </w:pPr>
      <w:r>
        <w:rPr>
          <w:rFonts w:asciiTheme="minorHAnsi" w:hAnsiTheme="minorHAnsi" w:cstheme="minorHAnsi"/>
          <w:sz w:val="24"/>
          <w:szCs w:val="24"/>
        </w:rPr>
        <w:t>Leave the current terminal window open and open a new terminal window.</w:t>
      </w:r>
    </w:p>
    <w:p w14:paraId="4F7541A5" w14:textId="735EA14F" w:rsidR="00BC5A25" w:rsidRDefault="00BC5A25" w:rsidP="007861AA">
      <w:pPr>
        <w:pStyle w:val="ListParagraph"/>
        <w:numPr>
          <w:ilvl w:val="0"/>
          <w:numId w:val="14"/>
        </w:numPr>
        <w:tabs>
          <w:tab w:val="left" w:pos="7815"/>
        </w:tabs>
        <w:rPr>
          <w:rFonts w:asciiTheme="minorHAnsi" w:hAnsiTheme="minorHAnsi" w:cstheme="minorHAnsi"/>
          <w:sz w:val="24"/>
          <w:szCs w:val="24"/>
        </w:rPr>
      </w:pPr>
      <w:r>
        <w:rPr>
          <w:rFonts w:asciiTheme="minorHAnsi" w:hAnsiTheme="minorHAnsi" w:cstheme="minorHAnsi"/>
          <w:sz w:val="24"/>
          <w:szCs w:val="24"/>
        </w:rPr>
        <w:t>Run “</w:t>
      </w:r>
      <w:proofErr w:type="spellStart"/>
      <w:r>
        <w:rPr>
          <w:rFonts w:asciiTheme="minorHAnsi" w:hAnsiTheme="minorHAnsi" w:cstheme="minorHAnsi"/>
          <w:sz w:val="24"/>
          <w:szCs w:val="24"/>
        </w:rPr>
        <w:t>mongod</w:t>
      </w:r>
      <w:proofErr w:type="spellEnd"/>
      <w:r>
        <w:rPr>
          <w:rFonts w:asciiTheme="minorHAnsi" w:hAnsiTheme="minorHAnsi" w:cstheme="minorHAnsi"/>
          <w:sz w:val="24"/>
          <w:szCs w:val="24"/>
        </w:rPr>
        <w:t>” in the new terminal window. Open one more new terminal window.</w:t>
      </w:r>
    </w:p>
    <w:p w14:paraId="4554686C" w14:textId="74E77C38" w:rsidR="007861AA" w:rsidRDefault="007861AA" w:rsidP="007861AA">
      <w:pPr>
        <w:pStyle w:val="ListParagraph"/>
        <w:numPr>
          <w:ilvl w:val="0"/>
          <w:numId w:val="14"/>
        </w:numPr>
        <w:tabs>
          <w:tab w:val="left" w:pos="7815"/>
        </w:tabs>
        <w:rPr>
          <w:rFonts w:asciiTheme="minorHAnsi" w:hAnsiTheme="minorHAnsi" w:cstheme="minorHAnsi"/>
          <w:sz w:val="24"/>
          <w:szCs w:val="24"/>
        </w:rPr>
      </w:pPr>
      <w:r>
        <w:rPr>
          <w:rFonts w:asciiTheme="minorHAnsi" w:hAnsiTheme="minorHAnsi" w:cstheme="minorHAnsi"/>
          <w:sz w:val="24"/>
          <w:szCs w:val="24"/>
        </w:rPr>
        <w:t>And finally go back to the main directory by running “cd</w:t>
      </w:r>
      <w:proofErr w:type="gramStart"/>
      <w:r>
        <w:rPr>
          <w:rFonts w:asciiTheme="minorHAnsi" w:hAnsiTheme="minorHAnsi" w:cstheme="minorHAnsi"/>
          <w:sz w:val="24"/>
          <w:szCs w:val="24"/>
        </w:rPr>
        <w:t xml:space="preserve"> ..</w:t>
      </w:r>
      <w:proofErr w:type="gramEnd"/>
      <w:r>
        <w:rPr>
          <w:rFonts w:asciiTheme="minorHAnsi" w:hAnsiTheme="minorHAnsi" w:cstheme="minorHAnsi"/>
          <w:sz w:val="24"/>
          <w:szCs w:val="24"/>
        </w:rPr>
        <w:t>”</w:t>
      </w:r>
    </w:p>
    <w:p w14:paraId="4B2EFBA6" w14:textId="067E78E2" w:rsidR="007861AA" w:rsidRDefault="007861AA" w:rsidP="007861AA">
      <w:pPr>
        <w:pStyle w:val="ListParagraph"/>
        <w:numPr>
          <w:ilvl w:val="0"/>
          <w:numId w:val="14"/>
        </w:numPr>
        <w:tabs>
          <w:tab w:val="left" w:pos="7815"/>
        </w:tabs>
        <w:rPr>
          <w:rFonts w:asciiTheme="minorHAnsi" w:hAnsiTheme="minorHAnsi" w:cstheme="minorHAnsi"/>
          <w:sz w:val="24"/>
          <w:szCs w:val="24"/>
        </w:rPr>
      </w:pPr>
      <w:r>
        <w:rPr>
          <w:rFonts w:asciiTheme="minorHAnsi" w:hAnsiTheme="minorHAnsi" w:cstheme="minorHAnsi"/>
          <w:sz w:val="24"/>
          <w:szCs w:val="24"/>
        </w:rPr>
        <w:t>Now run “cd server”.</w:t>
      </w:r>
    </w:p>
    <w:p w14:paraId="3CF021DC" w14:textId="2646C5D8" w:rsidR="007861AA" w:rsidRDefault="007861AA" w:rsidP="007861AA">
      <w:pPr>
        <w:pStyle w:val="ListParagraph"/>
        <w:numPr>
          <w:ilvl w:val="0"/>
          <w:numId w:val="14"/>
        </w:numPr>
        <w:tabs>
          <w:tab w:val="left" w:pos="7815"/>
        </w:tabs>
        <w:rPr>
          <w:rFonts w:asciiTheme="minorHAnsi" w:hAnsiTheme="minorHAnsi" w:cstheme="minorHAnsi"/>
          <w:sz w:val="24"/>
          <w:szCs w:val="24"/>
        </w:rPr>
      </w:pPr>
      <w:r>
        <w:rPr>
          <w:rFonts w:asciiTheme="minorHAnsi" w:hAnsiTheme="minorHAnsi" w:cstheme="minorHAnsi"/>
          <w:sz w:val="24"/>
          <w:szCs w:val="24"/>
        </w:rPr>
        <w:t>Run “npm install”.</w:t>
      </w:r>
    </w:p>
    <w:p w14:paraId="2EA53D08" w14:textId="7D436AE1" w:rsidR="007861AA" w:rsidRDefault="007861AA" w:rsidP="007861AA">
      <w:pPr>
        <w:pStyle w:val="ListParagraph"/>
        <w:numPr>
          <w:ilvl w:val="0"/>
          <w:numId w:val="14"/>
        </w:numPr>
        <w:tabs>
          <w:tab w:val="left" w:pos="7815"/>
        </w:tabs>
        <w:rPr>
          <w:rFonts w:asciiTheme="minorHAnsi" w:hAnsiTheme="minorHAnsi" w:cstheme="minorHAnsi"/>
          <w:sz w:val="24"/>
          <w:szCs w:val="24"/>
        </w:rPr>
      </w:pPr>
      <w:r>
        <w:rPr>
          <w:rFonts w:asciiTheme="minorHAnsi" w:hAnsiTheme="minorHAnsi" w:cstheme="minorHAnsi"/>
          <w:sz w:val="24"/>
          <w:szCs w:val="24"/>
        </w:rPr>
        <w:t>and finally run “node server.js”</w:t>
      </w:r>
    </w:p>
    <w:p w14:paraId="39C7D7FA" w14:textId="4B84DCA3" w:rsidR="007861AA" w:rsidRPr="007861AA" w:rsidRDefault="007861AA" w:rsidP="008E4978">
      <w:pPr>
        <w:pStyle w:val="ListParagraph"/>
        <w:numPr>
          <w:ilvl w:val="0"/>
          <w:numId w:val="14"/>
        </w:numPr>
        <w:tabs>
          <w:tab w:val="left" w:pos="7815"/>
        </w:tabs>
        <w:rPr>
          <w:rFonts w:asciiTheme="minorHAnsi" w:hAnsiTheme="minorHAnsi" w:cstheme="minorHAnsi"/>
          <w:sz w:val="24"/>
          <w:szCs w:val="24"/>
        </w:rPr>
      </w:pPr>
      <w:r>
        <w:rPr>
          <w:rFonts w:asciiTheme="minorHAnsi" w:hAnsiTheme="minorHAnsi" w:cstheme="minorHAnsi"/>
          <w:sz w:val="24"/>
          <w:szCs w:val="24"/>
        </w:rPr>
        <w:t xml:space="preserve">now the client and server are running and you can go to </w:t>
      </w:r>
      <w:hyperlink r:id="rId53" w:history="1">
        <w:r w:rsidRPr="00453721">
          <w:rPr>
            <w:rStyle w:val="Hyperlink"/>
            <w:rFonts w:asciiTheme="minorHAnsi" w:hAnsiTheme="minorHAnsi" w:cstheme="minorHAnsi"/>
            <w:sz w:val="24"/>
            <w:szCs w:val="24"/>
          </w:rPr>
          <w:t>http://localhost:3000</w:t>
        </w:r>
      </w:hyperlink>
      <w:r>
        <w:rPr>
          <w:rFonts w:asciiTheme="minorHAnsi" w:hAnsiTheme="minorHAnsi" w:cstheme="minorHAnsi"/>
          <w:sz w:val="24"/>
          <w:szCs w:val="24"/>
        </w:rPr>
        <w:t xml:space="preserve"> to access the website.</w:t>
      </w:r>
    </w:p>
    <w:p w14:paraId="4603F7A7" w14:textId="77777777" w:rsidR="007861AA" w:rsidRDefault="007861AA" w:rsidP="008E4978">
      <w:pPr>
        <w:tabs>
          <w:tab w:val="left" w:pos="7815"/>
        </w:tabs>
        <w:rPr>
          <w:rFonts w:asciiTheme="minorHAnsi" w:hAnsiTheme="minorHAnsi" w:cstheme="minorHAnsi"/>
          <w:b/>
          <w:bCs/>
          <w:sz w:val="28"/>
          <w:szCs w:val="28"/>
        </w:rPr>
      </w:pPr>
    </w:p>
    <w:p w14:paraId="217160A5" w14:textId="42B572DA" w:rsidR="008E4978" w:rsidRDefault="007861AA" w:rsidP="008E4978">
      <w:pPr>
        <w:tabs>
          <w:tab w:val="left" w:pos="7815"/>
        </w:tabs>
        <w:rPr>
          <w:rFonts w:asciiTheme="minorHAnsi" w:hAnsiTheme="minorHAnsi" w:cstheme="minorHAnsi"/>
          <w:b/>
          <w:bCs/>
          <w:sz w:val="28"/>
          <w:szCs w:val="28"/>
        </w:rPr>
      </w:pPr>
      <w:r>
        <w:rPr>
          <w:rFonts w:asciiTheme="minorHAnsi" w:hAnsiTheme="minorHAnsi" w:cstheme="minorHAnsi"/>
          <w:b/>
          <w:bCs/>
          <w:sz w:val="28"/>
          <w:szCs w:val="28"/>
        </w:rPr>
        <w:t>9.6.1 Admin guide.</w:t>
      </w:r>
    </w:p>
    <w:p w14:paraId="06816A85" w14:textId="4D94C871" w:rsidR="007861AA" w:rsidRDefault="007861AA" w:rsidP="008E4978">
      <w:pPr>
        <w:tabs>
          <w:tab w:val="left" w:pos="7815"/>
        </w:tabs>
        <w:rPr>
          <w:rFonts w:asciiTheme="minorHAnsi" w:hAnsiTheme="minorHAnsi" w:cstheme="minorHAnsi"/>
          <w:b/>
          <w:bCs/>
          <w:sz w:val="28"/>
          <w:szCs w:val="28"/>
        </w:rPr>
      </w:pPr>
    </w:p>
    <w:p w14:paraId="5FDA7F80" w14:textId="1587B173" w:rsidR="007861AA" w:rsidRPr="009F4E66" w:rsidRDefault="007861AA" w:rsidP="008E4978">
      <w:pPr>
        <w:tabs>
          <w:tab w:val="left" w:pos="7815"/>
        </w:tabs>
        <w:rPr>
          <w:rFonts w:asciiTheme="minorHAnsi" w:hAnsiTheme="minorHAnsi" w:cstheme="minorHAnsi"/>
          <w:sz w:val="28"/>
          <w:szCs w:val="28"/>
          <w:u w:val="single"/>
        </w:rPr>
      </w:pPr>
      <w:r w:rsidRPr="009F4E66">
        <w:rPr>
          <w:rFonts w:asciiTheme="minorHAnsi" w:hAnsiTheme="minorHAnsi" w:cstheme="minorHAnsi"/>
          <w:sz w:val="28"/>
          <w:szCs w:val="28"/>
          <w:u w:val="single"/>
        </w:rPr>
        <w:t>First page:</w:t>
      </w:r>
    </w:p>
    <w:p w14:paraId="11AF4326" w14:textId="374387E7" w:rsidR="007861AA" w:rsidRPr="007861AA" w:rsidRDefault="007861AA" w:rsidP="008E4978">
      <w:pPr>
        <w:tabs>
          <w:tab w:val="left" w:pos="7815"/>
        </w:tabs>
        <w:rPr>
          <w:rFonts w:asciiTheme="minorHAnsi" w:hAnsiTheme="minorHAnsi" w:cstheme="minorHAnsi"/>
          <w:sz w:val="28"/>
          <w:szCs w:val="28"/>
        </w:rPr>
      </w:pPr>
      <w:r w:rsidRPr="007861AA">
        <w:rPr>
          <w:rFonts w:asciiTheme="minorHAnsi" w:hAnsiTheme="minorHAnsi" w:cstheme="minorHAnsi"/>
          <w:sz w:val="28"/>
          <w:szCs w:val="28"/>
        </w:rPr>
        <w:t>The first page you will see will be asking you to choose if you’re a freelancer or admin</w:t>
      </w:r>
    </w:p>
    <w:p w14:paraId="74169CFF" w14:textId="715E66C4" w:rsidR="007861AA" w:rsidRPr="007861AA" w:rsidRDefault="007861AA" w:rsidP="008E4978">
      <w:pPr>
        <w:tabs>
          <w:tab w:val="left" w:pos="7815"/>
        </w:tabs>
        <w:rPr>
          <w:rFonts w:asciiTheme="minorHAnsi" w:hAnsiTheme="minorHAnsi" w:cstheme="minorHAnsi"/>
          <w:sz w:val="28"/>
          <w:szCs w:val="28"/>
        </w:rPr>
      </w:pPr>
      <w:r w:rsidRPr="007861AA">
        <w:rPr>
          <w:rFonts w:asciiTheme="minorHAnsi" w:hAnsiTheme="minorHAnsi" w:cstheme="minorHAnsi"/>
          <w:sz w:val="28"/>
          <w:szCs w:val="28"/>
        </w:rPr>
        <w:t>Choose admin and it will take you to log in page</w:t>
      </w:r>
    </w:p>
    <w:p w14:paraId="4D997400" w14:textId="1303F527" w:rsidR="007861AA" w:rsidRDefault="007861AA" w:rsidP="008E4978">
      <w:pPr>
        <w:tabs>
          <w:tab w:val="left" w:pos="7815"/>
        </w:tabs>
        <w:rPr>
          <w:rFonts w:asciiTheme="minorHAnsi" w:hAnsiTheme="minorHAnsi" w:cstheme="minorHAnsi"/>
          <w:b/>
          <w:bCs/>
          <w:sz w:val="28"/>
          <w:szCs w:val="28"/>
        </w:rPr>
      </w:pPr>
    </w:p>
    <w:p w14:paraId="058E9C36" w14:textId="60DBD096" w:rsidR="009F4E66" w:rsidRPr="009F4E66" w:rsidRDefault="009F4E66" w:rsidP="008E4978">
      <w:pPr>
        <w:tabs>
          <w:tab w:val="left" w:pos="7815"/>
        </w:tabs>
        <w:rPr>
          <w:rFonts w:asciiTheme="minorHAnsi" w:hAnsiTheme="minorHAnsi" w:cstheme="minorHAnsi"/>
          <w:sz w:val="28"/>
          <w:szCs w:val="28"/>
          <w:u w:val="single"/>
        </w:rPr>
      </w:pPr>
      <w:r w:rsidRPr="009F4E66">
        <w:rPr>
          <w:rFonts w:asciiTheme="minorHAnsi" w:hAnsiTheme="minorHAnsi" w:cstheme="minorHAnsi"/>
          <w:sz w:val="28"/>
          <w:szCs w:val="28"/>
          <w:u w:val="single"/>
        </w:rPr>
        <w:t>Log in page:</w:t>
      </w:r>
    </w:p>
    <w:p w14:paraId="7571E4B2" w14:textId="55ACCA5A" w:rsidR="009F4E66" w:rsidRPr="009F4E66" w:rsidRDefault="009F4E66" w:rsidP="008E4978">
      <w:pPr>
        <w:tabs>
          <w:tab w:val="left" w:pos="7815"/>
        </w:tabs>
        <w:rPr>
          <w:rFonts w:asciiTheme="minorHAnsi" w:hAnsiTheme="minorHAnsi" w:cstheme="minorHAnsi"/>
          <w:sz w:val="28"/>
          <w:szCs w:val="28"/>
        </w:rPr>
      </w:pPr>
      <w:r w:rsidRPr="009F4E66">
        <w:rPr>
          <w:rFonts w:asciiTheme="minorHAnsi" w:hAnsiTheme="minorHAnsi" w:cstheme="minorHAnsi"/>
          <w:sz w:val="28"/>
          <w:szCs w:val="28"/>
        </w:rPr>
        <w:t>Enter you credentials here. For the sake of testing, you can use these credentials:</w:t>
      </w:r>
    </w:p>
    <w:p w14:paraId="780B7EDE" w14:textId="5CFD1013" w:rsidR="007861AA" w:rsidRPr="009F4E66" w:rsidRDefault="009F4E66" w:rsidP="008E4978">
      <w:pPr>
        <w:tabs>
          <w:tab w:val="left" w:pos="7815"/>
        </w:tabs>
        <w:rPr>
          <w:rFonts w:asciiTheme="minorHAnsi" w:hAnsiTheme="minorHAnsi" w:cstheme="minorHAnsi"/>
          <w:b/>
          <w:bCs/>
          <w:sz w:val="44"/>
          <w:szCs w:val="44"/>
        </w:rPr>
      </w:pPr>
      <w:r w:rsidRPr="009F4E66">
        <w:rPr>
          <w:rFonts w:asciiTheme="minorHAnsi" w:hAnsiTheme="minorHAnsi" w:cstheme="minorHAnsi"/>
          <w:b/>
          <w:bCs/>
          <w:sz w:val="44"/>
          <w:szCs w:val="44"/>
        </w:rPr>
        <w:t xml:space="preserve">username: </w:t>
      </w:r>
      <w:r w:rsidRPr="00BC5A25">
        <w:rPr>
          <w:rFonts w:asciiTheme="minorHAnsi" w:hAnsiTheme="minorHAnsi" w:cstheme="minorHAnsi"/>
          <w:b/>
          <w:bCs/>
          <w:sz w:val="44"/>
          <w:szCs w:val="44"/>
          <w:u w:val="single"/>
        </w:rPr>
        <w:t>slide</w:t>
      </w:r>
      <w:r w:rsidR="00BC5A25">
        <w:rPr>
          <w:rFonts w:asciiTheme="minorHAnsi" w:hAnsiTheme="minorHAnsi" w:cstheme="minorHAnsi"/>
          <w:b/>
          <w:bCs/>
          <w:sz w:val="44"/>
          <w:szCs w:val="44"/>
        </w:rPr>
        <w:t xml:space="preserve">   </w:t>
      </w:r>
      <w:r>
        <w:rPr>
          <w:rFonts w:asciiTheme="minorHAnsi" w:hAnsiTheme="minorHAnsi" w:cstheme="minorHAnsi"/>
          <w:b/>
          <w:bCs/>
          <w:sz w:val="44"/>
          <w:szCs w:val="44"/>
        </w:rPr>
        <w:t>p</w:t>
      </w:r>
      <w:r w:rsidRPr="009F4E66">
        <w:rPr>
          <w:rFonts w:asciiTheme="minorHAnsi" w:hAnsiTheme="minorHAnsi" w:cstheme="minorHAnsi"/>
          <w:b/>
          <w:bCs/>
          <w:sz w:val="44"/>
          <w:szCs w:val="44"/>
        </w:rPr>
        <w:t xml:space="preserve">assword: </w:t>
      </w:r>
      <w:r w:rsidRPr="00BC5A25">
        <w:rPr>
          <w:rFonts w:asciiTheme="minorHAnsi" w:hAnsiTheme="minorHAnsi" w:cstheme="minorHAnsi"/>
          <w:b/>
          <w:bCs/>
          <w:sz w:val="44"/>
          <w:szCs w:val="44"/>
          <w:u w:val="single"/>
        </w:rPr>
        <w:t>slide123</w:t>
      </w:r>
    </w:p>
    <w:p w14:paraId="378D3DA4" w14:textId="40828D0D" w:rsidR="008E4978" w:rsidRDefault="008E4978" w:rsidP="008E4978">
      <w:pPr>
        <w:tabs>
          <w:tab w:val="left" w:pos="7815"/>
        </w:tabs>
        <w:rPr>
          <w:rFonts w:asciiTheme="minorHAnsi" w:hAnsiTheme="minorHAnsi" w:cstheme="minorHAnsi"/>
          <w:b/>
          <w:bCs/>
          <w:sz w:val="28"/>
          <w:szCs w:val="28"/>
        </w:rPr>
      </w:pPr>
    </w:p>
    <w:p w14:paraId="6B6A08B5" w14:textId="7F79FF2C" w:rsidR="008E4978" w:rsidRPr="009F4E66" w:rsidRDefault="009F4E66" w:rsidP="008E4978">
      <w:pPr>
        <w:tabs>
          <w:tab w:val="left" w:pos="7815"/>
        </w:tabs>
        <w:rPr>
          <w:rFonts w:asciiTheme="minorHAnsi" w:hAnsiTheme="minorHAnsi" w:cstheme="minorHAnsi"/>
          <w:sz w:val="28"/>
          <w:szCs w:val="28"/>
          <w:u w:val="single"/>
        </w:rPr>
      </w:pPr>
      <w:r w:rsidRPr="009F4E66">
        <w:rPr>
          <w:rFonts w:asciiTheme="minorHAnsi" w:hAnsiTheme="minorHAnsi" w:cstheme="minorHAnsi"/>
          <w:sz w:val="28"/>
          <w:szCs w:val="28"/>
          <w:u w:val="single"/>
        </w:rPr>
        <w:t>home page:</w:t>
      </w:r>
    </w:p>
    <w:p w14:paraId="063F313A" w14:textId="7368556C" w:rsidR="009F4E66" w:rsidRDefault="009F4E66" w:rsidP="008E4978">
      <w:pPr>
        <w:tabs>
          <w:tab w:val="left" w:pos="7815"/>
        </w:tabs>
        <w:rPr>
          <w:rFonts w:asciiTheme="minorHAnsi" w:hAnsiTheme="minorHAnsi" w:cstheme="minorHAnsi"/>
          <w:sz w:val="28"/>
          <w:szCs w:val="28"/>
        </w:rPr>
      </w:pPr>
      <w:r>
        <w:rPr>
          <w:rFonts w:asciiTheme="minorHAnsi" w:hAnsiTheme="minorHAnsi" w:cstheme="minorHAnsi"/>
          <w:sz w:val="28"/>
          <w:szCs w:val="28"/>
        </w:rPr>
        <w:t>Here you will see a general overview and some statistics about the data in the system.</w:t>
      </w:r>
    </w:p>
    <w:p w14:paraId="04A20247" w14:textId="563E22F3" w:rsidR="009F4E66" w:rsidRDefault="009F4E66" w:rsidP="008E4978">
      <w:pPr>
        <w:tabs>
          <w:tab w:val="left" w:pos="7815"/>
        </w:tabs>
        <w:rPr>
          <w:rFonts w:asciiTheme="minorHAnsi" w:hAnsiTheme="minorHAnsi" w:cstheme="minorHAnsi"/>
          <w:sz w:val="28"/>
          <w:szCs w:val="28"/>
        </w:rPr>
      </w:pPr>
    </w:p>
    <w:p w14:paraId="002B9A59" w14:textId="09BEEA46" w:rsidR="008E4978" w:rsidRPr="009F4E66" w:rsidRDefault="009F4E66" w:rsidP="008E4978">
      <w:pPr>
        <w:tabs>
          <w:tab w:val="left" w:pos="7815"/>
        </w:tabs>
        <w:rPr>
          <w:rFonts w:asciiTheme="minorHAnsi" w:hAnsiTheme="minorHAnsi" w:cstheme="minorHAnsi"/>
          <w:sz w:val="28"/>
          <w:szCs w:val="28"/>
          <w:u w:val="single"/>
        </w:rPr>
      </w:pPr>
      <w:r w:rsidRPr="009F4E66">
        <w:rPr>
          <w:rFonts w:asciiTheme="minorHAnsi" w:hAnsiTheme="minorHAnsi" w:cstheme="minorHAnsi"/>
          <w:sz w:val="28"/>
          <w:szCs w:val="28"/>
          <w:u w:val="single"/>
        </w:rPr>
        <w:t>Freelancers page:</w:t>
      </w:r>
    </w:p>
    <w:p w14:paraId="7C2E251E" w14:textId="1681CBA8" w:rsidR="009F4E66" w:rsidRDefault="009F4E66" w:rsidP="008E4978">
      <w:pPr>
        <w:tabs>
          <w:tab w:val="left" w:pos="7815"/>
        </w:tabs>
        <w:rPr>
          <w:rFonts w:asciiTheme="minorHAnsi" w:hAnsiTheme="minorHAnsi" w:cstheme="minorHAnsi"/>
          <w:sz w:val="28"/>
          <w:szCs w:val="28"/>
        </w:rPr>
      </w:pPr>
      <w:r>
        <w:rPr>
          <w:rFonts w:asciiTheme="minorHAnsi" w:hAnsiTheme="minorHAnsi" w:cstheme="minorHAnsi"/>
          <w:sz w:val="28"/>
          <w:szCs w:val="28"/>
        </w:rPr>
        <w:t>Here you will see a list of the current freelancer that are in the system and you will have options to edit remove and message each one. You will also have a button that allows you to add a new one.</w:t>
      </w:r>
    </w:p>
    <w:p w14:paraId="0C6EB3F7" w14:textId="0DFACC99" w:rsidR="009F4E66" w:rsidRDefault="009F4E66" w:rsidP="008E4978">
      <w:pPr>
        <w:tabs>
          <w:tab w:val="left" w:pos="7815"/>
        </w:tabs>
        <w:rPr>
          <w:rFonts w:asciiTheme="minorHAnsi" w:hAnsiTheme="minorHAnsi" w:cstheme="minorHAnsi"/>
          <w:sz w:val="28"/>
          <w:szCs w:val="28"/>
        </w:rPr>
      </w:pPr>
    </w:p>
    <w:p w14:paraId="6987B018" w14:textId="559EFD05" w:rsidR="009F4E66" w:rsidRPr="009F4E66" w:rsidRDefault="009F4E66" w:rsidP="008E4978">
      <w:pPr>
        <w:tabs>
          <w:tab w:val="left" w:pos="7815"/>
        </w:tabs>
        <w:rPr>
          <w:rFonts w:asciiTheme="minorHAnsi" w:hAnsiTheme="minorHAnsi" w:cstheme="minorHAnsi"/>
          <w:sz w:val="28"/>
          <w:szCs w:val="28"/>
          <w:u w:val="single"/>
        </w:rPr>
      </w:pPr>
      <w:r w:rsidRPr="009F4E66">
        <w:rPr>
          <w:rFonts w:asciiTheme="minorHAnsi" w:hAnsiTheme="minorHAnsi" w:cstheme="minorHAnsi"/>
          <w:sz w:val="28"/>
          <w:szCs w:val="28"/>
          <w:u w:val="single"/>
        </w:rPr>
        <w:t>Client’s page:</w:t>
      </w:r>
    </w:p>
    <w:p w14:paraId="535FA60B" w14:textId="5A2BB4FF" w:rsidR="009F4E66" w:rsidRDefault="009F4E66" w:rsidP="009F4E66">
      <w:pPr>
        <w:tabs>
          <w:tab w:val="left" w:pos="7815"/>
        </w:tabs>
        <w:rPr>
          <w:rFonts w:asciiTheme="minorHAnsi" w:hAnsiTheme="minorHAnsi" w:cstheme="minorHAnsi"/>
          <w:sz w:val="28"/>
          <w:szCs w:val="28"/>
        </w:rPr>
      </w:pPr>
      <w:r>
        <w:rPr>
          <w:rFonts w:asciiTheme="minorHAnsi" w:hAnsiTheme="minorHAnsi" w:cstheme="minorHAnsi"/>
          <w:sz w:val="28"/>
          <w:szCs w:val="28"/>
        </w:rPr>
        <w:t>Here you will see a list of the current clients that are in the system and you will have options to edit remove and message each one. You will also have a button that allows you to add a new one.</w:t>
      </w:r>
    </w:p>
    <w:p w14:paraId="59CB718D" w14:textId="6CD02309" w:rsidR="009F4E66" w:rsidRDefault="009F4E66" w:rsidP="009F4E66">
      <w:pPr>
        <w:tabs>
          <w:tab w:val="left" w:pos="7815"/>
        </w:tabs>
        <w:rPr>
          <w:rFonts w:asciiTheme="minorHAnsi" w:hAnsiTheme="minorHAnsi" w:cstheme="minorHAnsi"/>
          <w:sz w:val="28"/>
          <w:szCs w:val="28"/>
        </w:rPr>
      </w:pPr>
    </w:p>
    <w:p w14:paraId="049FF98E" w14:textId="77777777" w:rsidR="004D60BA" w:rsidRDefault="004D60BA" w:rsidP="008E4978">
      <w:pPr>
        <w:tabs>
          <w:tab w:val="left" w:pos="7815"/>
        </w:tabs>
        <w:rPr>
          <w:rFonts w:asciiTheme="minorHAnsi" w:hAnsiTheme="minorHAnsi" w:cstheme="minorHAnsi"/>
          <w:sz w:val="28"/>
          <w:szCs w:val="28"/>
        </w:rPr>
      </w:pPr>
    </w:p>
    <w:p w14:paraId="4E332890" w14:textId="57FC4997" w:rsidR="009F4E66" w:rsidRPr="009F4E66" w:rsidRDefault="009F4E66" w:rsidP="008E4978">
      <w:pPr>
        <w:tabs>
          <w:tab w:val="left" w:pos="7815"/>
        </w:tabs>
        <w:rPr>
          <w:rFonts w:asciiTheme="minorHAnsi" w:hAnsiTheme="minorHAnsi" w:cstheme="minorHAnsi"/>
          <w:sz w:val="28"/>
          <w:szCs w:val="28"/>
          <w:u w:val="single"/>
        </w:rPr>
      </w:pPr>
      <w:r w:rsidRPr="009F4E66">
        <w:rPr>
          <w:rFonts w:asciiTheme="minorHAnsi" w:hAnsiTheme="minorHAnsi" w:cstheme="minorHAnsi"/>
          <w:sz w:val="28"/>
          <w:szCs w:val="28"/>
          <w:u w:val="single"/>
        </w:rPr>
        <w:t>Admins page:</w:t>
      </w:r>
    </w:p>
    <w:p w14:paraId="0EF771CE" w14:textId="3B24AFA0" w:rsidR="009F4E66" w:rsidRDefault="009F4E66" w:rsidP="009F4E66">
      <w:pPr>
        <w:tabs>
          <w:tab w:val="left" w:pos="7815"/>
        </w:tabs>
        <w:rPr>
          <w:rFonts w:asciiTheme="minorHAnsi" w:hAnsiTheme="minorHAnsi" w:cstheme="minorHAnsi"/>
          <w:sz w:val="28"/>
          <w:szCs w:val="28"/>
        </w:rPr>
      </w:pPr>
      <w:r>
        <w:rPr>
          <w:rFonts w:asciiTheme="minorHAnsi" w:hAnsiTheme="minorHAnsi" w:cstheme="minorHAnsi"/>
          <w:sz w:val="28"/>
          <w:szCs w:val="28"/>
        </w:rPr>
        <w:t>Here you will see a list of the current admins that are in the system and you will have the option to message each one. You will also have a button that allows you to add a new one using an admin key.</w:t>
      </w:r>
    </w:p>
    <w:p w14:paraId="03930B7B" w14:textId="3B2C0D14" w:rsidR="009F4E66" w:rsidRDefault="009F4E66" w:rsidP="009F4E66">
      <w:pPr>
        <w:tabs>
          <w:tab w:val="left" w:pos="7815"/>
        </w:tabs>
        <w:rPr>
          <w:rFonts w:asciiTheme="minorHAnsi" w:hAnsiTheme="minorHAnsi" w:cstheme="minorHAnsi"/>
          <w:sz w:val="28"/>
          <w:szCs w:val="28"/>
        </w:rPr>
      </w:pPr>
    </w:p>
    <w:p w14:paraId="23FE963A" w14:textId="486B9608" w:rsidR="009F4E66" w:rsidRPr="009F4E66" w:rsidRDefault="009F4E66" w:rsidP="009F4E66">
      <w:pPr>
        <w:tabs>
          <w:tab w:val="left" w:pos="7815"/>
        </w:tabs>
        <w:rPr>
          <w:rFonts w:asciiTheme="minorHAnsi" w:hAnsiTheme="minorHAnsi" w:cstheme="minorHAnsi"/>
          <w:sz w:val="28"/>
          <w:szCs w:val="28"/>
          <w:u w:val="single"/>
        </w:rPr>
      </w:pPr>
      <w:r>
        <w:rPr>
          <w:rFonts w:asciiTheme="minorHAnsi" w:hAnsiTheme="minorHAnsi" w:cstheme="minorHAnsi"/>
          <w:sz w:val="28"/>
          <w:szCs w:val="28"/>
          <w:u w:val="single"/>
        </w:rPr>
        <w:t xml:space="preserve">Freelancer </w:t>
      </w:r>
      <w:r w:rsidRPr="009F4E66">
        <w:rPr>
          <w:rFonts w:asciiTheme="minorHAnsi" w:hAnsiTheme="minorHAnsi" w:cstheme="minorHAnsi"/>
          <w:sz w:val="28"/>
          <w:szCs w:val="28"/>
          <w:u w:val="single"/>
        </w:rPr>
        <w:t>Role’s page:</w:t>
      </w:r>
    </w:p>
    <w:p w14:paraId="453C35AB" w14:textId="5047585E" w:rsidR="009F4E66" w:rsidRDefault="009F4E66" w:rsidP="009F4E66">
      <w:pPr>
        <w:tabs>
          <w:tab w:val="left" w:pos="7815"/>
        </w:tabs>
        <w:rPr>
          <w:rFonts w:asciiTheme="minorHAnsi" w:hAnsiTheme="minorHAnsi" w:cstheme="minorHAnsi"/>
          <w:sz w:val="28"/>
          <w:szCs w:val="28"/>
        </w:rPr>
      </w:pPr>
      <w:r>
        <w:rPr>
          <w:rFonts w:asciiTheme="minorHAnsi" w:hAnsiTheme="minorHAnsi" w:cstheme="minorHAnsi"/>
          <w:sz w:val="28"/>
          <w:szCs w:val="28"/>
        </w:rPr>
        <w:t>Here you will see a list of the current freelancer roles that are in the system and you will have options to edit and remove each one. You will also have a button that allows you to add a new one.</w:t>
      </w:r>
    </w:p>
    <w:p w14:paraId="5DE4A1D4" w14:textId="27211770" w:rsidR="009F4E66" w:rsidRDefault="009F4E66" w:rsidP="009F4E66">
      <w:pPr>
        <w:tabs>
          <w:tab w:val="left" w:pos="7815"/>
        </w:tabs>
        <w:rPr>
          <w:rFonts w:asciiTheme="minorHAnsi" w:hAnsiTheme="minorHAnsi" w:cstheme="minorHAnsi"/>
          <w:sz w:val="28"/>
          <w:szCs w:val="28"/>
        </w:rPr>
      </w:pPr>
    </w:p>
    <w:p w14:paraId="7E5B91A6" w14:textId="2BC7CFB5" w:rsidR="009F4E66" w:rsidRPr="009F4E66" w:rsidRDefault="009F4E66" w:rsidP="009F4E66">
      <w:pPr>
        <w:tabs>
          <w:tab w:val="left" w:pos="7815"/>
        </w:tabs>
        <w:rPr>
          <w:rFonts w:asciiTheme="minorHAnsi" w:hAnsiTheme="minorHAnsi" w:cstheme="minorHAnsi"/>
          <w:sz w:val="28"/>
          <w:szCs w:val="28"/>
          <w:u w:val="single"/>
        </w:rPr>
      </w:pPr>
      <w:r w:rsidRPr="009F4E66">
        <w:rPr>
          <w:rFonts w:asciiTheme="minorHAnsi" w:hAnsiTheme="minorHAnsi" w:cstheme="minorHAnsi"/>
          <w:sz w:val="28"/>
          <w:szCs w:val="28"/>
          <w:u w:val="single"/>
        </w:rPr>
        <w:t>Projects page:</w:t>
      </w:r>
    </w:p>
    <w:p w14:paraId="4F9973D2" w14:textId="1B393726" w:rsidR="009F4E66" w:rsidRDefault="009F4E66" w:rsidP="009F4E66">
      <w:pPr>
        <w:tabs>
          <w:tab w:val="left" w:pos="7815"/>
        </w:tabs>
        <w:rPr>
          <w:rFonts w:asciiTheme="minorHAnsi" w:hAnsiTheme="minorHAnsi" w:cstheme="minorHAnsi"/>
          <w:sz w:val="28"/>
          <w:szCs w:val="28"/>
        </w:rPr>
      </w:pPr>
      <w:r>
        <w:rPr>
          <w:rFonts w:asciiTheme="minorHAnsi" w:hAnsiTheme="minorHAnsi" w:cstheme="minorHAnsi"/>
          <w:sz w:val="28"/>
          <w:szCs w:val="28"/>
        </w:rPr>
        <w:t>Here you will see a list of the projects that are in the system and you will have options to edit remove and list the tasks for each one. You will also have a button that allows you to add a new one or mark one as complete.</w:t>
      </w:r>
    </w:p>
    <w:p w14:paraId="77F24992" w14:textId="24FD517D" w:rsidR="009F4E66" w:rsidRDefault="009F4E66" w:rsidP="009F4E66">
      <w:pPr>
        <w:tabs>
          <w:tab w:val="left" w:pos="7815"/>
        </w:tabs>
        <w:rPr>
          <w:rFonts w:asciiTheme="minorHAnsi" w:hAnsiTheme="minorHAnsi" w:cstheme="minorHAnsi"/>
          <w:sz w:val="28"/>
          <w:szCs w:val="28"/>
        </w:rPr>
      </w:pPr>
    </w:p>
    <w:p w14:paraId="252BEE2C" w14:textId="7D086D43" w:rsidR="009F4E66" w:rsidRPr="009F4E66" w:rsidRDefault="009F4E66" w:rsidP="009F4E66">
      <w:pPr>
        <w:tabs>
          <w:tab w:val="left" w:pos="7815"/>
        </w:tabs>
        <w:rPr>
          <w:rFonts w:asciiTheme="minorHAnsi" w:hAnsiTheme="minorHAnsi" w:cstheme="minorHAnsi"/>
          <w:sz w:val="28"/>
          <w:szCs w:val="28"/>
          <w:u w:val="single"/>
        </w:rPr>
      </w:pPr>
      <w:r w:rsidRPr="009F4E66">
        <w:rPr>
          <w:rFonts w:asciiTheme="minorHAnsi" w:hAnsiTheme="minorHAnsi" w:cstheme="minorHAnsi"/>
          <w:sz w:val="28"/>
          <w:szCs w:val="28"/>
          <w:u w:val="single"/>
        </w:rPr>
        <w:t xml:space="preserve">Tasks page: </w:t>
      </w:r>
    </w:p>
    <w:p w14:paraId="13806F5A" w14:textId="7F460B31" w:rsidR="009F4E66" w:rsidRDefault="009F4E66" w:rsidP="009F4E66">
      <w:pPr>
        <w:tabs>
          <w:tab w:val="left" w:pos="7815"/>
        </w:tabs>
        <w:rPr>
          <w:rFonts w:asciiTheme="minorHAnsi" w:hAnsiTheme="minorHAnsi" w:cstheme="minorHAnsi"/>
          <w:sz w:val="28"/>
          <w:szCs w:val="28"/>
        </w:rPr>
      </w:pPr>
      <w:r>
        <w:rPr>
          <w:rFonts w:asciiTheme="minorHAnsi" w:hAnsiTheme="minorHAnsi" w:cstheme="minorHAnsi"/>
          <w:sz w:val="28"/>
          <w:szCs w:val="28"/>
        </w:rPr>
        <w:t>Here you will see a list of the tasks for each project that are active and you will have options to edit and remove each one. You will also have a button that allows you to add a new one or mark one as complete.</w:t>
      </w:r>
    </w:p>
    <w:p w14:paraId="1784756C" w14:textId="77777777" w:rsidR="009F4E66" w:rsidRDefault="009F4E66" w:rsidP="009F4E66">
      <w:pPr>
        <w:tabs>
          <w:tab w:val="left" w:pos="7815"/>
        </w:tabs>
        <w:rPr>
          <w:rFonts w:asciiTheme="minorHAnsi" w:hAnsiTheme="minorHAnsi" w:cstheme="minorHAnsi"/>
          <w:sz w:val="28"/>
          <w:szCs w:val="28"/>
        </w:rPr>
      </w:pPr>
    </w:p>
    <w:p w14:paraId="322BB14D" w14:textId="4AA199C2" w:rsidR="009F4E66" w:rsidRDefault="009F4E66" w:rsidP="008E4978">
      <w:pPr>
        <w:tabs>
          <w:tab w:val="left" w:pos="7815"/>
        </w:tabs>
        <w:rPr>
          <w:rFonts w:asciiTheme="minorHAnsi" w:hAnsiTheme="minorHAnsi" w:cstheme="minorHAnsi"/>
          <w:sz w:val="28"/>
          <w:szCs w:val="28"/>
          <w:u w:val="single"/>
        </w:rPr>
      </w:pPr>
      <w:r w:rsidRPr="009F4E66">
        <w:rPr>
          <w:rFonts w:asciiTheme="minorHAnsi" w:hAnsiTheme="minorHAnsi" w:cstheme="minorHAnsi"/>
          <w:sz w:val="28"/>
          <w:szCs w:val="28"/>
          <w:u w:val="single"/>
        </w:rPr>
        <w:t>Messages page</w:t>
      </w:r>
      <w:r>
        <w:rPr>
          <w:rFonts w:asciiTheme="minorHAnsi" w:hAnsiTheme="minorHAnsi" w:cstheme="minorHAnsi"/>
          <w:sz w:val="28"/>
          <w:szCs w:val="28"/>
          <w:u w:val="single"/>
        </w:rPr>
        <w:t>:</w:t>
      </w:r>
    </w:p>
    <w:p w14:paraId="3ED601BF" w14:textId="5BB293E6" w:rsidR="009F4E66" w:rsidRDefault="009F4E66" w:rsidP="009F4E66">
      <w:pPr>
        <w:tabs>
          <w:tab w:val="left" w:pos="7815"/>
        </w:tabs>
        <w:rPr>
          <w:rFonts w:asciiTheme="minorHAnsi" w:hAnsiTheme="minorHAnsi" w:cstheme="minorHAnsi"/>
          <w:sz w:val="28"/>
          <w:szCs w:val="28"/>
        </w:rPr>
      </w:pPr>
      <w:r>
        <w:rPr>
          <w:rFonts w:asciiTheme="minorHAnsi" w:hAnsiTheme="minorHAnsi" w:cstheme="minorHAnsi"/>
          <w:sz w:val="28"/>
          <w:szCs w:val="28"/>
        </w:rPr>
        <w:t>Here you will see a list of the received and sent messages in your inbox and the date you sent them or you received them.</w:t>
      </w:r>
    </w:p>
    <w:p w14:paraId="44023570" w14:textId="77777777" w:rsidR="009F4E66" w:rsidRDefault="009F4E66" w:rsidP="009F4E66">
      <w:pPr>
        <w:tabs>
          <w:tab w:val="left" w:pos="7815"/>
        </w:tabs>
        <w:rPr>
          <w:rFonts w:asciiTheme="minorHAnsi" w:hAnsiTheme="minorHAnsi" w:cstheme="minorHAnsi"/>
          <w:sz w:val="28"/>
          <w:szCs w:val="28"/>
        </w:rPr>
      </w:pPr>
    </w:p>
    <w:p w14:paraId="6CA265A7" w14:textId="15DD0665" w:rsidR="009F4E66" w:rsidRDefault="009F4E66" w:rsidP="008E4978">
      <w:pPr>
        <w:tabs>
          <w:tab w:val="left" w:pos="7815"/>
        </w:tabs>
        <w:rPr>
          <w:rFonts w:asciiTheme="minorHAnsi" w:hAnsiTheme="minorHAnsi" w:cstheme="minorHAnsi"/>
          <w:b/>
          <w:bCs/>
          <w:sz w:val="28"/>
          <w:szCs w:val="28"/>
        </w:rPr>
      </w:pPr>
      <w:r w:rsidRPr="009F4E66">
        <w:rPr>
          <w:rFonts w:asciiTheme="minorHAnsi" w:hAnsiTheme="minorHAnsi" w:cstheme="minorHAnsi"/>
          <w:sz w:val="28"/>
          <w:szCs w:val="28"/>
          <w:u w:val="single"/>
        </w:rPr>
        <w:t>Change password page:</w:t>
      </w:r>
      <w:r>
        <w:rPr>
          <w:rFonts w:asciiTheme="minorHAnsi" w:hAnsiTheme="minorHAnsi" w:cstheme="minorHAnsi"/>
          <w:sz w:val="28"/>
          <w:szCs w:val="28"/>
          <w:u w:val="single"/>
        </w:rPr>
        <w:br/>
      </w:r>
      <w:r w:rsidRPr="009F4E66">
        <w:rPr>
          <w:rFonts w:asciiTheme="minorHAnsi" w:hAnsiTheme="minorHAnsi" w:cstheme="minorHAnsi"/>
          <w:sz w:val="28"/>
          <w:szCs w:val="28"/>
        </w:rPr>
        <w:t>here you will have the ability to change your password.</w:t>
      </w:r>
    </w:p>
    <w:p w14:paraId="47F39E6D" w14:textId="68119ECD" w:rsidR="008E4978" w:rsidRDefault="008E4978" w:rsidP="008E4978">
      <w:pPr>
        <w:tabs>
          <w:tab w:val="left" w:pos="7815"/>
        </w:tabs>
        <w:rPr>
          <w:rFonts w:asciiTheme="minorHAnsi" w:hAnsiTheme="minorHAnsi" w:cstheme="minorHAnsi"/>
          <w:b/>
          <w:bCs/>
          <w:sz w:val="28"/>
          <w:szCs w:val="28"/>
        </w:rPr>
      </w:pPr>
    </w:p>
    <w:p w14:paraId="07060B33" w14:textId="3677B01D" w:rsidR="008E4978" w:rsidRDefault="009F4E66" w:rsidP="008E4978">
      <w:pPr>
        <w:tabs>
          <w:tab w:val="left" w:pos="7815"/>
        </w:tabs>
        <w:rPr>
          <w:rFonts w:asciiTheme="minorHAnsi" w:hAnsiTheme="minorHAnsi" w:cstheme="minorHAnsi"/>
          <w:sz w:val="28"/>
          <w:szCs w:val="28"/>
          <w:u w:val="single"/>
        </w:rPr>
      </w:pPr>
      <w:r w:rsidRPr="009F4E66">
        <w:rPr>
          <w:rFonts w:asciiTheme="minorHAnsi" w:hAnsiTheme="minorHAnsi" w:cstheme="minorHAnsi"/>
          <w:sz w:val="28"/>
          <w:szCs w:val="28"/>
          <w:u w:val="single"/>
        </w:rPr>
        <w:t>Edit profile page</w:t>
      </w:r>
      <w:r>
        <w:rPr>
          <w:rFonts w:asciiTheme="minorHAnsi" w:hAnsiTheme="minorHAnsi" w:cstheme="minorHAnsi"/>
          <w:sz w:val="28"/>
          <w:szCs w:val="28"/>
          <w:u w:val="single"/>
        </w:rPr>
        <w:t>:</w:t>
      </w:r>
    </w:p>
    <w:p w14:paraId="28AC1869" w14:textId="0BC31DAF" w:rsidR="009F4E66" w:rsidRPr="009F4E66" w:rsidRDefault="009F4E66" w:rsidP="008E4978">
      <w:pPr>
        <w:tabs>
          <w:tab w:val="left" w:pos="7815"/>
        </w:tabs>
        <w:rPr>
          <w:rFonts w:asciiTheme="minorHAnsi" w:hAnsiTheme="minorHAnsi" w:cstheme="minorHAnsi"/>
          <w:sz w:val="28"/>
          <w:szCs w:val="28"/>
        </w:rPr>
      </w:pPr>
      <w:r w:rsidRPr="009F4E66">
        <w:rPr>
          <w:rFonts w:asciiTheme="minorHAnsi" w:hAnsiTheme="minorHAnsi" w:cstheme="minorHAnsi"/>
          <w:sz w:val="28"/>
          <w:szCs w:val="28"/>
        </w:rPr>
        <w:t>Here you will have the ability to edit your profile.</w:t>
      </w:r>
    </w:p>
    <w:p w14:paraId="1F266F22" w14:textId="1E2B574D" w:rsidR="008E4978" w:rsidRDefault="008E4978" w:rsidP="008E4978">
      <w:pPr>
        <w:tabs>
          <w:tab w:val="left" w:pos="7815"/>
        </w:tabs>
        <w:rPr>
          <w:rFonts w:asciiTheme="minorHAnsi" w:hAnsiTheme="minorHAnsi" w:cstheme="minorHAnsi"/>
          <w:b/>
          <w:bCs/>
          <w:sz w:val="28"/>
          <w:szCs w:val="28"/>
        </w:rPr>
      </w:pPr>
    </w:p>
    <w:p w14:paraId="4F8B3D9F" w14:textId="7267F8B6" w:rsidR="009F4E66" w:rsidRDefault="009F4E66" w:rsidP="008E4978">
      <w:pPr>
        <w:tabs>
          <w:tab w:val="left" w:pos="7815"/>
        </w:tabs>
        <w:rPr>
          <w:rFonts w:asciiTheme="minorHAnsi" w:hAnsiTheme="minorHAnsi" w:cstheme="minorHAnsi"/>
          <w:b/>
          <w:bCs/>
          <w:sz w:val="28"/>
          <w:szCs w:val="28"/>
        </w:rPr>
      </w:pPr>
      <w:r>
        <w:rPr>
          <w:rFonts w:asciiTheme="minorHAnsi" w:hAnsiTheme="minorHAnsi" w:cstheme="minorHAnsi"/>
          <w:b/>
          <w:bCs/>
          <w:sz w:val="28"/>
          <w:szCs w:val="28"/>
        </w:rPr>
        <w:t>The overall features for admins</w:t>
      </w:r>
    </w:p>
    <w:p w14:paraId="5454B2F7" w14:textId="7F2BB528" w:rsidR="009F4E66" w:rsidRDefault="009F4E66" w:rsidP="009F4E66">
      <w:pPr>
        <w:pStyle w:val="ListParagraph"/>
        <w:numPr>
          <w:ilvl w:val="0"/>
          <w:numId w:val="15"/>
        </w:numPr>
        <w:tabs>
          <w:tab w:val="left" w:pos="7815"/>
        </w:tabs>
        <w:rPr>
          <w:rFonts w:asciiTheme="minorHAnsi" w:hAnsiTheme="minorHAnsi" w:cstheme="minorHAnsi"/>
          <w:sz w:val="24"/>
          <w:szCs w:val="24"/>
        </w:rPr>
      </w:pPr>
      <w:r>
        <w:rPr>
          <w:rFonts w:asciiTheme="minorHAnsi" w:hAnsiTheme="minorHAnsi" w:cstheme="minorHAnsi"/>
          <w:sz w:val="24"/>
          <w:szCs w:val="24"/>
        </w:rPr>
        <w:t>view statistics</w:t>
      </w:r>
    </w:p>
    <w:p w14:paraId="141E51CA" w14:textId="3D200233" w:rsidR="009F4E66" w:rsidRDefault="009F4E66" w:rsidP="009F4E66">
      <w:pPr>
        <w:pStyle w:val="ListParagraph"/>
        <w:numPr>
          <w:ilvl w:val="0"/>
          <w:numId w:val="15"/>
        </w:numPr>
        <w:tabs>
          <w:tab w:val="left" w:pos="7815"/>
        </w:tabs>
        <w:rPr>
          <w:rFonts w:asciiTheme="minorHAnsi" w:hAnsiTheme="minorHAnsi" w:cstheme="minorHAnsi"/>
          <w:sz w:val="24"/>
          <w:szCs w:val="24"/>
        </w:rPr>
      </w:pPr>
      <w:r>
        <w:rPr>
          <w:rFonts w:asciiTheme="minorHAnsi" w:hAnsiTheme="minorHAnsi" w:cstheme="minorHAnsi"/>
          <w:sz w:val="24"/>
          <w:szCs w:val="24"/>
        </w:rPr>
        <w:t>manage freelancers</w:t>
      </w:r>
    </w:p>
    <w:p w14:paraId="100145DB" w14:textId="5E000DE8" w:rsidR="009F4E66" w:rsidRDefault="009F4E66" w:rsidP="009F4E66">
      <w:pPr>
        <w:pStyle w:val="ListParagraph"/>
        <w:numPr>
          <w:ilvl w:val="0"/>
          <w:numId w:val="15"/>
        </w:numPr>
        <w:tabs>
          <w:tab w:val="left" w:pos="7815"/>
        </w:tabs>
        <w:rPr>
          <w:rFonts w:asciiTheme="minorHAnsi" w:hAnsiTheme="minorHAnsi" w:cstheme="minorHAnsi"/>
          <w:sz w:val="24"/>
          <w:szCs w:val="24"/>
        </w:rPr>
      </w:pPr>
      <w:r>
        <w:rPr>
          <w:rFonts w:asciiTheme="minorHAnsi" w:hAnsiTheme="minorHAnsi" w:cstheme="minorHAnsi"/>
          <w:sz w:val="24"/>
          <w:szCs w:val="24"/>
        </w:rPr>
        <w:t>manage client</w:t>
      </w:r>
    </w:p>
    <w:p w14:paraId="43225EB0" w14:textId="1EDEB1BB" w:rsidR="009F4E66" w:rsidRDefault="009F4E66" w:rsidP="009F4E66">
      <w:pPr>
        <w:pStyle w:val="ListParagraph"/>
        <w:numPr>
          <w:ilvl w:val="0"/>
          <w:numId w:val="15"/>
        </w:numPr>
        <w:tabs>
          <w:tab w:val="left" w:pos="7815"/>
        </w:tabs>
        <w:rPr>
          <w:rFonts w:asciiTheme="minorHAnsi" w:hAnsiTheme="minorHAnsi" w:cstheme="minorHAnsi"/>
          <w:sz w:val="24"/>
          <w:szCs w:val="24"/>
        </w:rPr>
      </w:pPr>
      <w:r>
        <w:rPr>
          <w:rFonts w:asciiTheme="minorHAnsi" w:hAnsiTheme="minorHAnsi" w:cstheme="minorHAnsi"/>
          <w:sz w:val="24"/>
          <w:szCs w:val="24"/>
        </w:rPr>
        <w:t>manage projects</w:t>
      </w:r>
    </w:p>
    <w:p w14:paraId="605526DA" w14:textId="47F644D2" w:rsidR="009F4E66" w:rsidRDefault="009F4E66" w:rsidP="009F4E66">
      <w:pPr>
        <w:pStyle w:val="ListParagraph"/>
        <w:numPr>
          <w:ilvl w:val="0"/>
          <w:numId w:val="15"/>
        </w:numPr>
        <w:tabs>
          <w:tab w:val="left" w:pos="7815"/>
        </w:tabs>
        <w:rPr>
          <w:rFonts w:asciiTheme="minorHAnsi" w:hAnsiTheme="minorHAnsi" w:cstheme="minorHAnsi"/>
          <w:sz w:val="24"/>
          <w:szCs w:val="24"/>
        </w:rPr>
      </w:pPr>
      <w:r>
        <w:rPr>
          <w:rFonts w:asciiTheme="minorHAnsi" w:hAnsiTheme="minorHAnsi" w:cstheme="minorHAnsi"/>
          <w:sz w:val="24"/>
          <w:szCs w:val="24"/>
        </w:rPr>
        <w:t>manage tasks</w:t>
      </w:r>
    </w:p>
    <w:p w14:paraId="4DBB15F0" w14:textId="6EA7D458" w:rsidR="009F4E66" w:rsidRDefault="009F4E66" w:rsidP="009F4E66">
      <w:pPr>
        <w:pStyle w:val="ListParagraph"/>
        <w:numPr>
          <w:ilvl w:val="0"/>
          <w:numId w:val="15"/>
        </w:numPr>
        <w:tabs>
          <w:tab w:val="left" w:pos="7815"/>
        </w:tabs>
        <w:rPr>
          <w:rFonts w:asciiTheme="minorHAnsi" w:hAnsiTheme="minorHAnsi" w:cstheme="minorHAnsi"/>
          <w:sz w:val="24"/>
          <w:szCs w:val="24"/>
        </w:rPr>
      </w:pPr>
      <w:r>
        <w:rPr>
          <w:rFonts w:asciiTheme="minorHAnsi" w:hAnsiTheme="minorHAnsi" w:cstheme="minorHAnsi"/>
          <w:sz w:val="24"/>
          <w:szCs w:val="24"/>
        </w:rPr>
        <w:t>manage admin</w:t>
      </w:r>
    </w:p>
    <w:p w14:paraId="378A239D" w14:textId="699C9822" w:rsidR="009F4E66" w:rsidRDefault="009F4E66" w:rsidP="009F4E66">
      <w:pPr>
        <w:pStyle w:val="ListParagraph"/>
        <w:numPr>
          <w:ilvl w:val="0"/>
          <w:numId w:val="15"/>
        </w:numPr>
        <w:tabs>
          <w:tab w:val="left" w:pos="7815"/>
        </w:tabs>
        <w:rPr>
          <w:rFonts w:asciiTheme="minorHAnsi" w:hAnsiTheme="minorHAnsi" w:cstheme="minorHAnsi"/>
          <w:sz w:val="24"/>
          <w:szCs w:val="24"/>
        </w:rPr>
      </w:pPr>
      <w:r>
        <w:rPr>
          <w:rFonts w:asciiTheme="minorHAnsi" w:hAnsiTheme="minorHAnsi" w:cstheme="minorHAnsi"/>
          <w:sz w:val="24"/>
          <w:szCs w:val="24"/>
        </w:rPr>
        <w:t>message admins and freelancer</w:t>
      </w:r>
    </w:p>
    <w:p w14:paraId="37854B76" w14:textId="773B8F7D" w:rsidR="009F4E66" w:rsidRDefault="009F4E66" w:rsidP="009F4E66">
      <w:pPr>
        <w:pStyle w:val="ListParagraph"/>
        <w:numPr>
          <w:ilvl w:val="0"/>
          <w:numId w:val="15"/>
        </w:numPr>
        <w:tabs>
          <w:tab w:val="left" w:pos="7815"/>
        </w:tabs>
        <w:rPr>
          <w:rFonts w:asciiTheme="minorHAnsi" w:hAnsiTheme="minorHAnsi" w:cstheme="minorHAnsi"/>
          <w:sz w:val="24"/>
          <w:szCs w:val="24"/>
        </w:rPr>
      </w:pPr>
      <w:r>
        <w:rPr>
          <w:rFonts w:asciiTheme="minorHAnsi" w:hAnsiTheme="minorHAnsi" w:cstheme="minorHAnsi"/>
          <w:sz w:val="24"/>
          <w:szCs w:val="24"/>
        </w:rPr>
        <w:t>edit profile</w:t>
      </w:r>
    </w:p>
    <w:p w14:paraId="42FC9C1B" w14:textId="45A7DDDF" w:rsidR="009F4E66" w:rsidRDefault="009F4E66" w:rsidP="009F4E66">
      <w:pPr>
        <w:pStyle w:val="ListParagraph"/>
        <w:numPr>
          <w:ilvl w:val="0"/>
          <w:numId w:val="15"/>
        </w:numPr>
        <w:tabs>
          <w:tab w:val="left" w:pos="7815"/>
        </w:tabs>
        <w:rPr>
          <w:rFonts w:asciiTheme="minorHAnsi" w:hAnsiTheme="minorHAnsi" w:cstheme="minorHAnsi"/>
          <w:sz w:val="24"/>
          <w:szCs w:val="24"/>
        </w:rPr>
      </w:pPr>
      <w:r>
        <w:rPr>
          <w:rFonts w:asciiTheme="minorHAnsi" w:hAnsiTheme="minorHAnsi" w:cstheme="minorHAnsi"/>
          <w:sz w:val="24"/>
          <w:szCs w:val="24"/>
        </w:rPr>
        <w:t>change password</w:t>
      </w:r>
    </w:p>
    <w:p w14:paraId="53F789A7" w14:textId="5E9FADA5" w:rsidR="009F4E66" w:rsidRDefault="009F4E66" w:rsidP="009F4E66">
      <w:pPr>
        <w:pStyle w:val="ListParagraph"/>
        <w:numPr>
          <w:ilvl w:val="0"/>
          <w:numId w:val="15"/>
        </w:numPr>
        <w:tabs>
          <w:tab w:val="left" w:pos="7815"/>
        </w:tabs>
        <w:rPr>
          <w:rFonts w:asciiTheme="minorHAnsi" w:hAnsiTheme="minorHAnsi" w:cstheme="minorHAnsi"/>
          <w:sz w:val="24"/>
          <w:szCs w:val="24"/>
        </w:rPr>
      </w:pPr>
      <w:r>
        <w:rPr>
          <w:rFonts w:asciiTheme="minorHAnsi" w:hAnsiTheme="minorHAnsi" w:cstheme="minorHAnsi"/>
          <w:sz w:val="24"/>
          <w:szCs w:val="24"/>
        </w:rPr>
        <w:t xml:space="preserve">login </w:t>
      </w:r>
    </w:p>
    <w:p w14:paraId="07742422" w14:textId="4004055E" w:rsidR="00AD51F5" w:rsidRPr="00AD51F5" w:rsidRDefault="009F4E66" w:rsidP="00AD51F5">
      <w:pPr>
        <w:pStyle w:val="ListParagraph"/>
        <w:numPr>
          <w:ilvl w:val="0"/>
          <w:numId w:val="15"/>
        </w:numPr>
        <w:tabs>
          <w:tab w:val="left" w:pos="7815"/>
        </w:tabs>
        <w:rPr>
          <w:rFonts w:asciiTheme="minorHAnsi" w:hAnsiTheme="minorHAnsi" w:cstheme="minorHAnsi"/>
          <w:sz w:val="24"/>
          <w:szCs w:val="24"/>
        </w:rPr>
      </w:pPr>
      <w:r>
        <w:rPr>
          <w:rFonts w:asciiTheme="minorHAnsi" w:hAnsiTheme="minorHAnsi" w:cstheme="minorHAnsi"/>
          <w:sz w:val="24"/>
          <w:szCs w:val="24"/>
        </w:rPr>
        <w:t>logout</w:t>
      </w:r>
    </w:p>
    <w:p w14:paraId="682E61D3" w14:textId="43AC4CAB" w:rsidR="005F7516" w:rsidRDefault="005F7516" w:rsidP="008E4978">
      <w:pPr>
        <w:tabs>
          <w:tab w:val="left" w:pos="7815"/>
        </w:tabs>
        <w:rPr>
          <w:rFonts w:asciiTheme="minorHAnsi" w:hAnsiTheme="minorHAnsi" w:cstheme="minorHAnsi"/>
          <w:b/>
          <w:bCs/>
          <w:sz w:val="28"/>
          <w:szCs w:val="28"/>
        </w:rPr>
      </w:pPr>
      <w:r>
        <w:rPr>
          <w:rFonts w:asciiTheme="minorHAnsi" w:hAnsiTheme="minorHAnsi" w:cstheme="minorHAnsi"/>
          <w:b/>
          <w:bCs/>
          <w:sz w:val="28"/>
          <w:szCs w:val="28"/>
        </w:rPr>
        <w:t>9.6.2 Freelancer guide</w:t>
      </w:r>
    </w:p>
    <w:p w14:paraId="30B2FDBA" w14:textId="5DBCA7BB" w:rsidR="008E4978" w:rsidRDefault="008E4978" w:rsidP="008E4978">
      <w:pPr>
        <w:tabs>
          <w:tab w:val="left" w:pos="7815"/>
        </w:tabs>
        <w:rPr>
          <w:rFonts w:asciiTheme="minorHAnsi" w:hAnsiTheme="minorHAnsi" w:cstheme="minorHAnsi"/>
          <w:b/>
          <w:bCs/>
          <w:sz w:val="28"/>
          <w:szCs w:val="28"/>
        </w:rPr>
      </w:pPr>
    </w:p>
    <w:p w14:paraId="499C2CAF" w14:textId="77777777" w:rsidR="005F7516" w:rsidRPr="009F4E66" w:rsidRDefault="005F7516" w:rsidP="005F7516">
      <w:pPr>
        <w:tabs>
          <w:tab w:val="left" w:pos="7815"/>
        </w:tabs>
        <w:rPr>
          <w:rFonts w:asciiTheme="minorHAnsi" w:hAnsiTheme="minorHAnsi" w:cstheme="minorHAnsi"/>
          <w:sz w:val="28"/>
          <w:szCs w:val="28"/>
          <w:u w:val="single"/>
        </w:rPr>
      </w:pPr>
      <w:r w:rsidRPr="009F4E66">
        <w:rPr>
          <w:rFonts w:asciiTheme="minorHAnsi" w:hAnsiTheme="minorHAnsi" w:cstheme="minorHAnsi"/>
          <w:sz w:val="28"/>
          <w:szCs w:val="28"/>
          <w:u w:val="single"/>
        </w:rPr>
        <w:t>First page:</w:t>
      </w:r>
    </w:p>
    <w:p w14:paraId="076B036E" w14:textId="77777777" w:rsidR="005F7516" w:rsidRPr="007861AA" w:rsidRDefault="005F7516" w:rsidP="005F7516">
      <w:pPr>
        <w:tabs>
          <w:tab w:val="left" w:pos="7815"/>
        </w:tabs>
        <w:rPr>
          <w:rFonts w:asciiTheme="minorHAnsi" w:hAnsiTheme="minorHAnsi" w:cstheme="minorHAnsi"/>
          <w:sz w:val="28"/>
          <w:szCs w:val="28"/>
        </w:rPr>
      </w:pPr>
      <w:r w:rsidRPr="007861AA">
        <w:rPr>
          <w:rFonts w:asciiTheme="minorHAnsi" w:hAnsiTheme="minorHAnsi" w:cstheme="minorHAnsi"/>
          <w:sz w:val="28"/>
          <w:szCs w:val="28"/>
        </w:rPr>
        <w:t>The first page you will see will be asking you to choose if you’re a freelancer or admin</w:t>
      </w:r>
    </w:p>
    <w:p w14:paraId="2F6F3BE0" w14:textId="3C7B9440" w:rsidR="005F7516" w:rsidRPr="007861AA" w:rsidRDefault="005F7516" w:rsidP="005F7516">
      <w:pPr>
        <w:tabs>
          <w:tab w:val="left" w:pos="7815"/>
        </w:tabs>
        <w:rPr>
          <w:rFonts w:asciiTheme="minorHAnsi" w:hAnsiTheme="minorHAnsi" w:cstheme="minorHAnsi"/>
          <w:sz w:val="28"/>
          <w:szCs w:val="28"/>
        </w:rPr>
      </w:pPr>
      <w:r w:rsidRPr="007861AA">
        <w:rPr>
          <w:rFonts w:asciiTheme="minorHAnsi" w:hAnsiTheme="minorHAnsi" w:cstheme="minorHAnsi"/>
          <w:sz w:val="28"/>
          <w:szCs w:val="28"/>
        </w:rPr>
        <w:t xml:space="preserve">Choose </w:t>
      </w:r>
      <w:r>
        <w:rPr>
          <w:rFonts w:asciiTheme="minorHAnsi" w:hAnsiTheme="minorHAnsi" w:cstheme="minorHAnsi"/>
          <w:sz w:val="28"/>
          <w:szCs w:val="28"/>
        </w:rPr>
        <w:t>freelancer</w:t>
      </w:r>
      <w:r w:rsidRPr="007861AA">
        <w:rPr>
          <w:rFonts w:asciiTheme="minorHAnsi" w:hAnsiTheme="minorHAnsi" w:cstheme="minorHAnsi"/>
          <w:sz w:val="28"/>
          <w:szCs w:val="28"/>
        </w:rPr>
        <w:t xml:space="preserve"> and it will take you to log in page</w:t>
      </w:r>
    </w:p>
    <w:p w14:paraId="5958BA98" w14:textId="77777777" w:rsidR="005F7516" w:rsidRDefault="005F7516" w:rsidP="005F7516">
      <w:pPr>
        <w:tabs>
          <w:tab w:val="left" w:pos="7815"/>
        </w:tabs>
        <w:rPr>
          <w:rFonts w:asciiTheme="minorHAnsi" w:hAnsiTheme="minorHAnsi" w:cstheme="minorHAnsi"/>
          <w:b/>
          <w:bCs/>
          <w:sz w:val="28"/>
          <w:szCs w:val="28"/>
        </w:rPr>
      </w:pPr>
    </w:p>
    <w:p w14:paraId="3BFB383A" w14:textId="77777777" w:rsidR="005F7516" w:rsidRPr="009F4E66" w:rsidRDefault="005F7516" w:rsidP="005F7516">
      <w:pPr>
        <w:tabs>
          <w:tab w:val="left" w:pos="7815"/>
        </w:tabs>
        <w:rPr>
          <w:rFonts w:asciiTheme="minorHAnsi" w:hAnsiTheme="minorHAnsi" w:cstheme="minorHAnsi"/>
          <w:sz w:val="28"/>
          <w:szCs w:val="28"/>
          <w:u w:val="single"/>
        </w:rPr>
      </w:pPr>
      <w:r w:rsidRPr="009F4E66">
        <w:rPr>
          <w:rFonts w:asciiTheme="minorHAnsi" w:hAnsiTheme="minorHAnsi" w:cstheme="minorHAnsi"/>
          <w:sz w:val="28"/>
          <w:szCs w:val="28"/>
          <w:u w:val="single"/>
        </w:rPr>
        <w:t>Log in page:</w:t>
      </w:r>
    </w:p>
    <w:p w14:paraId="2FA8EF33" w14:textId="77777777" w:rsidR="005F7516" w:rsidRPr="009F4E66" w:rsidRDefault="005F7516" w:rsidP="005F7516">
      <w:pPr>
        <w:tabs>
          <w:tab w:val="left" w:pos="7815"/>
        </w:tabs>
        <w:rPr>
          <w:rFonts w:asciiTheme="minorHAnsi" w:hAnsiTheme="minorHAnsi" w:cstheme="minorHAnsi"/>
          <w:sz w:val="28"/>
          <w:szCs w:val="28"/>
        </w:rPr>
      </w:pPr>
      <w:r w:rsidRPr="009F4E66">
        <w:rPr>
          <w:rFonts w:asciiTheme="minorHAnsi" w:hAnsiTheme="minorHAnsi" w:cstheme="minorHAnsi"/>
          <w:sz w:val="28"/>
          <w:szCs w:val="28"/>
        </w:rPr>
        <w:t>Enter you credentials here. For the sake of testing, you can use these credentials:</w:t>
      </w:r>
    </w:p>
    <w:p w14:paraId="7EED411A" w14:textId="27FEC22D" w:rsidR="005F7516" w:rsidRPr="009F4E66" w:rsidRDefault="005F7516" w:rsidP="005F7516">
      <w:pPr>
        <w:tabs>
          <w:tab w:val="left" w:pos="7815"/>
        </w:tabs>
        <w:rPr>
          <w:rFonts w:asciiTheme="minorHAnsi" w:hAnsiTheme="minorHAnsi" w:cstheme="minorHAnsi"/>
          <w:b/>
          <w:bCs/>
          <w:sz w:val="44"/>
          <w:szCs w:val="44"/>
        </w:rPr>
      </w:pPr>
      <w:r w:rsidRPr="009F4E66">
        <w:rPr>
          <w:rFonts w:asciiTheme="minorHAnsi" w:hAnsiTheme="minorHAnsi" w:cstheme="minorHAnsi"/>
          <w:b/>
          <w:bCs/>
          <w:sz w:val="44"/>
          <w:szCs w:val="44"/>
        </w:rPr>
        <w:t xml:space="preserve">username: </w:t>
      </w:r>
      <w:proofErr w:type="spellStart"/>
      <w:r w:rsidRPr="009F4E66">
        <w:rPr>
          <w:rFonts w:asciiTheme="minorHAnsi" w:hAnsiTheme="minorHAnsi" w:cstheme="minorHAnsi"/>
          <w:b/>
          <w:bCs/>
          <w:sz w:val="44"/>
          <w:szCs w:val="44"/>
        </w:rPr>
        <w:t>slide</w:t>
      </w:r>
      <w:r>
        <w:rPr>
          <w:rFonts w:asciiTheme="minorHAnsi" w:hAnsiTheme="minorHAnsi" w:cstheme="minorHAnsi"/>
          <w:b/>
          <w:bCs/>
          <w:sz w:val="44"/>
          <w:szCs w:val="44"/>
        </w:rPr>
        <w:t>_freelancer</w:t>
      </w:r>
      <w:proofErr w:type="spellEnd"/>
    </w:p>
    <w:p w14:paraId="297B95A4" w14:textId="5ACCE818" w:rsidR="008E4978" w:rsidRPr="005F7516" w:rsidRDefault="005F7516" w:rsidP="008E4978">
      <w:pPr>
        <w:tabs>
          <w:tab w:val="left" w:pos="7815"/>
        </w:tabs>
        <w:rPr>
          <w:rFonts w:asciiTheme="minorHAnsi" w:hAnsiTheme="minorHAnsi" w:cstheme="minorHAnsi"/>
          <w:b/>
          <w:bCs/>
          <w:sz w:val="44"/>
          <w:szCs w:val="44"/>
        </w:rPr>
      </w:pPr>
      <w:r>
        <w:rPr>
          <w:rFonts w:asciiTheme="minorHAnsi" w:hAnsiTheme="minorHAnsi" w:cstheme="minorHAnsi"/>
          <w:b/>
          <w:bCs/>
          <w:sz w:val="44"/>
          <w:szCs w:val="44"/>
        </w:rPr>
        <w:t>p</w:t>
      </w:r>
      <w:r w:rsidRPr="009F4E66">
        <w:rPr>
          <w:rFonts w:asciiTheme="minorHAnsi" w:hAnsiTheme="minorHAnsi" w:cstheme="minorHAnsi"/>
          <w:b/>
          <w:bCs/>
          <w:sz w:val="44"/>
          <w:szCs w:val="44"/>
        </w:rPr>
        <w:t>assword: slide</w:t>
      </w:r>
      <w:r>
        <w:rPr>
          <w:rFonts w:asciiTheme="minorHAnsi" w:hAnsiTheme="minorHAnsi" w:cstheme="minorHAnsi"/>
          <w:b/>
          <w:bCs/>
          <w:sz w:val="44"/>
          <w:szCs w:val="44"/>
        </w:rPr>
        <w:t>_freelancer</w:t>
      </w:r>
      <w:r w:rsidRPr="009F4E66">
        <w:rPr>
          <w:rFonts w:asciiTheme="minorHAnsi" w:hAnsiTheme="minorHAnsi" w:cstheme="minorHAnsi"/>
          <w:b/>
          <w:bCs/>
          <w:sz w:val="44"/>
          <w:szCs w:val="44"/>
        </w:rPr>
        <w:t>123</w:t>
      </w:r>
    </w:p>
    <w:p w14:paraId="7AE4AA7A" w14:textId="316D0EDF" w:rsidR="008E4978" w:rsidRDefault="008E4978" w:rsidP="008E4978">
      <w:pPr>
        <w:tabs>
          <w:tab w:val="left" w:pos="7815"/>
        </w:tabs>
        <w:rPr>
          <w:rFonts w:asciiTheme="minorHAnsi" w:hAnsiTheme="minorHAnsi" w:cstheme="minorHAnsi"/>
          <w:b/>
          <w:bCs/>
          <w:sz w:val="28"/>
          <w:szCs w:val="28"/>
        </w:rPr>
      </w:pPr>
    </w:p>
    <w:p w14:paraId="66848F35" w14:textId="77777777" w:rsidR="005F7516" w:rsidRPr="009F4E66" w:rsidRDefault="005F7516" w:rsidP="005F7516">
      <w:pPr>
        <w:tabs>
          <w:tab w:val="left" w:pos="7815"/>
        </w:tabs>
        <w:rPr>
          <w:rFonts w:asciiTheme="minorHAnsi" w:hAnsiTheme="minorHAnsi" w:cstheme="minorHAnsi"/>
          <w:sz w:val="28"/>
          <w:szCs w:val="28"/>
          <w:u w:val="single"/>
        </w:rPr>
      </w:pPr>
      <w:r w:rsidRPr="009F4E66">
        <w:rPr>
          <w:rFonts w:asciiTheme="minorHAnsi" w:hAnsiTheme="minorHAnsi" w:cstheme="minorHAnsi"/>
          <w:sz w:val="28"/>
          <w:szCs w:val="28"/>
          <w:u w:val="single"/>
        </w:rPr>
        <w:t>home page:</w:t>
      </w:r>
    </w:p>
    <w:p w14:paraId="0676C2D1" w14:textId="3F28A13B" w:rsidR="005F7516" w:rsidRDefault="005F7516" w:rsidP="005F7516">
      <w:pPr>
        <w:tabs>
          <w:tab w:val="left" w:pos="7815"/>
        </w:tabs>
        <w:rPr>
          <w:rFonts w:asciiTheme="minorHAnsi" w:hAnsiTheme="minorHAnsi" w:cstheme="minorHAnsi"/>
          <w:sz w:val="28"/>
          <w:szCs w:val="28"/>
        </w:rPr>
      </w:pPr>
      <w:r>
        <w:rPr>
          <w:rFonts w:asciiTheme="minorHAnsi" w:hAnsiTheme="minorHAnsi" w:cstheme="minorHAnsi"/>
          <w:sz w:val="28"/>
          <w:szCs w:val="28"/>
        </w:rPr>
        <w:t>Here you will see a general overview and some statistics about your performance as a freelancer in VTE.</w:t>
      </w:r>
    </w:p>
    <w:p w14:paraId="3FE040ED" w14:textId="19279B9E" w:rsidR="008E4978" w:rsidRDefault="008E4978" w:rsidP="008E4978">
      <w:pPr>
        <w:tabs>
          <w:tab w:val="left" w:pos="7815"/>
        </w:tabs>
        <w:rPr>
          <w:rFonts w:asciiTheme="minorHAnsi" w:hAnsiTheme="minorHAnsi" w:cstheme="minorHAnsi"/>
          <w:b/>
          <w:bCs/>
          <w:sz w:val="28"/>
          <w:szCs w:val="28"/>
        </w:rPr>
      </w:pPr>
    </w:p>
    <w:p w14:paraId="1F89B5DF" w14:textId="663E3EB2" w:rsidR="008E4978" w:rsidRPr="005F7516" w:rsidRDefault="005F7516" w:rsidP="008E4978">
      <w:pPr>
        <w:tabs>
          <w:tab w:val="left" w:pos="7815"/>
        </w:tabs>
        <w:rPr>
          <w:rFonts w:asciiTheme="minorHAnsi" w:hAnsiTheme="minorHAnsi" w:cstheme="minorHAnsi"/>
          <w:sz w:val="28"/>
          <w:szCs w:val="28"/>
          <w:u w:val="single"/>
        </w:rPr>
      </w:pPr>
      <w:r w:rsidRPr="005F7516">
        <w:rPr>
          <w:rFonts w:asciiTheme="minorHAnsi" w:hAnsiTheme="minorHAnsi" w:cstheme="minorHAnsi"/>
          <w:sz w:val="28"/>
          <w:szCs w:val="28"/>
          <w:u w:val="single"/>
        </w:rPr>
        <w:t>Tasks page:</w:t>
      </w:r>
    </w:p>
    <w:p w14:paraId="7CF8156B" w14:textId="43243CD6" w:rsidR="005F7516" w:rsidRDefault="005F7516" w:rsidP="008E4978">
      <w:pPr>
        <w:tabs>
          <w:tab w:val="left" w:pos="7815"/>
        </w:tabs>
        <w:rPr>
          <w:rFonts w:asciiTheme="minorHAnsi" w:hAnsiTheme="minorHAnsi" w:cstheme="minorHAnsi"/>
          <w:sz w:val="28"/>
          <w:szCs w:val="28"/>
        </w:rPr>
      </w:pPr>
      <w:r>
        <w:rPr>
          <w:rFonts w:asciiTheme="minorHAnsi" w:hAnsiTheme="minorHAnsi" w:cstheme="minorHAnsi"/>
          <w:sz w:val="28"/>
          <w:szCs w:val="28"/>
        </w:rPr>
        <w:t>Here you will see the tasks you are assigned to do and will have the option to mark them as complete.</w:t>
      </w:r>
    </w:p>
    <w:p w14:paraId="603EB854" w14:textId="77777777" w:rsidR="005F7516" w:rsidRPr="005F7516" w:rsidRDefault="005F7516" w:rsidP="008E4978">
      <w:pPr>
        <w:tabs>
          <w:tab w:val="left" w:pos="7815"/>
        </w:tabs>
        <w:rPr>
          <w:rFonts w:asciiTheme="minorHAnsi" w:hAnsiTheme="minorHAnsi" w:cstheme="minorHAnsi"/>
          <w:sz w:val="28"/>
          <w:szCs w:val="28"/>
        </w:rPr>
      </w:pPr>
    </w:p>
    <w:p w14:paraId="4DE91B00" w14:textId="4BFB6D9A" w:rsidR="008E4978" w:rsidRPr="005F7516" w:rsidRDefault="005F7516" w:rsidP="008E4978">
      <w:pPr>
        <w:tabs>
          <w:tab w:val="left" w:pos="7815"/>
        </w:tabs>
        <w:rPr>
          <w:rFonts w:asciiTheme="minorHAnsi" w:hAnsiTheme="minorHAnsi" w:cstheme="minorHAnsi"/>
          <w:sz w:val="28"/>
          <w:szCs w:val="28"/>
          <w:u w:val="single"/>
        </w:rPr>
      </w:pPr>
      <w:r w:rsidRPr="005F7516">
        <w:rPr>
          <w:rFonts w:asciiTheme="minorHAnsi" w:hAnsiTheme="minorHAnsi" w:cstheme="minorHAnsi"/>
          <w:sz w:val="28"/>
          <w:szCs w:val="28"/>
          <w:u w:val="single"/>
        </w:rPr>
        <w:t>Messages page:</w:t>
      </w:r>
    </w:p>
    <w:p w14:paraId="43C35D8E" w14:textId="22C113AE" w:rsidR="008E4978" w:rsidRPr="005F7516" w:rsidRDefault="005F7516" w:rsidP="008E4978">
      <w:pPr>
        <w:tabs>
          <w:tab w:val="left" w:pos="7815"/>
        </w:tabs>
        <w:rPr>
          <w:rFonts w:asciiTheme="minorHAnsi" w:hAnsiTheme="minorHAnsi" w:cstheme="minorHAnsi"/>
          <w:sz w:val="28"/>
          <w:szCs w:val="28"/>
        </w:rPr>
      </w:pPr>
      <w:r w:rsidRPr="005F7516">
        <w:rPr>
          <w:rFonts w:asciiTheme="minorHAnsi" w:hAnsiTheme="minorHAnsi" w:cstheme="minorHAnsi"/>
          <w:sz w:val="28"/>
          <w:szCs w:val="28"/>
        </w:rPr>
        <w:t>Here you will see a list of admins that you can send a message to.</w:t>
      </w:r>
      <w:r>
        <w:rPr>
          <w:rFonts w:asciiTheme="minorHAnsi" w:hAnsiTheme="minorHAnsi" w:cstheme="minorHAnsi"/>
          <w:sz w:val="28"/>
          <w:szCs w:val="28"/>
        </w:rPr>
        <w:t xml:space="preserve"> And you will also see your inbox.</w:t>
      </w:r>
    </w:p>
    <w:p w14:paraId="5D1CA1C0" w14:textId="2E762BF3" w:rsidR="008E4978" w:rsidRDefault="008E4978" w:rsidP="008E4978">
      <w:pPr>
        <w:tabs>
          <w:tab w:val="left" w:pos="7815"/>
        </w:tabs>
        <w:rPr>
          <w:rFonts w:asciiTheme="minorHAnsi" w:hAnsiTheme="minorHAnsi" w:cstheme="minorHAnsi"/>
          <w:b/>
          <w:bCs/>
          <w:sz w:val="28"/>
          <w:szCs w:val="28"/>
        </w:rPr>
      </w:pPr>
    </w:p>
    <w:p w14:paraId="762B7672" w14:textId="641CAEE2" w:rsidR="005F7516" w:rsidRDefault="005F7516" w:rsidP="005F7516">
      <w:pPr>
        <w:tabs>
          <w:tab w:val="left" w:pos="7815"/>
        </w:tabs>
        <w:rPr>
          <w:rFonts w:asciiTheme="minorHAnsi" w:hAnsiTheme="minorHAnsi" w:cstheme="minorHAnsi"/>
          <w:sz w:val="28"/>
          <w:szCs w:val="28"/>
        </w:rPr>
      </w:pPr>
      <w:r w:rsidRPr="009F4E66">
        <w:rPr>
          <w:rFonts w:asciiTheme="minorHAnsi" w:hAnsiTheme="minorHAnsi" w:cstheme="minorHAnsi"/>
          <w:sz w:val="28"/>
          <w:szCs w:val="28"/>
          <w:u w:val="single"/>
        </w:rPr>
        <w:t>Change password page:</w:t>
      </w:r>
      <w:r>
        <w:rPr>
          <w:rFonts w:asciiTheme="minorHAnsi" w:hAnsiTheme="minorHAnsi" w:cstheme="minorHAnsi"/>
          <w:sz w:val="28"/>
          <w:szCs w:val="28"/>
          <w:u w:val="single"/>
        </w:rPr>
        <w:br/>
      </w:r>
      <w:r w:rsidRPr="009F4E66">
        <w:rPr>
          <w:rFonts w:asciiTheme="minorHAnsi" w:hAnsiTheme="minorHAnsi" w:cstheme="minorHAnsi"/>
          <w:sz w:val="28"/>
          <w:szCs w:val="28"/>
        </w:rPr>
        <w:t>here you will have the ability to change your password.</w:t>
      </w:r>
    </w:p>
    <w:p w14:paraId="3B6E088A" w14:textId="074A7A51" w:rsidR="005F7516" w:rsidRDefault="005F7516" w:rsidP="005F7516">
      <w:pPr>
        <w:tabs>
          <w:tab w:val="left" w:pos="7815"/>
        </w:tabs>
        <w:rPr>
          <w:rFonts w:asciiTheme="minorHAnsi" w:hAnsiTheme="minorHAnsi" w:cstheme="minorHAnsi"/>
          <w:sz w:val="28"/>
          <w:szCs w:val="28"/>
        </w:rPr>
      </w:pPr>
    </w:p>
    <w:p w14:paraId="4F432348" w14:textId="70C4C2C7" w:rsidR="005F7516" w:rsidRPr="005F7516" w:rsidRDefault="005F7516" w:rsidP="005F7516">
      <w:pPr>
        <w:tabs>
          <w:tab w:val="left" w:pos="7815"/>
        </w:tabs>
        <w:rPr>
          <w:rFonts w:asciiTheme="minorHAnsi" w:hAnsiTheme="minorHAnsi" w:cstheme="minorHAnsi"/>
          <w:sz w:val="28"/>
          <w:szCs w:val="28"/>
          <w:u w:val="single"/>
        </w:rPr>
      </w:pPr>
      <w:r w:rsidRPr="005F7516">
        <w:rPr>
          <w:rFonts w:asciiTheme="minorHAnsi" w:hAnsiTheme="minorHAnsi" w:cstheme="minorHAnsi"/>
          <w:sz w:val="28"/>
          <w:szCs w:val="28"/>
          <w:u w:val="single"/>
        </w:rPr>
        <w:t>Profile details page:</w:t>
      </w:r>
    </w:p>
    <w:p w14:paraId="4771508B" w14:textId="61D245CE" w:rsidR="005F7516" w:rsidRDefault="005F7516" w:rsidP="005F7516">
      <w:pPr>
        <w:tabs>
          <w:tab w:val="left" w:pos="7815"/>
        </w:tabs>
        <w:rPr>
          <w:rFonts w:asciiTheme="minorHAnsi" w:hAnsiTheme="minorHAnsi" w:cstheme="minorHAnsi"/>
          <w:b/>
          <w:bCs/>
          <w:sz w:val="28"/>
          <w:szCs w:val="28"/>
        </w:rPr>
      </w:pPr>
      <w:r>
        <w:rPr>
          <w:rFonts w:asciiTheme="minorHAnsi" w:hAnsiTheme="minorHAnsi" w:cstheme="minorHAnsi"/>
          <w:sz w:val="28"/>
          <w:szCs w:val="28"/>
        </w:rPr>
        <w:t>Here you will see your account details such as name username and the roles you are assigned etc.</w:t>
      </w:r>
    </w:p>
    <w:p w14:paraId="7C6BDA5D" w14:textId="77777777" w:rsidR="005F7516" w:rsidRDefault="005F7516" w:rsidP="005F7516">
      <w:pPr>
        <w:tabs>
          <w:tab w:val="left" w:pos="7815"/>
        </w:tabs>
        <w:rPr>
          <w:rFonts w:asciiTheme="minorHAnsi" w:hAnsiTheme="minorHAnsi" w:cstheme="minorHAnsi"/>
          <w:b/>
          <w:bCs/>
          <w:sz w:val="28"/>
          <w:szCs w:val="28"/>
        </w:rPr>
      </w:pPr>
    </w:p>
    <w:p w14:paraId="50A511CD" w14:textId="77777777" w:rsidR="005F7516" w:rsidRDefault="005F7516" w:rsidP="005F7516">
      <w:pPr>
        <w:tabs>
          <w:tab w:val="left" w:pos="7815"/>
        </w:tabs>
        <w:rPr>
          <w:rFonts w:asciiTheme="minorHAnsi" w:hAnsiTheme="minorHAnsi" w:cstheme="minorHAnsi"/>
          <w:sz w:val="28"/>
          <w:szCs w:val="28"/>
          <w:u w:val="single"/>
        </w:rPr>
      </w:pPr>
      <w:r w:rsidRPr="009F4E66">
        <w:rPr>
          <w:rFonts w:asciiTheme="minorHAnsi" w:hAnsiTheme="minorHAnsi" w:cstheme="minorHAnsi"/>
          <w:sz w:val="28"/>
          <w:szCs w:val="28"/>
          <w:u w:val="single"/>
        </w:rPr>
        <w:t>Edit profile page</w:t>
      </w:r>
      <w:r>
        <w:rPr>
          <w:rFonts w:asciiTheme="minorHAnsi" w:hAnsiTheme="minorHAnsi" w:cstheme="minorHAnsi"/>
          <w:sz w:val="28"/>
          <w:szCs w:val="28"/>
          <w:u w:val="single"/>
        </w:rPr>
        <w:t>:</w:t>
      </w:r>
    </w:p>
    <w:p w14:paraId="67A8D497" w14:textId="77777777" w:rsidR="005F7516" w:rsidRPr="009F4E66" w:rsidRDefault="005F7516" w:rsidP="005F7516">
      <w:pPr>
        <w:tabs>
          <w:tab w:val="left" w:pos="7815"/>
        </w:tabs>
        <w:rPr>
          <w:rFonts w:asciiTheme="minorHAnsi" w:hAnsiTheme="minorHAnsi" w:cstheme="minorHAnsi"/>
          <w:sz w:val="28"/>
          <w:szCs w:val="28"/>
        </w:rPr>
      </w:pPr>
      <w:r w:rsidRPr="009F4E66">
        <w:rPr>
          <w:rFonts w:asciiTheme="minorHAnsi" w:hAnsiTheme="minorHAnsi" w:cstheme="minorHAnsi"/>
          <w:sz w:val="28"/>
          <w:szCs w:val="28"/>
        </w:rPr>
        <w:t>Here you will have the ability to edit your profile.</w:t>
      </w:r>
    </w:p>
    <w:p w14:paraId="0680E405" w14:textId="19B84605" w:rsidR="008E4978" w:rsidRDefault="008E4978" w:rsidP="008E4978">
      <w:pPr>
        <w:tabs>
          <w:tab w:val="left" w:pos="7815"/>
        </w:tabs>
        <w:rPr>
          <w:rFonts w:asciiTheme="minorHAnsi" w:hAnsiTheme="minorHAnsi" w:cstheme="minorHAnsi"/>
          <w:b/>
          <w:bCs/>
          <w:sz w:val="28"/>
          <w:szCs w:val="28"/>
        </w:rPr>
      </w:pPr>
    </w:p>
    <w:p w14:paraId="4D62FC1E" w14:textId="696EDD9E" w:rsidR="008E4978" w:rsidRDefault="008E4978" w:rsidP="008E4978">
      <w:pPr>
        <w:tabs>
          <w:tab w:val="left" w:pos="7815"/>
        </w:tabs>
        <w:rPr>
          <w:rFonts w:asciiTheme="minorHAnsi" w:hAnsiTheme="minorHAnsi" w:cstheme="minorHAnsi"/>
          <w:b/>
          <w:bCs/>
          <w:sz w:val="28"/>
          <w:szCs w:val="28"/>
        </w:rPr>
      </w:pPr>
    </w:p>
    <w:p w14:paraId="2C11D886" w14:textId="754EB5E5" w:rsidR="005F7516" w:rsidRDefault="005F7516" w:rsidP="008E4978">
      <w:pPr>
        <w:tabs>
          <w:tab w:val="left" w:pos="7815"/>
        </w:tabs>
        <w:rPr>
          <w:rFonts w:asciiTheme="minorHAnsi" w:hAnsiTheme="minorHAnsi" w:cstheme="minorHAnsi"/>
          <w:b/>
          <w:bCs/>
          <w:sz w:val="28"/>
          <w:szCs w:val="28"/>
        </w:rPr>
      </w:pPr>
      <w:r>
        <w:rPr>
          <w:rFonts w:asciiTheme="minorHAnsi" w:hAnsiTheme="minorHAnsi" w:cstheme="minorHAnsi"/>
          <w:b/>
          <w:bCs/>
          <w:sz w:val="28"/>
          <w:szCs w:val="28"/>
        </w:rPr>
        <w:t>Overall features for freelancers:</w:t>
      </w:r>
    </w:p>
    <w:p w14:paraId="7248916B" w14:textId="2E1E01F7" w:rsidR="005F7516" w:rsidRDefault="005F7516" w:rsidP="005F7516">
      <w:pPr>
        <w:pStyle w:val="ListParagraph"/>
        <w:numPr>
          <w:ilvl w:val="0"/>
          <w:numId w:val="16"/>
        </w:numPr>
        <w:tabs>
          <w:tab w:val="left" w:pos="7815"/>
        </w:tabs>
        <w:rPr>
          <w:rFonts w:asciiTheme="minorHAnsi" w:hAnsiTheme="minorHAnsi" w:cstheme="minorHAnsi"/>
          <w:sz w:val="24"/>
          <w:szCs w:val="24"/>
        </w:rPr>
      </w:pPr>
      <w:r>
        <w:rPr>
          <w:rFonts w:asciiTheme="minorHAnsi" w:hAnsiTheme="minorHAnsi" w:cstheme="minorHAnsi"/>
          <w:sz w:val="24"/>
          <w:szCs w:val="24"/>
        </w:rPr>
        <w:t>log in</w:t>
      </w:r>
    </w:p>
    <w:p w14:paraId="503E1FE5" w14:textId="5B292960" w:rsidR="005F7516" w:rsidRDefault="005F7516" w:rsidP="005F7516">
      <w:pPr>
        <w:pStyle w:val="ListParagraph"/>
        <w:numPr>
          <w:ilvl w:val="0"/>
          <w:numId w:val="16"/>
        </w:numPr>
        <w:tabs>
          <w:tab w:val="left" w:pos="7815"/>
        </w:tabs>
        <w:rPr>
          <w:rFonts w:asciiTheme="minorHAnsi" w:hAnsiTheme="minorHAnsi" w:cstheme="minorHAnsi"/>
          <w:sz w:val="24"/>
          <w:szCs w:val="24"/>
        </w:rPr>
      </w:pPr>
      <w:r>
        <w:rPr>
          <w:rFonts w:asciiTheme="minorHAnsi" w:hAnsiTheme="minorHAnsi" w:cstheme="minorHAnsi"/>
          <w:sz w:val="24"/>
          <w:szCs w:val="24"/>
        </w:rPr>
        <w:t>view tasks</w:t>
      </w:r>
    </w:p>
    <w:p w14:paraId="55252B14" w14:textId="59B474FD" w:rsidR="005F7516" w:rsidRDefault="005F7516" w:rsidP="005F7516">
      <w:pPr>
        <w:pStyle w:val="ListParagraph"/>
        <w:numPr>
          <w:ilvl w:val="0"/>
          <w:numId w:val="16"/>
        </w:numPr>
        <w:tabs>
          <w:tab w:val="left" w:pos="7815"/>
        </w:tabs>
        <w:rPr>
          <w:rFonts w:asciiTheme="minorHAnsi" w:hAnsiTheme="minorHAnsi" w:cstheme="minorHAnsi"/>
          <w:sz w:val="24"/>
          <w:szCs w:val="24"/>
        </w:rPr>
      </w:pPr>
      <w:r>
        <w:rPr>
          <w:rFonts w:asciiTheme="minorHAnsi" w:hAnsiTheme="minorHAnsi" w:cstheme="minorHAnsi"/>
          <w:sz w:val="24"/>
          <w:szCs w:val="24"/>
        </w:rPr>
        <w:t>mark as complete</w:t>
      </w:r>
    </w:p>
    <w:p w14:paraId="7AF8FB01" w14:textId="652C492B" w:rsidR="005F7516" w:rsidRDefault="005F7516" w:rsidP="005F7516">
      <w:pPr>
        <w:pStyle w:val="ListParagraph"/>
        <w:numPr>
          <w:ilvl w:val="0"/>
          <w:numId w:val="16"/>
        </w:numPr>
        <w:tabs>
          <w:tab w:val="left" w:pos="7815"/>
        </w:tabs>
        <w:rPr>
          <w:rFonts w:asciiTheme="minorHAnsi" w:hAnsiTheme="minorHAnsi" w:cstheme="minorHAnsi"/>
          <w:sz w:val="24"/>
          <w:szCs w:val="24"/>
        </w:rPr>
      </w:pPr>
      <w:r>
        <w:rPr>
          <w:rFonts w:asciiTheme="minorHAnsi" w:hAnsiTheme="minorHAnsi" w:cstheme="minorHAnsi"/>
          <w:sz w:val="24"/>
          <w:szCs w:val="24"/>
        </w:rPr>
        <w:t>see and send messages</w:t>
      </w:r>
    </w:p>
    <w:p w14:paraId="6EFFD075" w14:textId="19536B11" w:rsidR="005F7516" w:rsidRDefault="005F7516" w:rsidP="005F7516">
      <w:pPr>
        <w:pStyle w:val="ListParagraph"/>
        <w:numPr>
          <w:ilvl w:val="0"/>
          <w:numId w:val="16"/>
        </w:numPr>
        <w:tabs>
          <w:tab w:val="left" w:pos="7815"/>
        </w:tabs>
        <w:rPr>
          <w:rFonts w:asciiTheme="minorHAnsi" w:hAnsiTheme="minorHAnsi" w:cstheme="minorHAnsi"/>
          <w:sz w:val="24"/>
          <w:szCs w:val="24"/>
        </w:rPr>
      </w:pPr>
      <w:r>
        <w:rPr>
          <w:rFonts w:asciiTheme="minorHAnsi" w:hAnsiTheme="minorHAnsi" w:cstheme="minorHAnsi"/>
          <w:sz w:val="24"/>
          <w:szCs w:val="24"/>
        </w:rPr>
        <w:t>change password</w:t>
      </w:r>
    </w:p>
    <w:p w14:paraId="303F264C" w14:textId="345D6071" w:rsidR="005F7516" w:rsidRDefault="005F7516" w:rsidP="005F7516">
      <w:pPr>
        <w:pStyle w:val="ListParagraph"/>
        <w:numPr>
          <w:ilvl w:val="0"/>
          <w:numId w:val="16"/>
        </w:numPr>
        <w:tabs>
          <w:tab w:val="left" w:pos="7815"/>
        </w:tabs>
        <w:rPr>
          <w:rFonts w:asciiTheme="minorHAnsi" w:hAnsiTheme="minorHAnsi" w:cstheme="minorHAnsi"/>
          <w:sz w:val="24"/>
          <w:szCs w:val="24"/>
        </w:rPr>
      </w:pPr>
      <w:r>
        <w:rPr>
          <w:rFonts w:asciiTheme="minorHAnsi" w:hAnsiTheme="minorHAnsi" w:cstheme="minorHAnsi"/>
          <w:sz w:val="24"/>
          <w:szCs w:val="24"/>
        </w:rPr>
        <w:t>edit profile</w:t>
      </w:r>
    </w:p>
    <w:p w14:paraId="7D49A4D7" w14:textId="10773112" w:rsidR="005F7516" w:rsidRDefault="005F7516" w:rsidP="005F7516">
      <w:pPr>
        <w:pStyle w:val="ListParagraph"/>
        <w:numPr>
          <w:ilvl w:val="0"/>
          <w:numId w:val="16"/>
        </w:numPr>
        <w:tabs>
          <w:tab w:val="left" w:pos="7815"/>
        </w:tabs>
        <w:rPr>
          <w:rFonts w:asciiTheme="minorHAnsi" w:hAnsiTheme="minorHAnsi" w:cstheme="minorHAnsi"/>
          <w:sz w:val="24"/>
          <w:szCs w:val="24"/>
        </w:rPr>
      </w:pPr>
      <w:r>
        <w:rPr>
          <w:rFonts w:asciiTheme="minorHAnsi" w:hAnsiTheme="minorHAnsi" w:cstheme="minorHAnsi"/>
          <w:sz w:val="24"/>
          <w:szCs w:val="24"/>
        </w:rPr>
        <w:t>view profile</w:t>
      </w:r>
    </w:p>
    <w:p w14:paraId="00399C57" w14:textId="63AECBB4" w:rsidR="005F7516" w:rsidRPr="005F7516" w:rsidRDefault="005F7516" w:rsidP="005F7516">
      <w:pPr>
        <w:pStyle w:val="ListParagraph"/>
        <w:numPr>
          <w:ilvl w:val="0"/>
          <w:numId w:val="16"/>
        </w:numPr>
        <w:tabs>
          <w:tab w:val="left" w:pos="7815"/>
        </w:tabs>
        <w:rPr>
          <w:rFonts w:asciiTheme="minorHAnsi" w:hAnsiTheme="minorHAnsi" w:cstheme="minorHAnsi"/>
          <w:sz w:val="24"/>
          <w:szCs w:val="24"/>
        </w:rPr>
      </w:pPr>
      <w:r>
        <w:rPr>
          <w:rFonts w:asciiTheme="minorHAnsi" w:hAnsiTheme="minorHAnsi" w:cstheme="minorHAnsi"/>
          <w:sz w:val="24"/>
          <w:szCs w:val="24"/>
        </w:rPr>
        <w:t>log out</w:t>
      </w:r>
    </w:p>
    <w:p w14:paraId="50E1D0DD" w14:textId="51BB6A24" w:rsidR="008E4978" w:rsidRDefault="008E4978" w:rsidP="008E4978">
      <w:pPr>
        <w:tabs>
          <w:tab w:val="left" w:pos="7815"/>
        </w:tabs>
        <w:rPr>
          <w:rFonts w:asciiTheme="minorHAnsi" w:hAnsiTheme="minorHAnsi" w:cstheme="minorHAnsi"/>
          <w:b/>
          <w:bCs/>
          <w:sz w:val="28"/>
          <w:szCs w:val="28"/>
        </w:rPr>
      </w:pPr>
      <w:r>
        <w:rPr>
          <w:rFonts w:asciiTheme="minorHAnsi" w:hAnsiTheme="minorHAnsi" w:cstheme="minorHAnsi"/>
          <w:b/>
          <w:bCs/>
          <w:sz w:val="28"/>
          <w:szCs w:val="28"/>
        </w:rPr>
        <w:t>9.7 Configuration management screenshots</w:t>
      </w:r>
    </w:p>
    <w:p w14:paraId="385122FD" w14:textId="1515425C" w:rsidR="008E4978" w:rsidRDefault="005F7516" w:rsidP="008E4978">
      <w:pPr>
        <w:tabs>
          <w:tab w:val="left" w:pos="7815"/>
        </w:tabs>
        <w:rPr>
          <w:rFonts w:asciiTheme="minorHAnsi" w:hAnsiTheme="minorHAnsi" w:cstheme="minorHAnsi"/>
          <w:sz w:val="28"/>
          <w:szCs w:val="28"/>
        </w:rPr>
      </w:pPr>
      <w:r w:rsidRPr="005F7516">
        <w:rPr>
          <w:rFonts w:asciiTheme="minorHAnsi" w:hAnsiTheme="minorHAnsi" w:cstheme="minorHAnsi"/>
          <w:sz w:val="28"/>
          <w:szCs w:val="28"/>
        </w:rPr>
        <w:lastRenderedPageBreak/>
        <w:t>I used git and GitHub to track all and any changes I made to the system and track all the features.</w:t>
      </w:r>
    </w:p>
    <w:p w14:paraId="6B9F7911" w14:textId="77777777" w:rsidR="005F7516" w:rsidRPr="005F7516" w:rsidRDefault="005F7516" w:rsidP="008E4978">
      <w:pPr>
        <w:tabs>
          <w:tab w:val="left" w:pos="7815"/>
        </w:tabs>
        <w:rPr>
          <w:rFonts w:asciiTheme="minorHAnsi" w:hAnsiTheme="minorHAnsi" w:cstheme="minorHAnsi"/>
          <w:sz w:val="28"/>
          <w:szCs w:val="28"/>
        </w:rPr>
      </w:pPr>
    </w:p>
    <w:p w14:paraId="47359A96" w14:textId="559900D8" w:rsidR="005F7516" w:rsidRDefault="005F7516" w:rsidP="008E4978">
      <w:pPr>
        <w:tabs>
          <w:tab w:val="left" w:pos="7815"/>
        </w:tabs>
        <w:rPr>
          <w:rFonts w:asciiTheme="minorHAnsi" w:hAnsiTheme="minorHAnsi" w:cstheme="minorHAnsi"/>
          <w:b/>
          <w:bCs/>
          <w:sz w:val="28"/>
          <w:szCs w:val="28"/>
        </w:rPr>
      </w:pPr>
      <w:r>
        <w:rPr>
          <w:rFonts w:asciiTheme="minorHAnsi" w:hAnsiTheme="minorHAnsi" w:cstheme="minorHAnsi"/>
          <w:b/>
          <w:bCs/>
          <w:sz w:val="28"/>
          <w:szCs w:val="28"/>
        </w:rPr>
        <w:t>Screenshot evidence for root directory</w:t>
      </w:r>
    </w:p>
    <w:p w14:paraId="1945A480" w14:textId="36FB1E7F" w:rsidR="005F7516" w:rsidRDefault="005F7516" w:rsidP="008E4978">
      <w:pPr>
        <w:tabs>
          <w:tab w:val="left" w:pos="7815"/>
        </w:tabs>
        <w:rPr>
          <w:rFonts w:asciiTheme="minorHAnsi" w:hAnsiTheme="minorHAnsi" w:cstheme="minorHAnsi"/>
          <w:b/>
          <w:bCs/>
          <w:sz w:val="28"/>
          <w:szCs w:val="28"/>
        </w:rPr>
      </w:pPr>
      <w:r>
        <w:rPr>
          <w:noProof/>
        </w:rPr>
        <w:drawing>
          <wp:inline distT="0" distB="0" distL="0" distR="0" wp14:anchorId="5ACDCE0B" wp14:editId="36E9C580">
            <wp:extent cx="5972175" cy="17907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l="6831" t="4489" r="44677" b="73726"/>
                    <a:stretch/>
                  </pic:blipFill>
                  <pic:spPr bwMode="auto">
                    <a:xfrm>
                      <a:off x="0" y="0"/>
                      <a:ext cx="5977662" cy="1792345"/>
                    </a:xfrm>
                    <a:prstGeom prst="rect">
                      <a:avLst/>
                    </a:prstGeom>
                    <a:ln>
                      <a:noFill/>
                    </a:ln>
                    <a:extLst>
                      <a:ext uri="{53640926-AAD7-44D8-BBD7-CCE9431645EC}">
                        <a14:shadowObscured xmlns:a14="http://schemas.microsoft.com/office/drawing/2010/main"/>
                      </a:ext>
                    </a:extLst>
                  </pic:spPr>
                </pic:pic>
              </a:graphicData>
            </a:graphic>
          </wp:inline>
        </w:drawing>
      </w:r>
    </w:p>
    <w:p w14:paraId="47C35AC1" w14:textId="2C7D788E" w:rsidR="008E4978" w:rsidRDefault="008E4978" w:rsidP="008E4978">
      <w:pPr>
        <w:tabs>
          <w:tab w:val="left" w:pos="7815"/>
        </w:tabs>
        <w:rPr>
          <w:rFonts w:asciiTheme="minorHAnsi" w:hAnsiTheme="minorHAnsi" w:cstheme="minorHAnsi"/>
          <w:b/>
          <w:bCs/>
          <w:sz w:val="28"/>
          <w:szCs w:val="28"/>
        </w:rPr>
      </w:pPr>
    </w:p>
    <w:p w14:paraId="64869C47" w14:textId="3FCF1C60" w:rsidR="008E4978" w:rsidRDefault="005F7516" w:rsidP="008E4978">
      <w:pPr>
        <w:tabs>
          <w:tab w:val="left" w:pos="7815"/>
        </w:tabs>
        <w:rPr>
          <w:rFonts w:asciiTheme="minorHAnsi" w:hAnsiTheme="minorHAnsi" w:cstheme="minorHAnsi"/>
          <w:b/>
          <w:bCs/>
          <w:sz w:val="28"/>
          <w:szCs w:val="28"/>
        </w:rPr>
      </w:pPr>
      <w:r>
        <w:rPr>
          <w:rFonts w:asciiTheme="minorHAnsi" w:hAnsiTheme="minorHAnsi" w:cstheme="minorHAnsi"/>
          <w:b/>
          <w:bCs/>
          <w:sz w:val="28"/>
          <w:szCs w:val="28"/>
        </w:rPr>
        <w:t xml:space="preserve">Client directory </w:t>
      </w:r>
    </w:p>
    <w:p w14:paraId="07805AEE" w14:textId="18203206" w:rsidR="005F7516" w:rsidRDefault="005F7516" w:rsidP="008E4978">
      <w:pPr>
        <w:tabs>
          <w:tab w:val="left" w:pos="7815"/>
        </w:tabs>
        <w:rPr>
          <w:rFonts w:asciiTheme="minorHAnsi" w:hAnsiTheme="minorHAnsi" w:cstheme="minorHAnsi"/>
          <w:b/>
          <w:bCs/>
          <w:sz w:val="28"/>
          <w:szCs w:val="28"/>
        </w:rPr>
      </w:pPr>
      <w:r>
        <w:rPr>
          <w:noProof/>
        </w:rPr>
        <w:drawing>
          <wp:inline distT="0" distB="0" distL="0" distR="0" wp14:anchorId="262BC5FB" wp14:editId="77C4B8AD">
            <wp:extent cx="6518910" cy="24955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l="6684" t="5281" r="43563" b="58018"/>
                    <a:stretch/>
                  </pic:blipFill>
                  <pic:spPr bwMode="auto">
                    <a:xfrm>
                      <a:off x="0" y="0"/>
                      <a:ext cx="6532141" cy="2500615"/>
                    </a:xfrm>
                    <a:prstGeom prst="rect">
                      <a:avLst/>
                    </a:prstGeom>
                    <a:ln>
                      <a:noFill/>
                    </a:ln>
                    <a:extLst>
                      <a:ext uri="{53640926-AAD7-44D8-BBD7-CCE9431645EC}">
                        <a14:shadowObscured xmlns:a14="http://schemas.microsoft.com/office/drawing/2010/main"/>
                      </a:ext>
                    </a:extLst>
                  </pic:spPr>
                </pic:pic>
              </a:graphicData>
            </a:graphic>
          </wp:inline>
        </w:drawing>
      </w:r>
    </w:p>
    <w:p w14:paraId="22D5B4FD" w14:textId="7B8D23D9" w:rsidR="008E4978" w:rsidRDefault="008E4978" w:rsidP="008E4978">
      <w:pPr>
        <w:tabs>
          <w:tab w:val="left" w:pos="7815"/>
        </w:tabs>
        <w:rPr>
          <w:rFonts w:asciiTheme="minorHAnsi" w:hAnsiTheme="minorHAnsi" w:cstheme="minorHAnsi"/>
          <w:b/>
          <w:bCs/>
          <w:sz w:val="28"/>
          <w:szCs w:val="28"/>
        </w:rPr>
      </w:pPr>
    </w:p>
    <w:p w14:paraId="70A54925" w14:textId="1F4AC717" w:rsidR="008E4978" w:rsidRDefault="005F7516" w:rsidP="008E4978">
      <w:pPr>
        <w:tabs>
          <w:tab w:val="left" w:pos="7815"/>
        </w:tabs>
        <w:rPr>
          <w:rFonts w:asciiTheme="minorHAnsi" w:hAnsiTheme="minorHAnsi" w:cstheme="minorHAnsi"/>
          <w:b/>
          <w:bCs/>
          <w:sz w:val="28"/>
          <w:szCs w:val="28"/>
        </w:rPr>
      </w:pPr>
      <w:r>
        <w:rPr>
          <w:rFonts w:asciiTheme="minorHAnsi" w:hAnsiTheme="minorHAnsi" w:cstheme="minorHAnsi"/>
          <w:b/>
          <w:bCs/>
          <w:sz w:val="28"/>
          <w:szCs w:val="28"/>
        </w:rPr>
        <w:t>Server directory</w:t>
      </w:r>
    </w:p>
    <w:p w14:paraId="12C4825E" w14:textId="162115B1" w:rsidR="005F7516" w:rsidRDefault="005F7516" w:rsidP="008E4978">
      <w:pPr>
        <w:tabs>
          <w:tab w:val="left" w:pos="7815"/>
        </w:tabs>
        <w:rPr>
          <w:rFonts w:asciiTheme="minorHAnsi" w:hAnsiTheme="minorHAnsi" w:cstheme="minorHAnsi"/>
          <w:b/>
          <w:bCs/>
          <w:sz w:val="28"/>
          <w:szCs w:val="28"/>
        </w:rPr>
      </w:pPr>
      <w:r>
        <w:rPr>
          <w:noProof/>
        </w:rPr>
        <w:drawing>
          <wp:inline distT="0" distB="0" distL="0" distR="0" wp14:anchorId="0E49D6BC" wp14:editId="1FEED81F">
            <wp:extent cx="6518910" cy="3200192"/>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l="6237" t="5017" r="44753" b="52209"/>
                    <a:stretch/>
                  </pic:blipFill>
                  <pic:spPr bwMode="auto">
                    <a:xfrm>
                      <a:off x="0" y="0"/>
                      <a:ext cx="6530836" cy="3206047"/>
                    </a:xfrm>
                    <a:prstGeom prst="rect">
                      <a:avLst/>
                    </a:prstGeom>
                    <a:ln>
                      <a:noFill/>
                    </a:ln>
                    <a:extLst>
                      <a:ext uri="{53640926-AAD7-44D8-BBD7-CCE9431645EC}">
                        <a14:shadowObscured xmlns:a14="http://schemas.microsoft.com/office/drawing/2010/main"/>
                      </a:ext>
                    </a:extLst>
                  </pic:spPr>
                </pic:pic>
              </a:graphicData>
            </a:graphic>
          </wp:inline>
        </w:drawing>
      </w:r>
    </w:p>
    <w:p w14:paraId="1EC277A0" w14:textId="4C4D9F22" w:rsidR="008E4978" w:rsidRDefault="000F54E0" w:rsidP="008E4978">
      <w:pPr>
        <w:tabs>
          <w:tab w:val="left" w:pos="7815"/>
        </w:tabs>
        <w:rPr>
          <w:rFonts w:asciiTheme="minorHAnsi" w:hAnsiTheme="minorHAnsi" w:cstheme="minorHAnsi"/>
          <w:b/>
          <w:bCs/>
          <w:sz w:val="28"/>
          <w:szCs w:val="28"/>
        </w:rPr>
      </w:pPr>
      <w:r>
        <w:rPr>
          <w:rFonts w:asciiTheme="minorHAnsi" w:hAnsiTheme="minorHAnsi" w:cstheme="minorHAnsi"/>
          <w:b/>
          <w:bCs/>
          <w:sz w:val="28"/>
          <w:szCs w:val="28"/>
        </w:rPr>
        <w:t>Server directory expanded</w:t>
      </w:r>
    </w:p>
    <w:p w14:paraId="12DE4A21" w14:textId="58D52BFF" w:rsidR="000F54E0" w:rsidRDefault="000F54E0" w:rsidP="008E4978">
      <w:pPr>
        <w:tabs>
          <w:tab w:val="left" w:pos="7815"/>
        </w:tabs>
        <w:rPr>
          <w:rFonts w:asciiTheme="minorHAnsi" w:hAnsiTheme="minorHAnsi" w:cstheme="minorHAnsi"/>
          <w:b/>
          <w:bCs/>
          <w:sz w:val="28"/>
          <w:szCs w:val="28"/>
        </w:rPr>
      </w:pPr>
      <w:r>
        <w:rPr>
          <w:noProof/>
        </w:rPr>
        <w:lastRenderedPageBreak/>
        <w:drawing>
          <wp:inline distT="0" distB="0" distL="0" distR="0" wp14:anchorId="0505C176" wp14:editId="01BF0D61">
            <wp:extent cx="6105525" cy="92487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l="3119" t="8977" r="76535" b="6002"/>
                    <a:stretch/>
                  </pic:blipFill>
                  <pic:spPr bwMode="auto">
                    <a:xfrm>
                      <a:off x="0" y="0"/>
                      <a:ext cx="6105525" cy="9248775"/>
                    </a:xfrm>
                    <a:prstGeom prst="rect">
                      <a:avLst/>
                    </a:prstGeom>
                    <a:ln>
                      <a:noFill/>
                    </a:ln>
                    <a:extLst>
                      <a:ext uri="{53640926-AAD7-44D8-BBD7-CCE9431645EC}">
                        <a14:shadowObscured xmlns:a14="http://schemas.microsoft.com/office/drawing/2010/main"/>
                      </a:ext>
                    </a:extLst>
                  </pic:spPr>
                </pic:pic>
              </a:graphicData>
            </a:graphic>
          </wp:inline>
        </w:drawing>
      </w:r>
    </w:p>
    <w:p w14:paraId="6CD434EA" w14:textId="23FEE0E8" w:rsidR="008E4978" w:rsidRDefault="008E4978" w:rsidP="008E4978">
      <w:pPr>
        <w:tabs>
          <w:tab w:val="left" w:pos="7815"/>
        </w:tabs>
        <w:rPr>
          <w:rFonts w:asciiTheme="minorHAnsi" w:hAnsiTheme="minorHAnsi" w:cstheme="minorHAnsi"/>
          <w:b/>
          <w:bCs/>
          <w:sz w:val="28"/>
          <w:szCs w:val="28"/>
        </w:rPr>
      </w:pPr>
    </w:p>
    <w:p w14:paraId="3D648031" w14:textId="0237FA70" w:rsidR="000F54E0" w:rsidRDefault="000F54E0" w:rsidP="008E4978">
      <w:pPr>
        <w:tabs>
          <w:tab w:val="left" w:pos="7815"/>
        </w:tabs>
        <w:rPr>
          <w:rFonts w:asciiTheme="minorHAnsi" w:hAnsiTheme="minorHAnsi" w:cstheme="minorHAnsi"/>
          <w:b/>
          <w:bCs/>
          <w:sz w:val="28"/>
          <w:szCs w:val="28"/>
        </w:rPr>
      </w:pPr>
      <w:r>
        <w:rPr>
          <w:rFonts w:asciiTheme="minorHAnsi" w:hAnsiTheme="minorHAnsi" w:cstheme="minorHAnsi"/>
          <w:b/>
          <w:bCs/>
          <w:sz w:val="28"/>
          <w:szCs w:val="28"/>
        </w:rPr>
        <w:lastRenderedPageBreak/>
        <w:t>Client directory expanded</w:t>
      </w:r>
    </w:p>
    <w:p w14:paraId="5F734EB4" w14:textId="690464CD" w:rsidR="008E4978" w:rsidRDefault="00177353" w:rsidP="008E4978">
      <w:pPr>
        <w:tabs>
          <w:tab w:val="left" w:pos="7815"/>
        </w:tabs>
        <w:rPr>
          <w:rFonts w:asciiTheme="minorHAnsi" w:hAnsiTheme="minorHAnsi" w:cstheme="minorHAnsi"/>
          <w:b/>
          <w:bCs/>
          <w:sz w:val="28"/>
          <w:szCs w:val="28"/>
        </w:rPr>
      </w:pPr>
      <w:r>
        <w:rPr>
          <w:noProof/>
        </w:rPr>
        <w:drawing>
          <wp:inline distT="0" distB="0" distL="0" distR="0" wp14:anchorId="689BE915" wp14:editId="07E37E34">
            <wp:extent cx="6200775" cy="86010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r="74604" b="2642"/>
                    <a:stretch/>
                  </pic:blipFill>
                  <pic:spPr bwMode="auto">
                    <a:xfrm>
                      <a:off x="0" y="0"/>
                      <a:ext cx="6200775" cy="8601075"/>
                    </a:xfrm>
                    <a:prstGeom prst="rect">
                      <a:avLst/>
                    </a:prstGeom>
                    <a:ln>
                      <a:noFill/>
                    </a:ln>
                    <a:extLst>
                      <a:ext uri="{53640926-AAD7-44D8-BBD7-CCE9431645EC}">
                        <a14:shadowObscured xmlns:a14="http://schemas.microsoft.com/office/drawing/2010/main"/>
                      </a:ext>
                    </a:extLst>
                  </pic:spPr>
                </pic:pic>
              </a:graphicData>
            </a:graphic>
          </wp:inline>
        </w:drawing>
      </w:r>
    </w:p>
    <w:p w14:paraId="28EBCC5A" w14:textId="790B70A8" w:rsidR="008E4978" w:rsidRDefault="008E4978" w:rsidP="008E4978">
      <w:pPr>
        <w:tabs>
          <w:tab w:val="left" w:pos="7815"/>
        </w:tabs>
        <w:rPr>
          <w:rFonts w:asciiTheme="minorHAnsi" w:hAnsiTheme="minorHAnsi" w:cstheme="minorHAnsi"/>
          <w:b/>
          <w:bCs/>
          <w:sz w:val="28"/>
          <w:szCs w:val="28"/>
        </w:rPr>
      </w:pPr>
    </w:p>
    <w:p w14:paraId="46EDE6AD" w14:textId="2FB74840" w:rsidR="008E4978" w:rsidRDefault="008E4978" w:rsidP="008E4978">
      <w:pPr>
        <w:tabs>
          <w:tab w:val="left" w:pos="7815"/>
        </w:tabs>
        <w:rPr>
          <w:rFonts w:asciiTheme="minorHAnsi" w:hAnsiTheme="minorHAnsi" w:cstheme="minorHAnsi"/>
          <w:b/>
          <w:bCs/>
          <w:sz w:val="28"/>
          <w:szCs w:val="28"/>
        </w:rPr>
      </w:pPr>
    </w:p>
    <w:p w14:paraId="76985743" w14:textId="32700732" w:rsidR="00177353" w:rsidRDefault="00177353" w:rsidP="008E4978">
      <w:pPr>
        <w:tabs>
          <w:tab w:val="left" w:pos="7815"/>
        </w:tabs>
        <w:rPr>
          <w:rFonts w:asciiTheme="minorHAnsi" w:hAnsiTheme="minorHAnsi" w:cstheme="minorHAnsi"/>
          <w:b/>
          <w:bCs/>
          <w:sz w:val="28"/>
          <w:szCs w:val="28"/>
        </w:rPr>
      </w:pPr>
      <w:r>
        <w:rPr>
          <w:rFonts w:asciiTheme="minorHAnsi" w:hAnsiTheme="minorHAnsi" w:cstheme="minorHAnsi"/>
          <w:b/>
          <w:bCs/>
          <w:sz w:val="28"/>
          <w:szCs w:val="28"/>
        </w:rPr>
        <w:t>Screenshot of a few previous commits</w:t>
      </w:r>
    </w:p>
    <w:p w14:paraId="5BE7E1D9" w14:textId="08DFF1A3" w:rsidR="00177353" w:rsidRDefault="00177353" w:rsidP="008E4978">
      <w:pPr>
        <w:tabs>
          <w:tab w:val="left" w:pos="7815"/>
        </w:tabs>
        <w:rPr>
          <w:rFonts w:asciiTheme="minorHAnsi" w:hAnsiTheme="minorHAnsi" w:cstheme="minorHAnsi"/>
          <w:b/>
          <w:bCs/>
          <w:sz w:val="28"/>
          <w:szCs w:val="28"/>
        </w:rPr>
      </w:pPr>
      <w:r>
        <w:rPr>
          <w:noProof/>
        </w:rPr>
        <w:lastRenderedPageBreak/>
        <w:drawing>
          <wp:inline distT="0" distB="0" distL="0" distR="0" wp14:anchorId="1245AEE4" wp14:editId="1A07233D">
            <wp:extent cx="6237605" cy="41814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l="23762" t="20595" r="41223" b="20949"/>
                    <a:stretch/>
                  </pic:blipFill>
                  <pic:spPr bwMode="auto">
                    <a:xfrm>
                      <a:off x="0" y="0"/>
                      <a:ext cx="6246477" cy="4187422"/>
                    </a:xfrm>
                    <a:prstGeom prst="rect">
                      <a:avLst/>
                    </a:prstGeom>
                    <a:ln>
                      <a:noFill/>
                    </a:ln>
                    <a:extLst>
                      <a:ext uri="{53640926-AAD7-44D8-BBD7-CCE9431645EC}">
                        <a14:shadowObscured xmlns:a14="http://schemas.microsoft.com/office/drawing/2010/main"/>
                      </a:ext>
                    </a:extLst>
                  </pic:spPr>
                </pic:pic>
              </a:graphicData>
            </a:graphic>
          </wp:inline>
        </w:drawing>
      </w:r>
    </w:p>
    <w:p w14:paraId="687F6160" w14:textId="79C79B21" w:rsidR="008E4978" w:rsidRDefault="008E4978" w:rsidP="008E4978">
      <w:pPr>
        <w:tabs>
          <w:tab w:val="left" w:pos="7815"/>
        </w:tabs>
        <w:rPr>
          <w:rFonts w:asciiTheme="minorHAnsi" w:hAnsiTheme="minorHAnsi" w:cstheme="minorHAnsi"/>
          <w:b/>
          <w:bCs/>
          <w:sz w:val="28"/>
          <w:szCs w:val="28"/>
        </w:rPr>
      </w:pPr>
    </w:p>
    <w:p w14:paraId="79973978" w14:textId="6D28C78C" w:rsidR="008E4978" w:rsidRDefault="00177353" w:rsidP="008E4978">
      <w:pPr>
        <w:tabs>
          <w:tab w:val="left" w:pos="7815"/>
        </w:tabs>
        <w:rPr>
          <w:rFonts w:asciiTheme="minorHAnsi" w:hAnsiTheme="minorHAnsi" w:cstheme="minorHAnsi"/>
          <w:b/>
          <w:bCs/>
          <w:sz w:val="28"/>
          <w:szCs w:val="28"/>
        </w:rPr>
      </w:pPr>
      <w:r>
        <w:rPr>
          <w:rFonts w:asciiTheme="minorHAnsi" w:hAnsiTheme="minorHAnsi" w:cstheme="minorHAnsi"/>
          <w:b/>
          <w:bCs/>
          <w:sz w:val="28"/>
          <w:szCs w:val="28"/>
        </w:rPr>
        <w:t>Final structure (system)</w:t>
      </w:r>
    </w:p>
    <w:p w14:paraId="32F24EAF" w14:textId="60256CA4" w:rsidR="008E4978" w:rsidRDefault="00177353" w:rsidP="008E4978">
      <w:pPr>
        <w:tabs>
          <w:tab w:val="left" w:pos="7815"/>
        </w:tabs>
        <w:rPr>
          <w:rFonts w:asciiTheme="minorHAnsi" w:hAnsiTheme="minorHAnsi" w:cstheme="minorHAnsi"/>
          <w:b/>
          <w:bCs/>
          <w:sz w:val="28"/>
          <w:szCs w:val="28"/>
        </w:rPr>
      </w:pPr>
      <w:r>
        <w:rPr>
          <w:noProof/>
        </w:rPr>
        <w:drawing>
          <wp:inline distT="0" distB="0" distL="0" distR="0" wp14:anchorId="22D4C754" wp14:editId="04ABAFA5">
            <wp:extent cx="6334125" cy="23907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l="5942" r="45173" b="74812"/>
                    <a:stretch/>
                  </pic:blipFill>
                  <pic:spPr bwMode="auto">
                    <a:xfrm>
                      <a:off x="0" y="0"/>
                      <a:ext cx="6340682" cy="2393250"/>
                    </a:xfrm>
                    <a:prstGeom prst="rect">
                      <a:avLst/>
                    </a:prstGeom>
                    <a:ln>
                      <a:noFill/>
                    </a:ln>
                    <a:extLst>
                      <a:ext uri="{53640926-AAD7-44D8-BBD7-CCE9431645EC}">
                        <a14:shadowObscured xmlns:a14="http://schemas.microsoft.com/office/drawing/2010/main"/>
                      </a:ext>
                    </a:extLst>
                  </pic:spPr>
                </pic:pic>
              </a:graphicData>
            </a:graphic>
          </wp:inline>
        </w:drawing>
      </w:r>
    </w:p>
    <w:p w14:paraId="5A3B0196" w14:textId="44563DD5" w:rsidR="008E4978" w:rsidRDefault="008E4978" w:rsidP="008E4978">
      <w:pPr>
        <w:tabs>
          <w:tab w:val="left" w:pos="7815"/>
        </w:tabs>
        <w:rPr>
          <w:rFonts w:asciiTheme="minorHAnsi" w:hAnsiTheme="minorHAnsi" w:cstheme="minorHAnsi"/>
          <w:b/>
          <w:bCs/>
          <w:sz w:val="28"/>
          <w:szCs w:val="28"/>
        </w:rPr>
      </w:pPr>
    </w:p>
    <w:p w14:paraId="3B8EF0D7" w14:textId="61C04A87" w:rsidR="00177353" w:rsidRDefault="00A6483D" w:rsidP="008E4978">
      <w:pPr>
        <w:tabs>
          <w:tab w:val="left" w:pos="7815"/>
        </w:tabs>
        <w:rPr>
          <w:rFonts w:asciiTheme="minorHAnsi" w:hAnsiTheme="minorHAnsi" w:cstheme="minorHAnsi"/>
          <w:b/>
          <w:bCs/>
          <w:sz w:val="28"/>
          <w:szCs w:val="28"/>
        </w:rPr>
      </w:pPr>
      <w:r>
        <w:rPr>
          <w:rFonts w:asciiTheme="minorHAnsi" w:hAnsiTheme="minorHAnsi" w:cstheme="minorHAnsi"/>
          <w:b/>
          <w:bCs/>
          <w:sz w:val="28"/>
          <w:szCs w:val="28"/>
        </w:rPr>
        <w:t>Final structure (documentation)</w:t>
      </w:r>
    </w:p>
    <w:p w14:paraId="28F80100" w14:textId="7980F7D2" w:rsidR="00A6483D" w:rsidRDefault="00A6483D" w:rsidP="008E4978">
      <w:pPr>
        <w:tabs>
          <w:tab w:val="left" w:pos="7815"/>
        </w:tabs>
        <w:rPr>
          <w:rFonts w:asciiTheme="minorHAnsi" w:hAnsiTheme="minorHAnsi" w:cstheme="minorHAnsi"/>
          <w:b/>
          <w:bCs/>
          <w:sz w:val="28"/>
          <w:szCs w:val="28"/>
        </w:rPr>
      </w:pPr>
      <w:r>
        <w:rPr>
          <w:noProof/>
        </w:rPr>
        <w:drawing>
          <wp:inline distT="0" distB="0" distL="0" distR="0" wp14:anchorId="63B01D03" wp14:editId="17D3785B">
            <wp:extent cx="6391275" cy="1824355"/>
            <wp:effectExtent l="0" t="0" r="9525"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l="7129" r="41040" b="70428"/>
                    <a:stretch/>
                  </pic:blipFill>
                  <pic:spPr bwMode="auto">
                    <a:xfrm>
                      <a:off x="0" y="0"/>
                      <a:ext cx="6391275" cy="1824355"/>
                    </a:xfrm>
                    <a:prstGeom prst="rect">
                      <a:avLst/>
                    </a:prstGeom>
                    <a:ln>
                      <a:noFill/>
                    </a:ln>
                    <a:extLst>
                      <a:ext uri="{53640926-AAD7-44D8-BBD7-CCE9431645EC}">
                        <a14:shadowObscured xmlns:a14="http://schemas.microsoft.com/office/drawing/2010/main"/>
                      </a:ext>
                    </a:extLst>
                  </pic:spPr>
                </pic:pic>
              </a:graphicData>
            </a:graphic>
          </wp:inline>
        </w:drawing>
      </w:r>
    </w:p>
    <w:p w14:paraId="1E67D953" w14:textId="11091960" w:rsidR="008E4978" w:rsidRDefault="008E4978" w:rsidP="008E4978">
      <w:pPr>
        <w:tabs>
          <w:tab w:val="left" w:pos="7815"/>
        </w:tabs>
        <w:rPr>
          <w:rFonts w:asciiTheme="minorHAnsi" w:hAnsiTheme="minorHAnsi" w:cstheme="minorHAnsi"/>
          <w:b/>
          <w:bCs/>
          <w:sz w:val="28"/>
          <w:szCs w:val="28"/>
        </w:rPr>
      </w:pPr>
    </w:p>
    <w:p w14:paraId="478FC75A" w14:textId="10A6C163" w:rsidR="008E4978" w:rsidRDefault="008E4978" w:rsidP="008E4978">
      <w:pPr>
        <w:tabs>
          <w:tab w:val="left" w:pos="7815"/>
        </w:tabs>
        <w:rPr>
          <w:rFonts w:asciiTheme="minorHAnsi" w:hAnsiTheme="minorHAnsi" w:cstheme="minorHAnsi"/>
          <w:b/>
          <w:bCs/>
          <w:sz w:val="28"/>
          <w:szCs w:val="28"/>
        </w:rPr>
      </w:pPr>
      <w:r>
        <w:rPr>
          <w:rFonts w:asciiTheme="minorHAnsi" w:hAnsiTheme="minorHAnsi" w:cstheme="minorHAnsi"/>
          <w:b/>
          <w:bCs/>
          <w:sz w:val="28"/>
          <w:szCs w:val="28"/>
        </w:rPr>
        <w:lastRenderedPageBreak/>
        <w:t xml:space="preserve">9.8 </w:t>
      </w:r>
      <w:r w:rsidR="00A6483D">
        <w:rPr>
          <w:rFonts w:asciiTheme="minorHAnsi" w:hAnsiTheme="minorHAnsi" w:cstheme="minorHAnsi"/>
          <w:b/>
          <w:bCs/>
          <w:sz w:val="28"/>
          <w:szCs w:val="28"/>
        </w:rPr>
        <w:t>System code</w:t>
      </w:r>
    </w:p>
    <w:p w14:paraId="0F2CA68E" w14:textId="201A087C" w:rsidR="00A6483D" w:rsidRDefault="00A6483D" w:rsidP="008E4978">
      <w:pPr>
        <w:tabs>
          <w:tab w:val="left" w:pos="7815"/>
        </w:tabs>
        <w:rPr>
          <w:rFonts w:asciiTheme="minorHAnsi" w:hAnsiTheme="minorHAnsi" w:cstheme="minorHAnsi"/>
          <w:sz w:val="28"/>
          <w:szCs w:val="28"/>
        </w:rPr>
      </w:pPr>
      <w:r>
        <w:rPr>
          <w:rFonts w:asciiTheme="minorHAnsi" w:hAnsiTheme="minorHAnsi" w:cstheme="minorHAnsi"/>
          <w:sz w:val="28"/>
          <w:szCs w:val="28"/>
        </w:rPr>
        <w:t xml:space="preserve">It is important to note that not all the code can be shown here as it is too much so it is best to open the system code in visual studio code and review it from there. Nevertheless, here </w:t>
      </w:r>
      <w:r w:rsidR="00A511F2">
        <w:rPr>
          <w:rFonts w:asciiTheme="minorHAnsi" w:hAnsiTheme="minorHAnsi" w:cstheme="minorHAnsi"/>
          <w:sz w:val="28"/>
          <w:szCs w:val="28"/>
        </w:rPr>
        <w:t>is</w:t>
      </w:r>
      <w:r>
        <w:rPr>
          <w:rFonts w:asciiTheme="minorHAnsi" w:hAnsiTheme="minorHAnsi" w:cstheme="minorHAnsi"/>
          <w:sz w:val="28"/>
          <w:szCs w:val="28"/>
        </w:rPr>
        <w:t xml:space="preserve"> the main server file </w:t>
      </w:r>
      <w:r w:rsidR="00A511F2">
        <w:rPr>
          <w:rFonts w:asciiTheme="minorHAnsi" w:hAnsiTheme="minorHAnsi" w:cstheme="minorHAnsi"/>
          <w:sz w:val="28"/>
          <w:szCs w:val="28"/>
        </w:rPr>
        <w:t>(server.js) from the backend.</w:t>
      </w:r>
      <w:r w:rsidR="0024187E">
        <w:rPr>
          <w:rFonts w:asciiTheme="minorHAnsi" w:hAnsiTheme="minorHAnsi" w:cstheme="minorHAnsi"/>
          <w:sz w:val="28"/>
          <w:szCs w:val="28"/>
        </w:rPr>
        <w:t xml:space="preserve"> Without this, the application would be rendered useless.</w:t>
      </w:r>
    </w:p>
    <w:p w14:paraId="038014DC" w14:textId="77777777" w:rsidR="00A511F2" w:rsidRPr="00A511F2" w:rsidRDefault="00A511F2" w:rsidP="00A511F2">
      <w:pPr>
        <w:shd w:val="clear" w:color="auto" w:fill="0D1117"/>
        <w:spacing w:line="330" w:lineRule="atLeast"/>
        <w:rPr>
          <w:rFonts w:ascii="Consolas" w:hAnsi="Consolas"/>
          <w:color w:val="E6EDF3"/>
          <w:sz w:val="24"/>
          <w:szCs w:val="24"/>
          <w:lang w:val="en-ZM" w:eastAsia="en-ZM"/>
        </w:rPr>
      </w:pPr>
      <w:r w:rsidRPr="00A511F2">
        <w:rPr>
          <w:rFonts w:ascii="Consolas" w:hAnsi="Consolas"/>
          <w:color w:val="FF7B72"/>
          <w:sz w:val="24"/>
          <w:szCs w:val="24"/>
          <w:lang w:val="en-ZM" w:eastAsia="en-ZM"/>
        </w:rPr>
        <w:t>const</w:t>
      </w:r>
      <w:r w:rsidRPr="00A511F2">
        <w:rPr>
          <w:rFonts w:ascii="Consolas" w:hAnsi="Consolas"/>
          <w:color w:val="E6EDF3"/>
          <w:sz w:val="24"/>
          <w:szCs w:val="24"/>
          <w:lang w:val="en-ZM" w:eastAsia="en-ZM"/>
        </w:rPr>
        <w:t xml:space="preserve"> </w:t>
      </w:r>
      <w:r w:rsidRPr="00A511F2">
        <w:rPr>
          <w:rFonts w:ascii="Consolas" w:hAnsi="Consolas"/>
          <w:color w:val="D2A8FF"/>
          <w:sz w:val="24"/>
          <w:szCs w:val="24"/>
          <w:lang w:val="en-ZM" w:eastAsia="en-ZM"/>
        </w:rPr>
        <w:t>express</w:t>
      </w:r>
      <w:r w:rsidRPr="00A511F2">
        <w:rPr>
          <w:rFonts w:ascii="Consolas" w:hAnsi="Consolas"/>
          <w:color w:val="E6EDF3"/>
          <w:sz w:val="24"/>
          <w:szCs w:val="24"/>
          <w:lang w:val="en-ZM" w:eastAsia="en-ZM"/>
        </w:rPr>
        <w:t xml:space="preserve"> </w:t>
      </w:r>
      <w:r w:rsidRPr="00A511F2">
        <w:rPr>
          <w:rFonts w:ascii="Consolas" w:hAnsi="Consolas"/>
          <w:color w:val="FF7B72"/>
          <w:sz w:val="24"/>
          <w:szCs w:val="24"/>
          <w:lang w:val="en-ZM" w:eastAsia="en-ZM"/>
        </w:rPr>
        <w:t>=</w:t>
      </w:r>
      <w:r w:rsidRPr="00A511F2">
        <w:rPr>
          <w:rFonts w:ascii="Consolas" w:hAnsi="Consolas"/>
          <w:color w:val="E6EDF3"/>
          <w:sz w:val="24"/>
          <w:szCs w:val="24"/>
          <w:lang w:val="en-ZM" w:eastAsia="en-ZM"/>
        </w:rPr>
        <w:t xml:space="preserve"> </w:t>
      </w:r>
      <w:r w:rsidRPr="00A511F2">
        <w:rPr>
          <w:rFonts w:ascii="Consolas" w:hAnsi="Consolas"/>
          <w:color w:val="D2A8FF"/>
          <w:sz w:val="24"/>
          <w:szCs w:val="24"/>
          <w:lang w:val="en-ZM" w:eastAsia="en-ZM"/>
        </w:rPr>
        <w:t>require</w:t>
      </w:r>
      <w:r w:rsidRPr="00A511F2">
        <w:rPr>
          <w:rFonts w:ascii="Consolas" w:hAnsi="Consolas"/>
          <w:color w:val="E6EDF3"/>
          <w:sz w:val="24"/>
          <w:szCs w:val="24"/>
          <w:lang w:val="en-ZM" w:eastAsia="en-ZM"/>
        </w:rPr>
        <w:t>(</w:t>
      </w:r>
      <w:r w:rsidRPr="00A511F2">
        <w:rPr>
          <w:rFonts w:ascii="Consolas" w:hAnsi="Consolas"/>
          <w:color w:val="A5D6FF"/>
          <w:sz w:val="24"/>
          <w:szCs w:val="24"/>
          <w:lang w:val="en-ZM" w:eastAsia="en-ZM"/>
        </w:rPr>
        <w:t>'express'</w:t>
      </w:r>
      <w:r w:rsidRPr="00A511F2">
        <w:rPr>
          <w:rFonts w:ascii="Consolas" w:hAnsi="Consolas"/>
          <w:color w:val="E6EDF3"/>
          <w:sz w:val="24"/>
          <w:szCs w:val="24"/>
          <w:lang w:val="en-ZM" w:eastAsia="en-ZM"/>
        </w:rPr>
        <w:t>);</w:t>
      </w:r>
    </w:p>
    <w:p w14:paraId="63ACF40B" w14:textId="77777777" w:rsidR="00A511F2" w:rsidRPr="00A511F2" w:rsidRDefault="00A511F2" w:rsidP="00A511F2">
      <w:pPr>
        <w:shd w:val="clear" w:color="auto" w:fill="0D1117"/>
        <w:spacing w:line="330" w:lineRule="atLeast"/>
        <w:rPr>
          <w:rFonts w:ascii="Consolas" w:hAnsi="Consolas"/>
          <w:color w:val="E6EDF3"/>
          <w:sz w:val="24"/>
          <w:szCs w:val="24"/>
          <w:lang w:val="en-ZM" w:eastAsia="en-ZM"/>
        </w:rPr>
      </w:pPr>
      <w:r w:rsidRPr="00A511F2">
        <w:rPr>
          <w:rFonts w:ascii="Consolas" w:hAnsi="Consolas"/>
          <w:color w:val="FF7B72"/>
          <w:sz w:val="24"/>
          <w:szCs w:val="24"/>
          <w:lang w:val="en-ZM" w:eastAsia="en-ZM"/>
        </w:rPr>
        <w:t>const</w:t>
      </w:r>
      <w:r w:rsidRPr="00A511F2">
        <w:rPr>
          <w:rFonts w:ascii="Consolas" w:hAnsi="Consolas"/>
          <w:color w:val="E6EDF3"/>
          <w:sz w:val="24"/>
          <w:szCs w:val="24"/>
          <w:lang w:val="en-ZM" w:eastAsia="en-ZM"/>
        </w:rPr>
        <w:t xml:space="preserve"> security </w:t>
      </w:r>
      <w:r w:rsidRPr="00A511F2">
        <w:rPr>
          <w:rFonts w:ascii="Consolas" w:hAnsi="Consolas"/>
          <w:color w:val="FF7B72"/>
          <w:sz w:val="24"/>
          <w:szCs w:val="24"/>
          <w:lang w:val="en-ZM" w:eastAsia="en-ZM"/>
        </w:rPr>
        <w:t>=</w:t>
      </w:r>
      <w:r w:rsidRPr="00A511F2">
        <w:rPr>
          <w:rFonts w:ascii="Consolas" w:hAnsi="Consolas"/>
          <w:color w:val="E6EDF3"/>
          <w:sz w:val="24"/>
          <w:szCs w:val="24"/>
          <w:lang w:val="en-ZM" w:eastAsia="en-ZM"/>
        </w:rPr>
        <w:t xml:space="preserve"> </w:t>
      </w:r>
      <w:r w:rsidRPr="00A511F2">
        <w:rPr>
          <w:rFonts w:ascii="Consolas" w:hAnsi="Consolas"/>
          <w:color w:val="D2A8FF"/>
          <w:sz w:val="24"/>
          <w:szCs w:val="24"/>
          <w:lang w:val="en-ZM" w:eastAsia="en-ZM"/>
        </w:rPr>
        <w:t>require</w:t>
      </w:r>
      <w:r w:rsidRPr="00A511F2">
        <w:rPr>
          <w:rFonts w:ascii="Consolas" w:hAnsi="Consolas"/>
          <w:color w:val="E6EDF3"/>
          <w:sz w:val="24"/>
          <w:szCs w:val="24"/>
          <w:lang w:val="en-ZM" w:eastAsia="en-ZM"/>
        </w:rPr>
        <w:t>(</w:t>
      </w:r>
      <w:proofErr w:type="gramStart"/>
      <w:r w:rsidRPr="00A511F2">
        <w:rPr>
          <w:rFonts w:ascii="Consolas" w:hAnsi="Consolas"/>
          <w:color w:val="A5D6FF"/>
          <w:sz w:val="24"/>
          <w:szCs w:val="24"/>
          <w:lang w:val="en-ZM" w:eastAsia="en-ZM"/>
        </w:rPr>
        <w:t>'./</w:t>
      </w:r>
      <w:proofErr w:type="gramEnd"/>
      <w:r w:rsidRPr="00A511F2">
        <w:rPr>
          <w:rFonts w:ascii="Consolas" w:hAnsi="Consolas"/>
          <w:color w:val="A5D6FF"/>
          <w:sz w:val="24"/>
          <w:szCs w:val="24"/>
          <w:lang w:val="en-ZM" w:eastAsia="en-ZM"/>
        </w:rPr>
        <w:t>middleware/Security'</w:t>
      </w:r>
      <w:r w:rsidRPr="00A511F2">
        <w:rPr>
          <w:rFonts w:ascii="Consolas" w:hAnsi="Consolas"/>
          <w:color w:val="E6EDF3"/>
          <w:sz w:val="24"/>
          <w:szCs w:val="24"/>
          <w:lang w:val="en-ZM" w:eastAsia="en-ZM"/>
        </w:rPr>
        <w:t>);</w:t>
      </w:r>
    </w:p>
    <w:p w14:paraId="1582772F" w14:textId="77F9178D" w:rsidR="00A511F2" w:rsidRPr="00A511F2" w:rsidRDefault="00A511F2" w:rsidP="00A511F2">
      <w:pPr>
        <w:shd w:val="clear" w:color="auto" w:fill="0D1117"/>
        <w:spacing w:line="330" w:lineRule="atLeast"/>
        <w:rPr>
          <w:rFonts w:ascii="Consolas" w:hAnsi="Consolas"/>
          <w:color w:val="E6EDF3"/>
          <w:sz w:val="24"/>
          <w:szCs w:val="24"/>
          <w:lang w:val="en-ZM" w:eastAsia="en-ZM"/>
        </w:rPr>
      </w:pPr>
      <w:r w:rsidRPr="00A511F2">
        <w:rPr>
          <w:rFonts w:ascii="Consolas" w:hAnsi="Consolas"/>
          <w:color w:val="FF7B72"/>
          <w:sz w:val="24"/>
          <w:szCs w:val="24"/>
          <w:lang w:val="en-ZM" w:eastAsia="en-ZM"/>
        </w:rPr>
        <w:t>const</w:t>
      </w:r>
      <w:r w:rsidRPr="00A511F2">
        <w:rPr>
          <w:rFonts w:ascii="Consolas" w:hAnsi="Consolas"/>
          <w:color w:val="E6EDF3"/>
          <w:sz w:val="24"/>
          <w:szCs w:val="24"/>
          <w:lang w:val="en-ZM" w:eastAsia="en-ZM"/>
        </w:rPr>
        <w:t xml:space="preserve"> </w:t>
      </w:r>
      <w:proofErr w:type="spellStart"/>
      <w:r w:rsidRPr="00A511F2">
        <w:rPr>
          <w:rFonts w:ascii="Consolas" w:hAnsi="Consolas"/>
          <w:color w:val="D2A8FF"/>
          <w:sz w:val="24"/>
          <w:szCs w:val="24"/>
          <w:lang w:val="en-ZM" w:eastAsia="en-ZM"/>
        </w:rPr>
        <w:t>cors</w:t>
      </w:r>
      <w:proofErr w:type="spellEnd"/>
      <w:r w:rsidRPr="00A511F2">
        <w:rPr>
          <w:rFonts w:ascii="Consolas" w:hAnsi="Consolas"/>
          <w:color w:val="E6EDF3"/>
          <w:sz w:val="24"/>
          <w:szCs w:val="24"/>
          <w:lang w:val="en-ZM" w:eastAsia="en-ZM"/>
        </w:rPr>
        <w:t xml:space="preserve"> </w:t>
      </w:r>
      <w:r w:rsidRPr="00A511F2">
        <w:rPr>
          <w:rFonts w:ascii="Consolas" w:hAnsi="Consolas"/>
          <w:color w:val="FF7B72"/>
          <w:sz w:val="24"/>
          <w:szCs w:val="24"/>
          <w:lang w:val="en-ZM" w:eastAsia="en-ZM"/>
        </w:rPr>
        <w:t>=</w:t>
      </w:r>
      <w:r w:rsidRPr="00A511F2">
        <w:rPr>
          <w:rFonts w:ascii="Consolas" w:hAnsi="Consolas"/>
          <w:color w:val="E6EDF3"/>
          <w:sz w:val="24"/>
          <w:szCs w:val="24"/>
          <w:lang w:val="en-ZM" w:eastAsia="en-ZM"/>
        </w:rPr>
        <w:t xml:space="preserve"> </w:t>
      </w:r>
      <w:r w:rsidRPr="00A511F2">
        <w:rPr>
          <w:rFonts w:ascii="Consolas" w:hAnsi="Consolas"/>
          <w:color w:val="D2A8FF"/>
          <w:sz w:val="24"/>
          <w:szCs w:val="24"/>
          <w:lang w:val="en-ZM" w:eastAsia="en-ZM"/>
        </w:rPr>
        <w:t>require</w:t>
      </w:r>
      <w:r w:rsidRPr="00A511F2">
        <w:rPr>
          <w:rFonts w:ascii="Consolas" w:hAnsi="Consolas"/>
          <w:color w:val="E6EDF3"/>
          <w:sz w:val="24"/>
          <w:szCs w:val="24"/>
          <w:lang w:val="en-ZM" w:eastAsia="en-ZM"/>
        </w:rPr>
        <w:t>(</w:t>
      </w:r>
      <w:r w:rsidRPr="00A511F2">
        <w:rPr>
          <w:rFonts w:ascii="Consolas" w:hAnsi="Consolas"/>
          <w:color w:val="A5D6FF"/>
          <w:sz w:val="24"/>
          <w:szCs w:val="24"/>
          <w:lang w:val="en-ZM" w:eastAsia="en-ZM"/>
        </w:rPr>
        <w:t>'</w:t>
      </w:r>
      <w:proofErr w:type="spellStart"/>
      <w:r w:rsidRPr="00A511F2">
        <w:rPr>
          <w:rFonts w:ascii="Consolas" w:hAnsi="Consolas"/>
          <w:color w:val="A5D6FF"/>
          <w:sz w:val="24"/>
          <w:szCs w:val="24"/>
          <w:lang w:val="en-ZM" w:eastAsia="en-ZM"/>
        </w:rPr>
        <w:t>cors</w:t>
      </w:r>
      <w:proofErr w:type="spellEnd"/>
      <w:r w:rsidRPr="00A511F2">
        <w:rPr>
          <w:rFonts w:ascii="Consolas" w:hAnsi="Consolas"/>
          <w:color w:val="A5D6FF"/>
          <w:sz w:val="24"/>
          <w:szCs w:val="24"/>
          <w:lang w:val="en-ZM" w:eastAsia="en-ZM"/>
        </w:rPr>
        <w:t>'</w:t>
      </w:r>
      <w:r w:rsidRPr="00A511F2">
        <w:rPr>
          <w:rFonts w:ascii="Consolas" w:hAnsi="Consolas"/>
          <w:color w:val="E6EDF3"/>
          <w:sz w:val="24"/>
          <w:szCs w:val="24"/>
          <w:lang w:val="en-ZM" w:eastAsia="en-ZM"/>
        </w:rPr>
        <w:t>);</w:t>
      </w:r>
    </w:p>
    <w:p w14:paraId="5F8CD3B8" w14:textId="2A0976CF" w:rsidR="00A511F2" w:rsidRPr="00A511F2" w:rsidRDefault="00A511F2" w:rsidP="00A511F2">
      <w:pPr>
        <w:shd w:val="clear" w:color="auto" w:fill="0D1117"/>
        <w:spacing w:line="330" w:lineRule="atLeast"/>
        <w:rPr>
          <w:rFonts w:ascii="Consolas" w:hAnsi="Consolas"/>
          <w:color w:val="E6EDF3"/>
          <w:sz w:val="24"/>
          <w:szCs w:val="24"/>
          <w:lang w:val="en-ZM" w:eastAsia="en-ZM"/>
        </w:rPr>
      </w:pPr>
      <w:r w:rsidRPr="00A511F2">
        <w:rPr>
          <w:rFonts w:ascii="Consolas" w:hAnsi="Consolas"/>
          <w:color w:val="D2A8FF"/>
          <w:sz w:val="24"/>
          <w:szCs w:val="24"/>
          <w:lang w:val="en-ZM" w:eastAsia="en-ZM"/>
        </w:rPr>
        <w:t>require</w:t>
      </w:r>
      <w:r w:rsidRPr="00A511F2">
        <w:rPr>
          <w:rFonts w:ascii="Consolas" w:hAnsi="Consolas"/>
          <w:color w:val="E6EDF3"/>
          <w:sz w:val="24"/>
          <w:szCs w:val="24"/>
          <w:lang w:val="en-ZM" w:eastAsia="en-ZM"/>
        </w:rPr>
        <w:t>(</w:t>
      </w:r>
      <w:r w:rsidRPr="00A511F2">
        <w:rPr>
          <w:rFonts w:ascii="Consolas" w:hAnsi="Consolas"/>
          <w:color w:val="A5D6FF"/>
          <w:sz w:val="24"/>
          <w:szCs w:val="24"/>
          <w:lang w:val="en-ZM" w:eastAsia="en-ZM"/>
        </w:rPr>
        <w:t>'</w:t>
      </w:r>
      <w:proofErr w:type="spellStart"/>
      <w:r w:rsidRPr="00A511F2">
        <w:rPr>
          <w:rFonts w:ascii="Consolas" w:hAnsi="Consolas"/>
          <w:color w:val="A5D6FF"/>
          <w:sz w:val="24"/>
          <w:szCs w:val="24"/>
          <w:lang w:val="en-ZM" w:eastAsia="en-ZM"/>
        </w:rPr>
        <w:t>dotenv</w:t>
      </w:r>
      <w:proofErr w:type="spellEnd"/>
      <w:r w:rsidRPr="00A511F2">
        <w:rPr>
          <w:rFonts w:ascii="Consolas" w:hAnsi="Consolas"/>
          <w:color w:val="A5D6FF"/>
          <w:sz w:val="24"/>
          <w:szCs w:val="24"/>
          <w:lang w:val="en-ZM" w:eastAsia="en-ZM"/>
        </w:rPr>
        <w:t>'</w:t>
      </w:r>
      <w:r w:rsidRPr="00A511F2">
        <w:rPr>
          <w:rFonts w:ascii="Consolas" w:hAnsi="Consolas"/>
          <w:color w:val="E6EDF3"/>
          <w:sz w:val="24"/>
          <w:szCs w:val="24"/>
          <w:lang w:val="en-ZM" w:eastAsia="en-ZM"/>
        </w:rPr>
        <w:t>)</w:t>
      </w:r>
      <w:r w:rsidRPr="00A511F2">
        <w:rPr>
          <w:rFonts w:ascii="Consolas" w:hAnsi="Consolas"/>
          <w:color w:val="FF7B72"/>
          <w:sz w:val="24"/>
          <w:szCs w:val="24"/>
          <w:lang w:val="en-ZM" w:eastAsia="en-ZM"/>
        </w:rPr>
        <w:t>.</w:t>
      </w:r>
      <w:proofErr w:type="gramStart"/>
      <w:r w:rsidRPr="00A511F2">
        <w:rPr>
          <w:rFonts w:ascii="Consolas" w:hAnsi="Consolas"/>
          <w:color w:val="D2A8FF"/>
          <w:sz w:val="24"/>
          <w:szCs w:val="24"/>
          <w:lang w:val="en-ZM" w:eastAsia="en-ZM"/>
        </w:rPr>
        <w:t>config</w:t>
      </w:r>
      <w:r w:rsidRPr="00A511F2">
        <w:rPr>
          <w:rFonts w:ascii="Consolas" w:hAnsi="Consolas"/>
          <w:color w:val="E6EDF3"/>
          <w:sz w:val="24"/>
          <w:szCs w:val="24"/>
          <w:lang w:val="en-ZM" w:eastAsia="en-ZM"/>
        </w:rPr>
        <w:t>(</w:t>
      </w:r>
      <w:proofErr w:type="gramEnd"/>
      <w:r w:rsidRPr="00A511F2">
        <w:rPr>
          <w:rFonts w:ascii="Consolas" w:hAnsi="Consolas"/>
          <w:color w:val="E6EDF3"/>
          <w:sz w:val="24"/>
          <w:szCs w:val="24"/>
          <w:lang w:val="en-ZM" w:eastAsia="en-ZM"/>
        </w:rPr>
        <w:t>);</w:t>
      </w:r>
    </w:p>
    <w:p w14:paraId="38A31C86" w14:textId="77777777" w:rsidR="00A511F2" w:rsidRPr="00A511F2" w:rsidRDefault="00A511F2" w:rsidP="00A511F2">
      <w:pPr>
        <w:shd w:val="clear" w:color="auto" w:fill="0D1117"/>
        <w:spacing w:line="330" w:lineRule="atLeast"/>
        <w:rPr>
          <w:rFonts w:ascii="Consolas" w:hAnsi="Consolas"/>
          <w:color w:val="E6EDF3"/>
          <w:sz w:val="24"/>
          <w:szCs w:val="24"/>
          <w:lang w:val="en-ZM" w:eastAsia="en-ZM"/>
        </w:rPr>
      </w:pPr>
      <w:r w:rsidRPr="00A511F2">
        <w:rPr>
          <w:rFonts w:ascii="Consolas" w:hAnsi="Consolas"/>
          <w:color w:val="FF7B72"/>
          <w:sz w:val="24"/>
          <w:szCs w:val="24"/>
          <w:lang w:val="en-ZM" w:eastAsia="en-ZM"/>
        </w:rPr>
        <w:t>const</w:t>
      </w:r>
      <w:r w:rsidRPr="00A511F2">
        <w:rPr>
          <w:rFonts w:ascii="Consolas" w:hAnsi="Consolas"/>
          <w:color w:val="E6EDF3"/>
          <w:sz w:val="24"/>
          <w:szCs w:val="24"/>
          <w:lang w:val="en-ZM" w:eastAsia="en-ZM"/>
        </w:rPr>
        <w:t xml:space="preserve"> </w:t>
      </w:r>
      <w:r w:rsidRPr="00A511F2">
        <w:rPr>
          <w:rFonts w:ascii="Consolas" w:hAnsi="Consolas"/>
          <w:color w:val="79C0FF"/>
          <w:sz w:val="24"/>
          <w:szCs w:val="24"/>
          <w:lang w:val="en-ZM" w:eastAsia="en-ZM"/>
        </w:rPr>
        <w:t>app</w:t>
      </w:r>
      <w:r w:rsidRPr="00A511F2">
        <w:rPr>
          <w:rFonts w:ascii="Consolas" w:hAnsi="Consolas"/>
          <w:color w:val="E6EDF3"/>
          <w:sz w:val="24"/>
          <w:szCs w:val="24"/>
          <w:lang w:val="en-ZM" w:eastAsia="en-ZM"/>
        </w:rPr>
        <w:t xml:space="preserve"> </w:t>
      </w:r>
      <w:r w:rsidRPr="00A511F2">
        <w:rPr>
          <w:rFonts w:ascii="Consolas" w:hAnsi="Consolas"/>
          <w:color w:val="FF7B72"/>
          <w:sz w:val="24"/>
          <w:szCs w:val="24"/>
          <w:lang w:val="en-ZM" w:eastAsia="en-ZM"/>
        </w:rPr>
        <w:t>=</w:t>
      </w:r>
      <w:r w:rsidRPr="00A511F2">
        <w:rPr>
          <w:rFonts w:ascii="Consolas" w:hAnsi="Consolas"/>
          <w:color w:val="E6EDF3"/>
          <w:sz w:val="24"/>
          <w:szCs w:val="24"/>
          <w:lang w:val="en-ZM" w:eastAsia="en-ZM"/>
        </w:rPr>
        <w:t xml:space="preserve"> </w:t>
      </w:r>
      <w:proofErr w:type="gramStart"/>
      <w:r w:rsidRPr="00A511F2">
        <w:rPr>
          <w:rFonts w:ascii="Consolas" w:hAnsi="Consolas"/>
          <w:color w:val="D2A8FF"/>
          <w:sz w:val="24"/>
          <w:szCs w:val="24"/>
          <w:lang w:val="en-ZM" w:eastAsia="en-ZM"/>
        </w:rPr>
        <w:t>express</w:t>
      </w:r>
      <w:r w:rsidRPr="00A511F2">
        <w:rPr>
          <w:rFonts w:ascii="Consolas" w:hAnsi="Consolas"/>
          <w:color w:val="E6EDF3"/>
          <w:sz w:val="24"/>
          <w:szCs w:val="24"/>
          <w:lang w:val="en-ZM" w:eastAsia="en-ZM"/>
        </w:rPr>
        <w:t>(</w:t>
      </w:r>
      <w:proofErr w:type="gramEnd"/>
      <w:r w:rsidRPr="00A511F2">
        <w:rPr>
          <w:rFonts w:ascii="Consolas" w:hAnsi="Consolas"/>
          <w:color w:val="E6EDF3"/>
          <w:sz w:val="24"/>
          <w:szCs w:val="24"/>
          <w:lang w:val="en-ZM" w:eastAsia="en-ZM"/>
        </w:rPr>
        <w:t>);</w:t>
      </w:r>
    </w:p>
    <w:p w14:paraId="648A22FC" w14:textId="77777777" w:rsidR="00A511F2" w:rsidRPr="00A511F2" w:rsidRDefault="00A511F2" w:rsidP="00A511F2">
      <w:pPr>
        <w:shd w:val="clear" w:color="auto" w:fill="0D1117"/>
        <w:spacing w:line="330" w:lineRule="atLeast"/>
        <w:rPr>
          <w:rFonts w:ascii="Consolas" w:hAnsi="Consolas"/>
          <w:color w:val="E6EDF3"/>
          <w:sz w:val="24"/>
          <w:szCs w:val="24"/>
          <w:lang w:val="en-ZM" w:eastAsia="en-ZM"/>
        </w:rPr>
      </w:pPr>
      <w:r w:rsidRPr="00A511F2">
        <w:rPr>
          <w:rFonts w:ascii="Consolas" w:hAnsi="Consolas"/>
          <w:color w:val="FF7B72"/>
          <w:sz w:val="24"/>
          <w:szCs w:val="24"/>
          <w:lang w:val="en-ZM" w:eastAsia="en-ZM"/>
        </w:rPr>
        <w:t>const</w:t>
      </w:r>
      <w:r w:rsidRPr="00A511F2">
        <w:rPr>
          <w:rFonts w:ascii="Consolas" w:hAnsi="Consolas"/>
          <w:color w:val="E6EDF3"/>
          <w:sz w:val="24"/>
          <w:szCs w:val="24"/>
          <w:lang w:val="en-ZM" w:eastAsia="en-ZM"/>
        </w:rPr>
        <w:t xml:space="preserve"> </w:t>
      </w:r>
      <w:r w:rsidRPr="00A511F2">
        <w:rPr>
          <w:rFonts w:ascii="Consolas" w:hAnsi="Consolas"/>
          <w:color w:val="79C0FF"/>
          <w:sz w:val="24"/>
          <w:szCs w:val="24"/>
          <w:lang w:val="en-ZM" w:eastAsia="en-ZM"/>
        </w:rPr>
        <w:t>PORT</w:t>
      </w:r>
      <w:r w:rsidRPr="00A511F2">
        <w:rPr>
          <w:rFonts w:ascii="Consolas" w:hAnsi="Consolas"/>
          <w:color w:val="E6EDF3"/>
          <w:sz w:val="24"/>
          <w:szCs w:val="24"/>
          <w:lang w:val="en-ZM" w:eastAsia="en-ZM"/>
        </w:rPr>
        <w:t xml:space="preserve"> </w:t>
      </w:r>
      <w:r w:rsidRPr="00A511F2">
        <w:rPr>
          <w:rFonts w:ascii="Consolas" w:hAnsi="Consolas"/>
          <w:color w:val="FF7B72"/>
          <w:sz w:val="24"/>
          <w:szCs w:val="24"/>
          <w:lang w:val="en-ZM" w:eastAsia="en-ZM"/>
        </w:rPr>
        <w:t>=</w:t>
      </w:r>
      <w:r w:rsidRPr="00A511F2">
        <w:rPr>
          <w:rFonts w:ascii="Consolas" w:hAnsi="Consolas"/>
          <w:color w:val="E6EDF3"/>
          <w:sz w:val="24"/>
          <w:szCs w:val="24"/>
          <w:lang w:val="en-ZM" w:eastAsia="en-ZM"/>
        </w:rPr>
        <w:t xml:space="preserve"> </w:t>
      </w:r>
      <w:proofErr w:type="spellStart"/>
      <w:proofErr w:type="gramStart"/>
      <w:r w:rsidRPr="00A511F2">
        <w:rPr>
          <w:rFonts w:ascii="Consolas" w:hAnsi="Consolas"/>
          <w:color w:val="E6EDF3"/>
          <w:sz w:val="24"/>
          <w:szCs w:val="24"/>
          <w:lang w:val="en-ZM" w:eastAsia="en-ZM"/>
        </w:rPr>
        <w:t>process</w:t>
      </w:r>
      <w:r w:rsidRPr="00A511F2">
        <w:rPr>
          <w:rFonts w:ascii="Consolas" w:hAnsi="Consolas"/>
          <w:color w:val="FF7B72"/>
          <w:sz w:val="24"/>
          <w:szCs w:val="24"/>
          <w:lang w:val="en-ZM" w:eastAsia="en-ZM"/>
        </w:rPr>
        <w:t>.</w:t>
      </w:r>
      <w:r w:rsidRPr="00A511F2">
        <w:rPr>
          <w:rFonts w:ascii="Consolas" w:hAnsi="Consolas"/>
          <w:color w:val="E6EDF3"/>
          <w:sz w:val="24"/>
          <w:szCs w:val="24"/>
          <w:lang w:val="en-ZM" w:eastAsia="en-ZM"/>
        </w:rPr>
        <w:t>env</w:t>
      </w:r>
      <w:r w:rsidRPr="00A511F2">
        <w:rPr>
          <w:rFonts w:ascii="Consolas" w:hAnsi="Consolas"/>
          <w:color w:val="FF7B72"/>
          <w:sz w:val="24"/>
          <w:szCs w:val="24"/>
          <w:lang w:val="en-ZM" w:eastAsia="en-ZM"/>
        </w:rPr>
        <w:t>.</w:t>
      </w:r>
      <w:r w:rsidRPr="00A511F2">
        <w:rPr>
          <w:rFonts w:ascii="Consolas" w:hAnsi="Consolas"/>
          <w:color w:val="79C0FF"/>
          <w:sz w:val="24"/>
          <w:szCs w:val="24"/>
          <w:lang w:val="en-ZM" w:eastAsia="en-ZM"/>
        </w:rPr>
        <w:t>PORT</w:t>
      </w:r>
      <w:proofErr w:type="spellEnd"/>
      <w:proofErr w:type="gramEnd"/>
      <w:r w:rsidRPr="00A511F2">
        <w:rPr>
          <w:rFonts w:ascii="Consolas" w:hAnsi="Consolas"/>
          <w:color w:val="E6EDF3"/>
          <w:sz w:val="24"/>
          <w:szCs w:val="24"/>
          <w:lang w:val="en-ZM" w:eastAsia="en-ZM"/>
        </w:rPr>
        <w:t>;</w:t>
      </w:r>
    </w:p>
    <w:p w14:paraId="226D0360" w14:textId="77777777" w:rsidR="00A511F2" w:rsidRPr="00A511F2" w:rsidRDefault="00A511F2" w:rsidP="00A511F2">
      <w:pPr>
        <w:shd w:val="clear" w:color="auto" w:fill="0D1117"/>
        <w:spacing w:line="330" w:lineRule="atLeast"/>
        <w:rPr>
          <w:rFonts w:ascii="Consolas" w:hAnsi="Consolas"/>
          <w:color w:val="E6EDF3"/>
          <w:sz w:val="24"/>
          <w:szCs w:val="24"/>
          <w:lang w:val="en-ZM" w:eastAsia="en-ZM"/>
        </w:rPr>
      </w:pPr>
    </w:p>
    <w:p w14:paraId="4B274DF2" w14:textId="77777777" w:rsidR="00A511F2" w:rsidRPr="00A511F2" w:rsidRDefault="00A511F2" w:rsidP="00A511F2">
      <w:pPr>
        <w:shd w:val="clear" w:color="auto" w:fill="0D1117"/>
        <w:spacing w:line="330" w:lineRule="atLeast"/>
        <w:rPr>
          <w:rFonts w:ascii="Consolas" w:hAnsi="Consolas"/>
          <w:color w:val="E6EDF3"/>
          <w:sz w:val="24"/>
          <w:szCs w:val="24"/>
          <w:lang w:val="en-ZM" w:eastAsia="en-ZM"/>
        </w:rPr>
      </w:pPr>
      <w:proofErr w:type="spellStart"/>
      <w:r w:rsidRPr="00A511F2">
        <w:rPr>
          <w:rFonts w:ascii="Consolas" w:hAnsi="Consolas"/>
          <w:color w:val="79C0FF"/>
          <w:sz w:val="24"/>
          <w:szCs w:val="24"/>
          <w:lang w:val="en-ZM" w:eastAsia="en-ZM"/>
        </w:rPr>
        <w:t>app</w:t>
      </w:r>
      <w:r w:rsidRPr="00A511F2">
        <w:rPr>
          <w:rFonts w:ascii="Consolas" w:hAnsi="Consolas"/>
          <w:color w:val="FF7B72"/>
          <w:sz w:val="24"/>
          <w:szCs w:val="24"/>
          <w:lang w:val="en-ZM" w:eastAsia="en-ZM"/>
        </w:rPr>
        <w:t>.</w:t>
      </w:r>
      <w:r w:rsidRPr="00A511F2">
        <w:rPr>
          <w:rFonts w:ascii="Consolas" w:hAnsi="Consolas"/>
          <w:color w:val="D2A8FF"/>
          <w:sz w:val="24"/>
          <w:szCs w:val="24"/>
          <w:lang w:val="en-ZM" w:eastAsia="en-ZM"/>
        </w:rPr>
        <w:t>use</w:t>
      </w:r>
      <w:proofErr w:type="spellEnd"/>
      <w:r w:rsidRPr="00A511F2">
        <w:rPr>
          <w:rFonts w:ascii="Consolas" w:hAnsi="Consolas"/>
          <w:color w:val="E6EDF3"/>
          <w:sz w:val="24"/>
          <w:szCs w:val="24"/>
          <w:lang w:val="en-ZM" w:eastAsia="en-ZM"/>
        </w:rPr>
        <w:t>(</w:t>
      </w:r>
      <w:proofErr w:type="spellStart"/>
      <w:proofErr w:type="gramStart"/>
      <w:r w:rsidRPr="00A511F2">
        <w:rPr>
          <w:rFonts w:ascii="Consolas" w:hAnsi="Consolas"/>
          <w:color w:val="D2A8FF"/>
          <w:sz w:val="24"/>
          <w:szCs w:val="24"/>
          <w:lang w:val="en-ZM" w:eastAsia="en-ZM"/>
        </w:rPr>
        <w:t>express</w:t>
      </w:r>
      <w:r w:rsidRPr="00A511F2">
        <w:rPr>
          <w:rFonts w:ascii="Consolas" w:hAnsi="Consolas"/>
          <w:color w:val="FF7B72"/>
          <w:sz w:val="24"/>
          <w:szCs w:val="24"/>
          <w:lang w:val="en-ZM" w:eastAsia="en-ZM"/>
        </w:rPr>
        <w:t>.</w:t>
      </w:r>
      <w:r w:rsidRPr="00A511F2">
        <w:rPr>
          <w:rFonts w:ascii="Consolas" w:hAnsi="Consolas"/>
          <w:color w:val="D2A8FF"/>
          <w:sz w:val="24"/>
          <w:szCs w:val="24"/>
          <w:lang w:val="en-ZM" w:eastAsia="en-ZM"/>
        </w:rPr>
        <w:t>json</w:t>
      </w:r>
      <w:proofErr w:type="spellEnd"/>
      <w:proofErr w:type="gramEnd"/>
      <w:r w:rsidRPr="00A511F2">
        <w:rPr>
          <w:rFonts w:ascii="Consolas" w:hAnsi="Consolas"/>
          <w:color w:val="E6EDF3"/>
          <w:sz w:val="24"/>
          <w:szCs w:val="24"/>
          <w:lang w:val="en-ZM" w:eastAsia="en-ZM"/>
        </w:rPr>
        <w:t>());</w:t>
      </w:r>
    </w:p>
    <w:p w14:paraId="3DE60F1C" w14:textId="77777777" w:rsidR="00A511F2" w:rsidRPr="00A511F2" w:rsidRDefault="00A511F2" w:rsidP="00A511F2">
      <w:pPr>
        <w:shd w:val="clear" w:color="auto" w:fill="0D1117"/>
        <w:spacing w:line="330" w:lineRule="atLeast"/>
        <w:rPr>
          <w:rFonts w:ascii="Consolas" w:hAnsi="Consolas"/>
          <w:color w:val="E6EDF3"/>
          <w:sz w:val="24"/>
          <w:szCs w:val="24"/>
          <w:lang w:val="en-ZM" w:eastAsia="en-ZM"/>
        </w:rPr>
      </w:pPr>
      <w:proofErr w:type="spellStart"/>
      <w:r w:rsidRPr="00A511F2">
        <w:rPr>
          <w:rFonts w:ascii="Consolas" w:hAnsi="Consolas"/>
          <w:color w:val="79C0FF"/>
          <w:sz w:val="24"/>
          <w:szCs w:val="24"/>
          <w:lang w:val="en-ZM" w:eastAsia="en-ZM"/>
        </w:rPr>
        <w:t>app</w:t>
      </w:r>
      <w:r w:rsidRPr="00A511F2">
        <w:rPr>
          <w:rFonts w:ascii="Consolas" w:hAnsi="Consolas"/>
          <w:color w:val="FF7B72"/>
          <w:sz w:val="24"/>
          <w:szCs w:val="24"/>
          <w:lang w:val="en-ZM" w:eastAsia="en-ZM"/>
        </w:rPr>
        <w:t>.</w:t>
      </w:r>
      <w:r w:rsidRPr="00A511F2">
        <w:rPr>
          <w:rFonts w:ascii="Consolas" w:hAnsi="Consolas"/>
          <w:color w:val="D2A8FF"/>
          <w:sz w:val="24"/>
          <w:szCs w:val="24"/>
          <w:lang w:val="en-ZM" w:eastAsia="en-ZM"/>
        </w:rPr>
        <w:t>use</w:t>
      </w:r>
      <w:proofErr w:type="spellEnd"/>
      <w:r w:rsidRPr="00A511F2">
        <w:rPr>
          <w:rFonts w:ascii="Consolas" w:hAnsi="Consolas"/>
          <w:color w:val="E6EDF3"/>
          <w:sz w:val="24"/>
          <w:szCs w:val="24"/>
          <w:lang w:val="en-ZM" w:eastAsia="en-ZM"/>
        </w:rPr>
        <w:t>(</w:t>
      </w:r>
      <w:proofErr w:type="spellStart"/>
      <w:proofErr w:type="gramStart"/>
      <w:r w:rsidRPr="00A511F2">
        <w:rPr>
          <w:rFonts w:ascii="Consolas" w:hAnsi="Consolas"/>
          <w:color w:val="E6EDF3"/>
          <w:sz w:val="24"/>
          <w:szCs w:val="24"/>
          <w:lang w:val="en-ZM" w:eastAsia="en-ZM"/>
        </w:rPr>
        <w:t>security</w:t>
      </w:r>
      <w:r w:rsidRPr="00A511F2">
        <w:rPr>
          <w:rFonts w:ascii="Consolas" w:hAnsi="Consolas"/>
          <w:color w:val="FF7B72"/>
          <w:sz w:val="24"/>
          <w:szCs w:val="24"/>
          <w:lang w:val="en-ZM" w:eastAsia="en-ZM"/>
        </w:rPr>
        <w:t>.</w:t>
      </w:r>
      <w:r w:rsidRPr="00A511F2">
        <w:rPr>
          <w:rFonts w:ascii="Consolas" w:hAnsi="Consolas"/>
          <w:color w:val="D2A8FF"/>
          <w:sz w:val="24"/>
          <w:szCs w:val="24"/>
          <w:lang w:val="en-ZM" w:eastAsia="en-ZM"/>
        </w:rPr>
        <w:t>securityMiddleware</w:t>
      </w:r>
      <w:proofErr w:type="spellEnd"/>
      <w:proofErr w:type="gramEnd"/>
      <w:r w:rsidRPr="00A511F2">
        <w:rPr>
          <w:rFonts w:ascii="Consolas" w:hAnsi="Consolas"/>
          <w:color w:val="E6EDF3"/>
          <w:sz w:val="24"/>
          <w:szCs w:val="24"/>
          <w:lang w:val="en-ZM" w:eastAsia="en-ZM"/>
        </w:rPr>
        <w:t>);</w:t>
      </w:r>
    </w:p>
    <w:p w14:paraId="1D39B690" w14:textId="427F45B3" w:rsidR="00A511F2" w:rsidRPr="00A511F2" w:rsidRDefault="00A511F2" w:rsidP="00A511F2">
      <w:pPr>
        <w:shd w:val="clear" w:color="auto" w:fill="0D1117"/>
        <w:spacing w:line="330" w:lineRule="atLeast"/>
        <w:rPr>
          <w:rFonts w:ascii="Consolas" w:hAnsi="Consolas"/>
          <w:color w:val="E6EDF3"/>
          <w:sz w:val="24"/>
          <w:szCs w:val="24"/>
          <w:lang w:val="en-ZM" w:eastAsia="en-ZM"/>
        </w:rPr>
      </w:pPr>
      <w:proofErr w:type="spellStart"/>
      <w:proofErr w:type="gramStart"/>
      <w:r w:rsidRPr="00A511F2">
        <w:rPr>
          <w:rFonts w:ascii="Consolas" w:hAnsi="Consolas"/>
          <w:color w:val="79C0FF"/>
          <w:sz w:val="24"/>
          <w:szCs w:val="24"/>
          <w:lang w:val="en-ZM" w:eastAsia="en-ZM"/>
        </w:rPr>
        <w:t>app</w:t>
      </w:r>
      <w:r w:rsidRPr="00A511F2">
        <w:rPr>
          <w:rFonts w:ascii="Consolas" w:hAnsi="Consolas"/>
          <w:color w:val="FF7B72"/>
          <w:sz w:val="24"/>
          <w:szCs w:val="24"/>
          <w:lang w:val="en-ZM" w:eastAsia="en-ZM"/>
        </w:rPr>
        <w:t>.</w:t>
      </w:r>
      <w:r w:rsidRPr="00A511F2">
        <w:rPr>
          <w:rFonts w:ascii="Consolas" w:hAnsi="Consolas"/>
          <w:color w:val="D2A8FF"/>
          <w:sz w:val="24"/>
          <w:szCs w:val="24"/>
          <w:lang w:val="en-ZM" w:eastAsia="en-ZM"/>
        </w:rPr>
        <w:t>use</w:t>
      </w:r>
      <w:proofErr w:type="spellEnd"/>
      <w:r w:rsidRPr="00A511F2">
        <w:rPr>
          <w:rFonts w:ascii="Consolas" w:hAnsi="Consolas"/>
          <w:color w:val="E6EDF3"/>
          <w:sz w:val="24"/>
          <w:szCs w:val="24"/>
          <w:lang w:val="en-ZM" w:eastAsia="en-ZM"/>
        </w:rPr>
        <w:t>(</w:t>
      </w:r>
      <w:proofErr w:type="spellStart"/>
      <w:proofErr w:type="gramEnd"/>
      <w:r w:rsidRPr="00A511F2">
        <w:rPr>
          <w:rFonts w:ascii="Consolas" w:hAnsi="Consolas"/>
          <w:color w:val="D2A8FF"/>
          <w:sz w:val="24"/>
          <w:szCs w:val="24"/>
          <w:lang w:val="en-ZM" w:eastAsia="en-ZM"/>
        </w:rPr>
        <w:t>cors</w:t>
      </w:r>
      <w:proofErr w:type="spellEnd"/>
      <w:r w:rsidRPr="00A511F2">
        <w:rPr>
          <w:rFonts w:ascii="Consolas" w:hAnsi="Consolas"/>
          <w:color w:val="E6EDF3"/>
          <w:sz w:val="24"/>
          <w:szCs w:val="24"/>
          <w:lang w:val="en-ZM" w:eastAsia="en-ZM"/>
        </w:rPr>
        <w:t xml:space="preserve">({origin: </w:t>
      </w:r>
      <w:r w:rsidRPr="00A511F2">
        <w:rPr>
          <w:rFonts w:ascii="Consolas" w:hAnsi="Consolas"/>
          <w:color w:val="A5D6FF"/>
          <w:sz w:val="24"/>
          <w:szCs w:val="24"/>
          <w:lang w:val="en-ZM" w:eastAsia="en-ZM"/>
        </w:rPr>
        <w:t>"*"</w:t>
      </w:r>
      <w:r w:rsidRPr="00A511F2">
        <w:rPr>
          <w:rFonts w:ascii="Consolas" w:hAnsi="Consolas"/>
          <w:color w:val="E6EDF3"/>
          <w:sz w:val="24"/>
          <w:szCs w:val="24"/>
          <w:lang w:val="en-ZM" w:eastAsia="en-ZM"/>
        </w:rPr>
        <w:t>}));</w:t>
      </w:r>
    </w:p>
    <w:p w14:paraId="4A1D80B0" w14:textId="77777777" w:rsidR="00A511F2" w:rsidRPr="00A511F2" w:rsidRDefault="00A511F2" w:rsidP="00A511F2">
      <w:pPr>
        <w:shd w:val="clear" w:color="auto" w:fill="0D1117"/>
        <w:spacing w:line="330" w:lineRule="atLeast"/>
        <w:rPr>
          <w:rFonts w:ascii="Consolas" w:hAnsi="Consolas"/>
          <w:color w:val="E6EDF3"/>
          <w:sz w:val="24"/>
          <w:szCs w:val="24"/>
          <w:lang w:val="en-ZM" w:eastAsia="en-ZM"/>
        </w:rPr>
      </w:pPr>
      <w:r w:rsidRPr="00A511F2">
        <w:rPr>
          <w:rFonts w:ascii="Consolas" w:hAnsi="Consolas"/>
          <w:color w:val="FF7B72"/>
          <w:sz w:val="24"/>
          <w:szCs w:val="24"/>
          <w:lang w:val="en-ZM" w:eastAsia="en-ZM"/>
        </w:rPr>
        <w:t>const</w:t>
      </w:r>
      <w:r w:rsidRPr="00A511F2">
        <w:rPr>
          <w:rFonts w:ascii="Consolas" w:hAnsi="Consolas"/>
          <w:color w:val="E6EDF3"/>
          <w:sz w:val="24"/>
          <w:szCs w:val="24"/>
          <w:lang w:val="en-ZM" w:eastAsia="en-ZM"/>
        </w:rPr>
        <w:t xml:space="preserve"> </w:t>
      </w:r>
      <w:proofErr w:type="spellStart"/>
      <w:r w:rsidRPr="00A511F2">
        <w:rPr>
          <w:rFonts w:ascii="Consolas" w:hAnsi="Consolas"/>
          <w:color w:val="79C0FF"/>
          <w:sz w:val="24"/>
          <w:szCs w:val="24"/>
          <w:lang w:val="en-ZM" w:eastAsia="en-ZM"/>
        </w:rPr>
        <w:t>adminRouter</w:t>
      </w:r>
      <w:proofErr w:type="spellEnd"/>
      <w:r w:rsidRPr="00A511F2">
        <w:rPr>
          <w:rFonts w:ascii="Consolas" w:hAnsi="Consolas"/>
          <w:color w:val="E6EDF3"/>
          <w:sz w:val="24"/>
          <w:szCs w:val="24"/>
          <w:lang w:val="en-ZM" w:eastAsia="en-ZM"/>
        </w:rPr>
        <w:t xml:space="preserve"> </w:t>
      </w:r>
      <w:r w:rsidRPr="00A511F2">
        <w:rPr>
          <w:rFonts w:ascii="Consolas" w:hAnsi="Consolas"/>
          <w:color w:val="FF7B72"/>
          <w:sz w:val="24"/>
          <w:szCs w:val="24"/>
          <w:lang w:val="en-ZM" w:eastAsia="en-ZM"/>
        </w:rPr>
        <w:t>=</w:t>
      </w:r>
      <w:r w:rsidRPr="00A511F2">
        <w:rPr>
          <w:rFonts w:ascii="Consolas" w:hAnsi="Consolas"/>
          <w:color w:val="E6EDF3"/>
          <w:sz w:val="24"/>
          <w:szCs w:val="24"/>
          <w:lang w:val="en-ZM" w:eastAsia="en-ZM"/>
        </w:rPr>
        <w:t xml:space="preserve"> </w:t>
      </w:r>
      <w:r w:rsidRPr="00A511F2">
        <w:rPr>
          <w:rFonts w:ascii="Consolas" w:hAnsi="Consolas"/>
          <w:color w:val="D2A8FF"/>
          <w:sz w:val="24"/>
          <w:szCs w:val="24"/>
          <w:lang w:val="en-ZM" w:eastAsia="en-ZM"/>
        </w:rPr>
        <w:t>require</w:t>
      </w:r>
      <w:r w:rsidRPr="00A511F2">
        <w:rPr>
          <w:rFonts w:ascii="Consolas" w:hAnsi="Consolas"/>
          <w:color w:val="E6EDF3"/>
          <w:sz w:val="24"/>
          <w:szCs w:val="24"/>
          <w:lang w:val="en-ZM" w:eastAsia="en-ZM"/>
        </w:rPr>
        <w:t>(</w:t>
      </w:r>
      <w:proofErr w:type="gramStart"/>
      <w:r w:rsidRPr="00A511F2">
        <w:rPr>
          <w:rFonts w:ascii="Consolas" w:hAnsi="Consolas"/>
          <w:color w:val="A5D6FF"/>
          <w:sz w:val="24"/>
          <w:szCs w:val="24"/>
          <w:lang w:val="en-ZM" w:eastAsia="en-ZM"/>
        </w:rPr>
        <w:t>"./</w:t>
      </w:r>
      <w:proofErr w:type="gramEnd"/>
      <w:r w:rsidRPr="00A511F2">
        <w:rPr>
          <w:rFonts w:ascii="Consolas" w:hAnsi="Consolas"/>
          <w:color w:val="A5D6FF"/>
          <w:sz w:val="24"/>
          <w:szCs w:val="24"/>
          <w:lang w:val="en-ZM" w:eastAsia="en-ZM"/>
        </w:rPr>
        <w:t>routers/</w:t>
      </w:r>
      <w:proofErr w:type="spellStart"/>
      <w:r w:rsidRPr="00A511F2">
        <w:rPr>
          <w:rFonts w:ascii="Consolas" w:hAnsi="Consolas"/>
          <w:color w:val="A5D6FF"/>
          <w:sz w:val="24"/>
          <w:szCs w:val="24"/>
          <w:lang w:val="en-ZM" w:eastAsia="en-ZM"/>
        </w:rPr>
        <w:t>Admin_router</w:t>
      </w:r>
      <w:proofErr w:type="spellEnd"/>
      <w:r w:rsidRPr="00A511F2">
        <w:rPr>
          <w:rFonts w:ascii="Consolas" w:hAnsi="Consolas"/>
          <w:color w:val="A5D6FF"/>
          <w:sz w:val="24"/>
          <w:szCs w:val="24"/>
          <w:lang w:val="en-ZM" w:eastAsia="en-ZM"/>
        </w:rPr>
        <w:t>"</w:t>
      </w:r>
      <w:r w:rsidRPr="00A511F2">
        <w:rPr>
          <w:rFonts w:ascii="Consolas" w:hAnsi="Consolas"/>
          <w:color w:val="E6EDF3"/>
          <w:sz w:val="24"/>
          <w:szCs w:val="24"/>
          <w:lang w:val="en-ZM" w:eastAsia="en-ZM"/>
        </w:rPr>
        <w:t>);</w:t>
      </w:r>
    </w:p>
    <w:p w14:paraId="68DEB9A0" w14:textId="77777777" w:rsidR="00A511F2" w:rsidRPr="00A511F2" w:rsidRDefault="00A511F2" w:rsidP="00A511F2">
      <w:pPr>
        <w:shd w:val="clear" w:color="auto" w:fill="0D1117"/>
        <w:spacing w:line="330" w:lineRule="atLeast"/>
        <w:rPr>
          <w:rFonts w:ascii="Consolas" w:hAnsi="Consolas"/>
          <w:color w:val="E6EDF3"/>
          <w:sz w:val="24"/>
          <w:szCs w:val="24"/>
          <w:lang w:val="en-ZM" w:eastAsia="en-ZM"/>
        </w:rPr>
      </w:pPr>
      <w:r w:rsidRPr="00A511F2">
        <w:rPr>
          <w:rFonts w:ascii="Consolas" w:hAnsi="Consolas"/>
          <w:color w:val="FF7B72"/>
          <w:sz w:val="24"/>
          <w:szCs w:val="24"/>
          <w:lang w:val="en-ZM" w:eastAsia="en-ZM"/>
        </w:rPr>
        <w:t>const</w:t>
      </w:r>
      <w:r w:rsidRPr="00A511F2">
        <w:rPr>
          <w:rFonts w:ascii="Consolas" w:hAnsi="Consolas"/>
          <w:color w:val="E6EDF3"/>
          <w:sz w:val="24"/>
          <w:szCs w:val="24"/>
          <w:lang w:val="en-ZM" w:eastAsia="en-ZM"/>
        </w:rPr>
        <w:t xml:space="preserve"> </w:t>
      </w:r>
      <w:proofErr w:type="spellStart"/>
      <w:r w:rsidRPr="00A511F2">
        <w:rPr>
          <w:rFonts w:ascii="Consolas" w:hAnsi="Consolas"/>
          <w:color w:val="79C0FF"/>
          <w:sz w:val="24"/>
          <w:szCs w:val="24"/>
          <w:lang w:val="en-ZM" w:eastAsia="en-ZM"/>
        </w:rPr>
        <w:t>freelancerRouter</w:t>
      </w:r>
      <w:proofErr w:type="spellEnd"/>
      <w:r w:rsidRPr="00A511F2">
        <w:rPr>
          <w:rFonts w:ascii="Consolas" w:hAnsi="Consolas"/>
          <w:color w:val="E6EDF3"/>
          <w:sz w:val="24"/>
          <w:szCs w:val="24"/>
          <w:lang w:val="en-ZM" w:eastAsia="en-ZM"/>
        </w:rPr>
        <w:t xml:space="preserve"> </w:t>
      </w:r>
      <w:r w:rsidRPr="00A511F2">
        <w:rPr>
          <w:rFonts w:ascii="Consolas" w:hAnsi="Consolas"/>
          <w:color w:val="FF7B72"/>
          <w:sz w:val="24"/>
          <w:szCs w:val="24"/>
          <w:lang w:val="en-ZM" w:eastAsia="en-ZM"/>
        </w:rPr>
        <w:t>=</w:t>
      </w:r>
      <w:r w:rsidRPr="00A511F2">
        <w:rPr>
          <w:rFonts w:ascii="Consolas" w:hAnsi="Consolas"/>
          <w:color w:val="E6EDF3"/>
          <w:sz w:val="24"/>
          <w:szCs w:val="24"/>
          <w:lang w:val="en-ZM" w:eastAsia="en-ZM"/>
        </w:rPr>
        <w:t xml:space="preserve"> </w:t>
      </w:r>
      <w:r w:rsidRPr="00A511F2">
        <w:rPr>
          <w:rFonts w:ascii="Consolas" w:hAnsi="Consolas"/>
          <w:color w:val="D2A8FF"/>
          <w:sz w:val="24"/>
          <w:szCs w:val="24"/>
          <w:lang w:val="en-ZM" w:eastAsia="en-ZM"/>
        </w:rPr>
        <w:t>require</w:t>
      </w:r>
      <w:r w:rsidRPr="00A511F2">
        <w:rPr>
          <w:rFonts w:ascii="Consolas" w:hAnsi="Consolas"/>
          <w:color w:val="E6EDF3"/>
          <w:sz w:val="24"/>
          <w:szCs w:val="24"/>
          <w:lang w:val="en-ZM" w:eastAsia="en-ZM"/>
        </w:rPr>
        <w:t>(</w:t>
      </w:r>
      <w:proofErr w:type="gramStart"/>
      <w:r w:rsidRPr="00A511F2">
        <w:rPr>
          <w:rFonts w:ascii="Consolas" w:hAnsi="Consolas"/>
          <w:color w:val="A5D6FF"/>
          <w:sz w:val="24"/>
          <w:szCs w:val="24"/>
          <w:lang w:val="en-ZM" w:eastAsia="en-ZM"/>
        </w:rPr>
        <w:t>"./</w:t>
      </w:r>
      <w:proofErr w:type="gramEnd"/>
      <w:r w:rsidRPr="00A511F2">
        <w:rPr>
          <w:rFonts w:ascii="Consolas" w:hAnsi="Consolas"/>
          <w:color w:val="A5D6FF"/>
          <w:sz w:val="24"/>
          <w:szCs w:val="24"/>
          <w:lang w:val="en-ZM" w:eastAsia="en-ZM"/>
        </w:rPr>
        <w:t>routers/</w:t>
      </w:r>
      <w:proofErr w:type="spellStart"/>
      <w:r w:rsidRPr="00A511F2">
        <w:rPr>
          <w:rFonts w:ascii="Consolas" w:hAnsi="Consolas"/>
          <w:color w:val="A5D6FF"/>
          <w:sz w:val="24"/>
          <w:szCs w:val="24"/>
          <w:lang w:val="en-ZM" w:eastAsia="en-ZM"/>
        </w:rPr>
        <w:t>Freelancer_router</w:t>
      </w:r>
      <w:proofErr w:type="spellEnd"/>
      <w:r w:rsidRPr="00A511F2">
        <w:rPr>
          <w:rFonts w:ascii="Consolas" w:hAnsi="Consolas"/>
          <w:color w:val="A5D6FF"/>
          <w:sz w:val="24"/>
          <w:szCs w:val="24"/>
          <w:lang w:val="en-ZM" w:eastAsia="en-ZM"/>
        </w:rPr>
        <w:t>"</w:t>
      </w:r>
      <w:r w:rsidRPr="00A511F2">
        <w:rPr>
          <w:rFonts w:ascii="Consolas" w:hAnsi="Consolas"/>
          <w:color w:val="E6EDF3"/>
          <w:sz w:val="24"/>
          <w:szCs w:val="24"/>
          <w:lang w:val="en-ZM" w:eastAsia="en-ZM"/>
        </w:rPr>
        <w:t>);</w:t>
      </w:r>
    </w:p>
    <w:p w14:paraId="43841939" w14:textId="77777777" w:rsidR="00A511F2" w:rsidRPr="00A511F2" w:rsidRDefault="00A511F2" w:rsidP="00A511F2">
      <w:pPr>
        <w:shd w:val="clear" w:color="auto" w:fill="0D1117"/>
        <w:spacing w:line="330" w:lineRule="atLeast"/>
        <w:rPr>
          <w:rFonts w:ascii="Consolas" w:hAnsi="Consolas"/>
          <w:color w:val="E6EDF3"/>
          <w:sz w:val="24"/>
          <w:szCs w:val="24"/>
          <w:lang w:val="en-ZM" w:eastAsia="en-ZM"/>
        </w:rPr>
      </w:pPr>
      <w:r w:rsidRPr="00A511F2">
        <w:rPr>
          <w:rFonts w:ascii="Consolas" w:hAnsi="Consolas"/>
          <w:color w:val="FF7B72"/>
          <w:sz w:val="24"/>
          <w:szCs w:val="24"/>
          <w:lang w:val="en-ZM" w:eastAsia="en-ZM"/>
        </w:rPr>
        <w:t>const</w:t>
      </w:r>
      <w:r w:rsidRPr="00A511F2">
        <w:rPr>
          <w:rFonts w:ascii="Consolas" w:hAnsi="Consolas"/>
          <w:color w:val="E6EDF3"/>
          <w:sz w:val="24"/>
          <w:szCs w:val="24"/>
          <w:lang w:val="en-ZM" w:eastAsia="en-ZM"/>
        </w:rPr>
        <w:t xml:space="preserve"> </w:t>
      </w:r>
      <w:proofErr w:type="spellStart"/>
      <w:r w:rsidRPr="00A511F2">
        <w:rPr>
          <w:rFonts w:ascii="Consolas" w:hAnsi="Consolas"/>
          <w:color w:val="79C0FF"/>
          <w:sz w:val="24"/>
          <w:szCs w:val="24"/>
          <w:lang w:val="en-ZM" w:eastAsia="en-ZM"/>
        </w:rPr>
        <w:t>MessagesRouter</w:t>
      </w:r>
      <w:proofErr w:type="spellEnd"/>
      <w:r w:rsidRPr="00A511F2">
        <w:rPr>
          <w:rFonts w:ascii="Consolas" w:hAnsi="Consolas"/>
          <w:color w:val="E6EDF3"/>
          <w:sz w:val="24"/>
          <w:szCs w:val="24"/>
          <w:lang w:val="en-ZM" w:eastAsia="en-ZM"/>
        </w:rPr>
        <w:t xml:space="preserve"> </w:t>
      </w:r>
      <w:r w:rsidRPr="00A511F2">
        <w:rPr>
          <w:rFonts w:ascii="Consolas" w:hAnsi="Consolas"/>
          <w:color w:val="FF7B72"/>
          <w:sz w:val="24"/>
          <w:szCs w:val="24"/>
          <w:lang w:val="en-ZM" w:eastAsia="en-ZM"/>
        </w:rPr>
        <w:t>=</w:t>
      </w:r>
      <w:r w:rsidRPr="00A511F2">
        <w:rPr>
          <w:rFonts w:ascii="Consolas" w:hAnsi="Consolas"/>
          <w:color w:val="E6EDF3"/>
          <w:sz w:val="24"/>
          <w:szCs w:val="24"/>
          <w:lang w:val="en-ZM" w:eastAsia="en-ZM"/>
        </w:rPr>
        <w:t xml:space="preserve"> </w:t>
      </w:r>
      <w:r w:rsidRPr="00A511F2">
        <w:rPr>
          <w:rFonts w:ascii="Consolas" w:hAnsi="Consolas"/>
          <w:color w:val="D2A8FF"/>
          <w:sz w:val="24"/>
          <w:szCs w:val="24"/>
          <w:lang w:val="en-ZM" w:eastAsia="en-ZM"/>
        </w:rPr>
        <w:t>require</w:t>
      </w:r>
      <w:r w:rsidRPr="00A511F2">
        <w:rPr>
          <w:rFonts w:ascii="Consolas" w:hAnsi="Consolas"/>
          <w:color w:val="E6EDF3"/>
          <w:sz w:val="24"/>
          <w:szCs w:val="24"/>
          <w:lang w:val="en-ZM" w:eastAsia="en-ZM"/>
        </w:rPr>
        <w:t>(</w:t>
      </w:r>
      <w:proofErr w:type="gramStart"/>
      <w:r w:rsidRPr="00A511F2">
        <w:rPr>
          <w:rFonts w:ascii="Consolas" w:hAnsi="Consolas"/>
          <w:color w:val="A5D6FF"/>
          <w:sz w:val="24"/>
          <w:szCs w:val="24"/>
          <w:lang w:val="en-ZM" w:eastAsia="en-ZM"/>
        </w:rPr>
        <w:t>"./</w:t>
      </w:r>
      <w:proofErr w:type="gramEnd"/>
      <w:r w:rsidRPr="00A511F2">
        <w:rPr>
          <w:rFonts w:ascii="Consolas" w:hAnsi="Consolas"/>
          <w:color w:val="A5D6FF"/>
          <w:sz w:val="24"/>
          <w:szCs w:val="24"/>
          <w:lang w:val="en-ZM" w:eastAsia="en-ZM"/>
        </w:rPr>
        <w:t>routers/</w:t>
      </w:r>
      <w:proofErr w:type="spellStart"/>
      <w:r w:rsidRPr="00A511F2">
        <w:rPr>
          <w:rFonts w:ascii="Consolas" w:hAnsi="Consolas"/>
          <w:color w:val="A5D6FF"/>
          <w:sz w:val="24"/>
          <w:szCs w:val="24"/>
          <w:lang w:val="en-ZM" w:eastAsia="en-ZM"/>
        </w:rPr>
        <w:t>Messages_router</w:t>
      </w:r>
      <w:proofErr w:type="spellEnd"/>
      <w:r w:rsidRPr="00A511F2">
        <w:rPr>
          <w:rFonts w:ascii="Consolas" w:hAnsi="Consolas"/>
          <w:color w:val="A5D6FF"/>
          <w:sz w:val="24"/>
          <w:szCs w:val="24"/>
          <w:lang w:val="en-ZM" w:eastAsia="en-ZM"/>
        </w:rPr>
        <w:t>"</w:t>
      </w:r>
      <w:r w:rsidRPr="00A511F2">
        <w:rPr>
          <w:rFonts w:ascii="Consolas" w:hAnsi="Consolas"/>
          <w:color w:val="E6EDF3"/>
          <w:sz w:val="24"/>
          <w:szCs w:val="24"/>
          <w:lang w:val="en-ZM" w:eastAsia="en-ZM"/>
        </w:rPr>
        <w:t>);</w:t>
      </w:r>
    </w:p>
    <w:p w14:paraId="3DC88157" w14:textId="77777777" w:rsidR="00A511F2" w:rsidRPr="00A511F2" w:rsidRDefault="00A511F2" w:rsidP="00A511F2">
      <w:pPr>
        <w:shd w:val="clear" w:color="auto" w:fill="0D1117"/>
        <w:spacing w:line="330" w:lineRule="atLeast"/>
        <w:rPr>
          <w:rFonts w:ascii="Consolas" w:hAnsi="Consolas"/>
          <w:color w:val="E6EDF3"/>
          <w:sz w:val="24"/>
          <w:szCs w:val="24"/>
          <w:lang w:val="en-ZM" w:eastAsia="en-ZM"/>
        </w:rPr>
      </w:pPr>
      <w:r w:rsidRPr="00A511F2">
        <w:rPr>
          <w:rFonts w:ascii="Consolas" w:hAnsi="Consolas"/>
          <w:color w:val="FF7B72"/>
          <w:sz w:val="24"/>
          <w:szCs w:val="24"/>
          <w:lang w:val="en-ZM" w:eastAsia="en-ZM"/>
        </w:rPr>
        <w:t>const</w:t>
      </w:r>
      <w:r w:rsidRPr="00A511F2">
        <w:rPr>
          <w:rFonts w:ascii="Consolas" w:hAnsi="Consolas"/>
          <w:color w:val="E6EDF3"/>
          <w:sz w:val="24"/>
          <w:szCs w:val="24"/>
          <w:lang w:val="en-ZM" w:eastAsia="en-ZM"/>
        </w:rPr>
        <w:t xml:space="preserve"> </w:t>
      </w:r>
      <w:proofErr w:type="spellStart"/>
      <w:r w:rsidRPr="00A511F2">
        <w:rPr>
          <w:rFonts w:ascii="Consolas" w:hAnsi="Consolas"/>
          <w:color w:val="79C0FF"/>
          <w:sz w:val="24"/>
          <w:szCs w:val="24"/>
          <w:lang w:val="en-ZM" w:eastAsia="en-ZM"/>
        </w:rPr>
        <w:t>RolesRouter</w:t>
      </w:r>
      <w:proofErr w:type="spellEnd"/>
      <w:r w:rsidRPr="00A511F2">
        <w:rPr>
          <w:rFonts w:ascii="Consolas" w:hAnsi="Consolas"/>
          <w:color w:val="E6EDF3"/>
          <w:sz w:val="24"/>
          <w:szCs w:val="24"/>
          <w:lang w:val="en-ZM" w:eastAsia="en-ZM"/>
        </w:rPr>
        <w:t xml:space="preserve"> </w:t>
      </w:r>
      <w:r w:rsidRPr="00A511F2">
        <w:rPr>
          <w:rFonts w:ascii="Consolas" w:hAnsi="Consolas"/>
          <w:color w:val="FF7B72"/>
          <w:sz w:val="24"/>
          <w:szCs w:val="24"/>
          <w:lang w:val="en-ZM" w:eastAsia="en-ZM"/>
        </w:rPr>
        <w:t>=</w:t>
      </w:r>
      <w:r w:rsidRPr="00A511F2">
        <w:rPr>
          <w:rFonts w:ascii="Consolas" w:hAnsi="Consolas"/>
          <w:color w:val="E6EDF3"/>
          <w:sz w:val="24"/>
          <w:szCs w:val="24"/>
          <w:lang w:val="en-ZM" w:eastAsia="en-ZM"/>
        </w:rPr>
        <w:t xml:space="preserve"> </w:t>
      </w:r>
      <w:r w:rsidRPr="00A511F2">
        <w:rPr>
          <w:rFonts w:ascii="Consolas" w:hAnsi="Consolas"/>
          <w:color w:val="D2A8FF"/>
          <w:sz w:val="24"/>
          <w:szCs w:val="24"/>
          <w:lang w:val="en-ZM" w:eastAsia="en-ZM"/>
        </w:rPr>
        <w:t>require</w:t>
      </w:r>
      <w:r w:rsidRPr="00A511F2">
        <w:rPr>
          <w:rFonts w:ascii="Consolas" w:hAnsi="Consolas"/>
          <w:color w:val="E6EDF3"/>
          <w:sz w:val="24"/>
          <w:szCs w:val="24"/>
          <w:lang w:val="en-ZM" w:eastAsia="en-ZM"/>
        </w:rPr>
        <w:t>(</w:t>
      </w:r>
      <w:proofErr w:type="gramStart"/>
      <w:r w:rsidRPr="00A511F2">
        <w:rPr>
          <w:rFonts w:ascii="Consolas" w:hAnsi="Consolas"/>
          <w:color w:val="A5D6FF"/>
          <w:sz w:val="24"/>
          <w:szCs w:val="24"/>
          <w:lang w:val="en-ZM" w:eastAsia="en-ZM"/>
        </w:rPr>
        <w:t>"./</w:t>
      </w:r>
      <w:proofErr w:type="gramEnd"/>
      <w:r w:rsidRPr="00A511F2">
        <w:rPr>
          <w:rFonts w:ascii="Consolas" w:hAnsi="Consolas"/>
          <w:color w:val="A5D6FF"/>
          <w:sz w:val="24"/>
          <w:szCs w:val="24"/>
          <w:lang w:val="en-ZM" w:eastAsia="en-ZM"/>
        </w:rPr>
        <w:t>routers/</w:t>
      </w:r>
      <w:proofErr w:type="spellStart"/>
      <w:r w:rsidRPr="00A511F2">
        <w:rPr>
          <w:rFonts w:ascii="Consolas" w:hAnsi="Consolas"/>
          <w:color w:val="A5D6FF"/>
          <w:sz w:val="24"/>
          <w:szCs w:val="24"/>
          <w:lang w:val="en-ZM" w:eastAsia="en-ZM"/>
        </w:rPr>
        <w:t>Roles_router</w:t>
      </w:r>
      <w:proofErr w:type="spellEnd"/>
      <w:r w:rsidRPr="00A511F2">
        <w:rPr>
          <w:rFonts w:ascii="Consolas" w:hAnsi="Consolas"/>
          <w:color w:val="A5D6FF"/>
          <w:sz w:val="24"/>
          <w:szCs w:val="24"/>
          <w:lang w:val="en-ZM" w:eastAsia="en-ZM"/>
        </w:rPr>
        <w:t>"</w:t>
      </w:r>
      <w:r w:rsidRPr="00A511F2">
        <w:rPr>
          <w:rFonts w:ascii="Consolas" w:hAnsi="Consolas"/>
          <w:color w:val="E6EDF3"/>
          <w:sz w:val="24"/>
          <w:szCs w:val="24"/>
          <w:lang w:val="en-ZM" w:eastAsia="en-ZM"/>
        </w:rPr>
        <w:t>);</w:t>
      </w:r>
    </w:p>
    <w:p w14:paraId="5016B415" w14:textId="77777777" w:rsidR="00A511F2" w:rsidRPr="00A511F2" w:rsidRDefault="00A511F2" w:rsidP="00A511F2">
      <w:pPr>
        <w:shd w:val="clear" w:color="auto" w:fill="0D1117"/>
        <w:spacing w:line="330" w:lineRule="atLeast"/>
        <w:rPr>
          <w:rFonts w:ascii="Consolas" w:hAnsi="Consolas"/>
          <w:color w:val="E6EDF3"/>
          <w:sz w:val="24"/>
          <w:szCs w:val="24"/>
          <w:lang w:val="en-ZM" w:eastAsia="en-ZM"/>
        </w:rPr>
      </w:pPr>
      <w:r w:rsidRPr="00A511F2">
        <w:rPr>
          <w:rFonts w:ascii="Consolas" w:hAnsi="Consolas"/>
          <w:color w:val="FF7B72"/>
          <w:sz w:val="24"/>
          <w:szCs w:val="24"/>
          <w:lang w:val="en-ZM" w:eastAsia="en-ZM"/>
        </w:rPr>
        <w:t>const</w:t>
      </w:r>
      <w:r w:rsidRPr="00A511F2">
        <w:rPr>
          <w:rFonts w:ascii="Consolas" w:hAnsi="Consolas"/>
          <w:color w:val="E6EDF3"/>
          <w:sz w:val="24"/>
          <w:szCs w:val="24"/>
          <w:lang w:val="en-ZM" w:eastAsia="en-ZM"/>
        </w:rPr>
        <w:t xml:space="preserve"> </w:t>
      </w:r>
      <w:proofErr w:type="spellStart"/>
      <w:r w:rsidRPr="00A511F2">
        <w:rPr>
          <w:rFonts w:ascii="Consolas" w:hAnsi="Consolas"/>
          <w:color w:val="79C0FF"/>
          <w:sz w:val="24"/>
          <w:szCs w:val="24"/>
          <w:lang w:val="en-ZM" w:eastAsia="en-ZM"/>
        </w:rPr>
        <w:t>TasksRouter</w:t>
      </w:r>
      <w:proofErr w:type="spellEnd"/>
      <w:r w:rsidRPr="00A511F2">
        <w:rPr>
          <w:rFonts w:ascii="Consolas" w:hAnsi="Consolas"/>
          <w:color w:val="E6EDF3"/>
          <w:sz w:val="24"/>
          <w:szCs w:val="24"/>
          <w:lang w:val="en-ZM" w:eastAsia="en-ZM"/>
        </w:rPr>
        <w:t xml:space="preserve"> </w:t>
      </w:r>
      <w:r w:rsidRPr="00A511F2">
        <w:rPr>
          <w:rFonts w:ascii="Consolas" w:hAnsi="Consolas"/>
          <w:color w:val="FF7B72"/>
          <w:sz w:val="24"/>
          <w:szCs w:val="24"/>
          <w:lang w:val="en-ZM" w:eastAsia="en-ZM"/>
        </w:rPr>
        <w:t>=</w:t>
      </w:r>
      <w:r w:rsidRPr="00A511F2">
        <w:rPr>
          <w:rFonts w:ascii="Consolas" w:hAnsi="Consolas"/>
          <w:color w:val="E6EDF3"/>
          <w:sz w:val="24"/>
          <w:szCs w:val="24"/>
          <w:lang w:val="en-ZM" w:eastAsia="en-ZM"/>
        </w:rPr>
        <w:t xml:space="preserve"> </w:t>
      </w:r>
      <w:r w:rsidRPr="00A511F2">
        <w:rPr>
          <w:rFonts w:ascii="Consolas" w:hAnsi="Consolas"/>
          <w:color w:val="D2A8FF"/>
          <w:sz w:val="24"/>
          <w:szCs w:val="24"/>
          <w:lang w:val="en-ZM" w:eastAsia="en-ZM"/>
        </w:rPr>
        <w:t>require</w:t>
      </w:r>
      <w:r w:rsidRPr="00A511F2">
        <w:rPr>
          <w:rFonts w:ascii="Consolas" w:hAnsi="Consolas"/>
          <w:color w:val="E6EDF3"/>
          <w:sz w:val="24"/>
          <w:szCs w:val="24"/>
          <w:lang w:val="en-ZM" w:eastAsia="en-ZM"/>
        </w:rPr>
        <w:t>(</w:t>
      </w:r>
      <w:proofErr w:type="gramStart"/>
      <w:r w:rsidRPr="00A511F2">
        <w:rPr>
          <w:rFonts w:ascii="Consolas" w:hAnsi="Consolas"/>
          <w:color w:val="A5D6FF"/>
          <w:sz w:val="24"/>
          <w:szCs w:val="24"/>
          <w:lang w:val="en-ZM" w:eastAsia="en-ZM"/>
        </w:rPr>
        <w:t>"./</w:t>
      </w:r>
      <w:proofErr w:type="gramEnd"/>
      <w:r w:rsidRPr="00A511F2">
        <w:rPr>
          <w:rFonts w:ascii="Consolas" w:hAnsi="Consolas"/>
          <w:color w:val="A5D6FF"/>
          <w:sz w:val="24"/>
          <w:szCs w:val="24"/>
          <w:lang w:val="en-ZM" w:eastAsia="en-ZM"/>
        </w:rPr>
        <w:t>routers/</w:t>
      </w:r>
      <w:proofErr w:type="spellStart"/>
      <w:r w:rsidRPr="00A511F2">
        <w:rPr>
          <w:rFonts w:ascii="Consolas" w:hAnsi="Consolas"/>
          <w:color w:val="A5D6FF"/>
          <w:sz w:val="24"/>
          <w:szCs w:val="24"/>
          <w:lang w:val="en-ZM" w:eastAsia="en-ZM"/>
        </w:rPr>
        <w:t>Tasks_router</w:t>
      </w:r>
      <w:proofErr w:type="spellEnd"/>
      <w:r w:rsidRPr="00A511F2">
        <w:rPr>
          <w:rFonts w:ascii="Consolas" w:hAnsi="Consolas"/>
          <w:color w:val="A5D6FF"/>
          <w:sz w:val="24"/>
          <w:szCs w:val="24"/>
          <w:lang w:val="en-ZM" w:eastAsia="en-ZM"/>
        </w:rPr>
        <w:t>"</w:t>
      </w:r>
      <w:r w:rsidRPr="00A511F2">
        <w:rPr>
          <w:rFonts w:ascii="Consolas" w:hAnsi="Consolas"/>
          <w:color w:val="E6EDF3"/>
          <w:sz w:val="24"/>
          <w:szCs w:val="24"/>
          <w:lang w:val="en-ZM" w:eastAsia="en-ZM"/>
        </w:rPr>
        <w:t>);</w:t>
      </w:r>
    </w:p>
    <w:p w14:paraId="12075C6E" w14:textId="77777777" w:rsidR="00A511F2" w:rsidRPr="00A511F2" w:rsidRDefault="00A511F2" w:rsidP="00A511F2">
      <w:pPr>
        <w:shd w:val="clear" w:color="auto" w:fill="0D1117"/>
        <w:spacing w:line="330" w:lineRule="atLeast"/>
        <w:rPr>
          <w:rFonts w:ascii="Consolas" w:hAnsi="Consolas"/>
          <w:color w:val="E6EDF3"/>
          <w:sz w:val="24"/>
          <w:szCs w:val="24"/>
          <w:lang w:val="en-ZM" w:eastAsia="en-ZM"/>
        </w:rPr>
      </w:pPr>
      <w:r w:rsidRPr="00A511F2">
        <w:rPr>
          <w:rFonts w:ascii="Consolas" w:hAnsi="Consolas"/>
          <w:color w:val="FF7B72"/>
          <w:sz w:val="24"/>
          <w:szCs w:val="24"/>
          <w:lang w:val="en-ZM" w:eastAsia="en-ZM"/>
        </w:rPr>
        <w:t>const</w:t>
      </w:r>
      <w:r w:rsidRPr="00A511F2">
        <w:rPr>
          <w:rFonts w:ascii="Consolas" w:hAnsi="Consolas"/>
          <w:color w:val="E6EDF3"/>
          <w:sz w:val="24"/>
          <w:szCs w:val="24"/>
          <w:lang w:val="en-ZM" w:eastAsia="en-ZM"/>
        </w:rPr>
        <w:t xml:space="preserve"> </w:t>
      </w:r>
      <w:proofErr w:type="spellStart"/>
      <w:r w:rsidRPr="00A511F2">
        <w:rPr>
          <w:rFonts w:ascii="Consolas" w:hAnsi="Consolas"/>
          <w:color w:val="79C0FF"/>
          <w:sz w:val="24"/>
          <w:szCs w:val="24"/>
          <w:lang w:val="en-ZM" w:eastAsia="en-ZM"/>
        </w:rPr>
        <w:t>ProjectsRouter</w:t>
      </w:r>
      <w:proofErr w:type="spellEnd"/>
      <w:r w:rsidRPr="00A511F2">
        <w:rPr>
          <w:rFonts w:ascii="Consolas" w:hAnsi="Consolas"/>
          <w:color w:val="E6EDF3"/>
          <w:sz w:val="24"/>
          <w:szCs w:val="24"/>
          <w:lang w:val="en-ZM" w:eastAsia="en-ZM"/>
        </w:rPr>
        <w:t xml:space="preserve"> </w:t>
      </w:r>
      <w:r w:rsidRPr="00A511F2">
        <w:rPr>
          <w:rFonts w:ascii="Consolas" w:hAnsi="Consolas"/>
          <w:color w:val="FF7B72"/>
          <w:sz w:val="24"/>
          <w:szCs w:val="24"/>
          <w:lang w:val="en-ZM" w:eastAsia="en-ZM"/>
        </w:rPr>
        <w:t>=</w:t>
      </w:r>
      <w:r w:rsidRPr="00A511F2">
        <w:rPr>
          <w:rFonts w:ascii="Consolas" w:hAnsi="Consolas"/>
          <w:color w:val="E6EDF3"/>
          <w:sz w:val="24"/>
          <w:szCs w:val="24"/>
          <w:lang w:val="en-ZM" w:eastAsia="en-ZM"/>
        </w:rPr>
        <w:t xml:space="preserve"> </w:t>
      </w:r>
      <w:r w:rsidRPr="00A511F2">
        <w:rPr>
          <w:rFonts w:ascii="Consolas" w:hAnsi="Consolas"/>
          <w:color w:val="D2A8FF"/>
          <w:sz w:val="24"/>
          <w:szCs w:val="24"/>
          <w:lang w:val="en-ZM" w:eastAsia="en-ZM"/>
        </w:rPr>
        <w:t>require</w:t>
      </w:r>
      <w:r w:rsidRPr="00A511F2">
        <w:rPr>
          <w:rFonts w:ascii="Consolas" w:hAnsi="Consolas"/>
          <w:color w:val="E6EDF3"/>
          <w:sz w:val="24"/>
          <w:szCs w:val="24"/>
          <w:lang w:val="en-ZM" w:eastAsia="en-ZM"/>
        </w:rPr>
        <w:t>(</w:t>
      </w:r>
      <w:proofErr w:type="gramStart"/>
      <w:r w:rsidRPr="00A511F2">
        <w:rPr>
          <w:rFonts w:ascii="Consolas" w:hAnsi="Consolas"/>
          <w:color w:val="A5D6FF"/>
          <w:sz w:val="24"/>
          <w:szCs w:val="24"/>
          <w:lang w:val="en-ZM" w:eastAsia="en-ZM"/>
        </w:rPr>
        <w:t>"./</w:t>
      </w:r>
      <w:proofErr w:type="gramEnd"/>
      <w:r w:rsidRPr="00A511F2">
        <w:rPr>
          <w:rFonts w:ascii="Consolas" w:hAnsi="Consolas"/>
          <w:color w:val="A5D6FF"/>
          <w:sz w:val="24"/>
          <w:szCs w:val="24"/>
          <w:lang w:val="en-ZM" w:eastAsia="en-ZM"/>
        </w:rPr>
        <w:t>routers/</w:t>
      </w:r>
      <w:proofErr w:type="spellStart"/>
      <w:r w:rsidRPr="00A511F2">
        <w:rPr>
          <w:rFonts w:ascii="Consolas" w:hAnsi="Consolas"/>
          <w:color w:val="A5D6FF"/>
          <w:sz w:val="24"/>
          <w:szCs w:val="24"/>
          <w:lang w:val="en-ZM" w:eastAsia="en-ZM"/>
        </w:rPr>
        <w:t>Projects_router</w:t>
      </w:r>
      <w:proofErr w:type="spellEnd"/>
      <w:r w:rsidRPr="00A511F2">
        <w:rPr>
          <w:rFonts w:ascii="Consolas" w:hAnsi="Consolas"/>
          <w:color w:val="A5D6FF"/>
          <w:sz w:val="24"/>
          <w:szCs w:val="24"/>
          <w:lang w:val="en-ZM" w:eastAsia="en-ZM"/>
        </w:rPr>
        <w:t>"</w:t>
      </w:r>
      <w:r w:rsidRPr="00A511F2">
        <w:rPr>
          <w:rFonts w:ascii="Consolas" w:hAnsi="Consolas"/>
          <w:color w:val="E6EDF3"/>
          <w:sz w:val="24"/>
          <w:szCs w:val="24"/>
          <w:lang w:val="en-ZM" w:eastAsia="en-ZM"/>
        </w:rPr>
        <w:t>);</w:t>
      </w:r>
    </w:p>
    <w:p w14:paraId="3F71906C" w14:textId="77777777" w:rsidR="00A511F2" w:rsidRPr="00A511F2" w:rsidRDefault="00A511F2" w:rsidP="00A511F2">
      <w:pPr>
        <w:shd w:val="clear" w:color="auto" w:fill="0D1117"/>
        <w:spacing w:line="330" w:lineRule="atLeast"/>
        <w:rPr>
          <w:rFonts w:ascii="Consolas" w:hAnsi="Consolas"/>
          <w:color w:val="E6EDF3"/>
          <w:sz w:val="24"/>
          <w:szCs w:val="24"/>
          <w:lang w:val="en-ZM" w:eastAsia="en-ZM"/>
        </w:rPr>
      </w:pPr>
      <w:r w:rsidRPr="00A511F2">
        <w:rPr>
          <w:rFonts w:ascii="Consolas" w:hAnsi="Consolas"/>
          <w:color w:val="FF7B72"/>
          <w:sz w:val="24"/>
          <w:szCs w:val="24"/>
          <w:lang w:val="en-ZM" w:eastAsia="en-ZM"/>
        </w:rPr>
        <w:t>const</w:t>
      </w:r>
      <w:r w:rsidRPr="00A511F2">
        <w:rPr>
          <w:rFonts w:ascii="Consolas" w:hAnsi="Consolas"/>
          <w:color w:val="E6EDF3"/>
          <w:sz w:val="24"/>
          <w:szCs w:val="24"/>
          <w:lang w:val="en-ZM" w:eastAsia="en-ZM"/>
        </w:rPr>
        <w:t xml:space="preserve"> </w:t>
      </w:r>
      <w:proofErr w:type="spellStart"/>
      <w:r w:rsidRPr="00A511F2">
        <w:rPr>
          <w:rFonts w:ascii="Consolas" w:hAnsi="Consolas"/>
          <w:color w:val="79C0FF"/>
          <w:sz w:val="24"/>
          <w:szCs w:val="24"/>
          <w:lang w:val="en-ZM" w:eastAsia="en-ZM"/>
        </w:rPr>
        <w:t>ClientsRouter</w:t>
      </w:r>
      <w:proofErr w:type="spellEnd"/>
      <w:r w:rsidRPr="00A511F2">
        <w:rPr>
          <w:rFonts w:ascii="Consolas" w:hAnsi="Consolas"/>
          <w:color w:val="E6EDF3"/>
          <w:sz w:val="24"/>
          <w:szCs w:val="24"/>
          <w:lang w:val="en-ZM" w:eastAsia="en-ZM"/>
        </w:rPr>
        <w:t xml:space="preserve"> </w:t>
      </w:r>
      <w:r w:rsidRPr="00A511F2">
        <w:rPr>
          <w:rFonts w:ascii="Consolas" w:hAnsi="Consolas"/>
          <w:color w:val="FF7B72"/>
          <w:sz w:val="24"/>
          <w:szCs w:val="24"/>
          <w:lang w:val="en-ZM" w:eastAsia="en-ZM"/>
        </w:rPr>
        <w:t>=</w:t>
      </w:r>
      <w:r w:rsidRPr="00A511F2">
        <w:rPr>
          <w:rFonts w:ascii="Consolas" w:hAnsi="Consolas"/>
          <w:color w:val="E6EDF3"/>
          <w:sz w:val="24"/>
          <w:szCs w:val="24"/>
          <w:lang w:val="en-ZM" w:eastAsia="en-ZM"/>
        </w:rPr>
        <w:t xml:space="preserve"> </w:t>
      </w:r>
      <w:r w:rsidRPr="00A511F2">
        <w:rPr>
          <w:rFonts w:ascii="Consolas" w:hAnsi="Consolas"/>
          <w:color w:val="D2A8FF"/>
          <w:sz w:val="24"/>
          <w:szCs w:val="24"/>
          <w:lang w:val="en-ZM" w:eastAsia="en-ZM"/>
        </w:rPr>
        <w:t>require</w:t>
      </w:r>
      <w:r w:rsidRPr="00A511F2">
        <w:rPr>
          <w:rFonts w:ascii="Consolas" w:hAnsi="Consolas"/>
          <w:color w:val="E6EDF3"/>
          <w:sz w:val="24"/>
          <w:szCs w:val="24"/>
          <w:lang w:val="en-ZM" w:eastAsia="en-ZM"/>
        </w:rPr>
        <w:t>(</w:t>
      </w:r>
      <w:proofErr w:type="gramStart"/>
      <w:r w:rsidRPr="00A511F2">
        <w:rPr>
          <w:rFonts w:ascii="Consolas" w:hAnsi="Consolas"/>
          <w:color w:val="A5D6FF"/>
          <w:sz w:val="24"/>
          <w:szCs w:val="24"/>
          <w:lang w:val="en-ZM" w:eastAsia="en-ZM"/>
        </w:rPr>
        <w:t>"./</w:t>
      </w:r>
      <w:proofErr w:type="gramEnd"/>
      <w:r w:rsidRPr="00A511F2">
        <w:rPr>
          <w:rFonts w:ascii="Consolas" w:hAnsi="Consolas"/>
          <w:color w:val="A5D6FF"/>
          <w:sz w:val="24"/>
          <w:szCs w:val="24"/>
          <w:lang w:val="en-ZM" w:eastAsia="en-ZM"/>
        </w:rPr>
        <w:t>routers/</w:t>
      </w:r>
      <w:proofErr w:type="spellStart"/>
      <w:r w:rsidRPr="00A511F2">
        <w:rPr>
          <w:rFonts w:ascii="Consolas" w:hAnsi="Consolas"/>
          <w:color w:val="A5D6FF"/>
          <w:sz w:val="24"/>
          <w:szCs w:val="24"/>
          <w:lang w:val="en-ZM" w:eastAsia="en-ZM"/>
        </w:rPr>
        <w:t>Clients_router</w:t>
      </w:r>
      <w:proofErr w:type="spellEnd"/>
      <w:r w:rsidRPr="00A511F2">
        <w:rPr>
          <w:rFonts w:ascii="Consolas" w:hAnsi="Consolas"/>
          <w:color w:val="A5D6FF"/>
          <w:sz w:val="24"/>
          <w:szCs w:val="24"/>
          <w:lang w:val="en-ZM" w:eastAsia="en-ZM"/>
        </w:rPr>
        <w:t>"</w:t>
      </w:r>
      <w:r w:rsidRPr="00A511F2">
        <w:rPr>
          <w:rFonts w:ascii="Consolas" w:hAnsi="Consolas"/>
          <w:color w:val="E6EDF3"/>
          <w:sz w:val="24"/>
          <w:szCs w:val="24"/>
          <w:lang w:val="en-ZM" w:eastAsia="en-ZM"/>
        </w:rPr>
        <w:t>);</w:t>
      </w:r>
    </w:p>
    <w:p w14:paraId="02BE5C60" w14:textId="77777777" w:rsidR="00A511F2" w:rsidRPr="00A511F2" w:rsidRDefault="00A511F2" w:rsidP="00A511F2">
      <w:pPr>
        <w:shd w:val="clear" w:color="auto" w:fill="0D1117"/>
        <w:spacing w:line="330" w:lineRule="atLeast"/>
        <w:rPr>
          <w:rFonts w:ascii="Consolas" w:hAnsi="Consolas"/>
          <w:color w:val="E6EDF3"/>
          <w:sz w:val="24"/>
          <w:szCs w:val="24"/>
          <w:lang w:val="en-ZM" w:eastAsia="en-ZM"/>
        </w:rPr>
      </w:pPr>
    </w:p>
    <w:p w14:paraId="5BEA79E2" w14:textId="77777777" w:rsidR="00A511F2" w:rsidRPr="00A511F2" w:rsidRDefault="00A511F2" w:rsidP="00A511F2">
      <w:pPr>
        <w:shd w:val="clear" w:color="auto" w:fill="0D1117"/>
        <w:spacing w:line="330" w:lineRule="atLeast"/>
        <w:rPr>
          <w:rFonts w:ascii="Consolas" w:hAnsi="Consolas"/>
          <w:color w:val="E6EDF3"/>
          <w:sz w:val="24"/>
          <w:szCs w:val="24"/>
          <w:lang w:val="en-ZM" w:eastAsia="en-ZM"/>
        </w:rPr>
      </w:pPr>
      <w:proofErr w:type="spellStart"/>
      <w:proofErr w:type="gramStart"/>
      <w:r w:rsidRPr="00A511F2">
        <w:rPr>
          <w:rFonts w:ascii="Consolas" w:hAnsi="Consolas"/>
          <w:color w:val="79C0FF"/>
          <w:sz w:val="24"/>
          <w:szCs w:val="24"/>
          <w:lang w:val="en-ZM" w:eastAsia="en-ZM"/>
        </w:rPr>
        <w:t>app</w:t>
      </w:r>
      <w:r w:rsidRPr="00A511F2">
        <w:rPr>
          <w:rFonts w:ascii="Consolas" w:hAnsi="Consolas"/>
          <w:color w:val="FF7B72"/>
          <w:sz w:val="24"/>
          <w:szCs w:val="24"/>
          <w:lang w:val="en-ZM" w:eastAsia="en-ZM"/>
        </w:rPr>
        <w:t>.</w:t>
      </w:r>
      <w:r w:rsidRPr="00A511F2">
        <w:rPr>
          <w:rFonts w:ascii="Consolas" w:hAnsi="Consolas"/>
          <w:color w:val="D2A8FF"/>
          <w:sz w:val="24"/>
          <w:szCs w:val="24"/>
          <w:lang w:val="en-ZM" w:eastAsia="en-ZM"/>
        </w:rPr>
        <w:t>use</w:t>
      </w:r>
      <w:proofErr w:type="spellEnd"/>
      <w:r w:rsidRPr="00A511F2">
        <w:rPr>
          <w:rFonts w:ascii="Consolas" w:hAnsi="Consolas"/>
          <w:color w:val="E6EDF3"/>
          <w:sz w:val="24"/>
          <w:szCs w:val="24"/>
          <w:lang w:val="en-ZM" w:eastAsia="en-ZM"/>
        </w:rPr>
        <w:t>(</w:t>
      </w:r>
      <w:proofErr w:type="gramEnd"/>
      <w:r w:rsidRPr="00A511F2">
        <w:rPr>
          <w:rFonts w:ascii="Consolas" w:hAnsi="Consolas"/>
          <w:color w:val="A5D6FF"/>
          <w:sz w:val="24"/>
          <w:szCs w:val="24"/>
          <w:lang w:val="en-ZM" w:eastAsia="en-ZM"/>
        </w:rPr>
        <w:t>"/admins"</w:t>
      </w:r>
      <w:r w:rsidRPr="00A511F2">
        <w:rPr>
          <w:rFonts w:ascii="Consolas" w:hAnsi="Consolas"/>
          <w:color w:val="E6EDF3"/>
          <w:sz w:val="24"/>
          <w:szCs w:val="24"/>
          <w:lang w:val="en-ZM" w:eastAsia="en-ZM"/>
        </w:rPr>
        <w:t xml:space="preserve">, </w:t>
      </w:r>
      <w:proofErr w:type="spellStart"/>
      <w:r w:rsidRPr="00A511F2">
        <w:rPr>
          <w:rFonts w:ascii="Consolas" w:hAnsi="Consolas"/>
          <w:color w:val="79C0FF"/>
          <w:sz w:val="24"/>
          <w:szCs w:val="24"/>
          <w:lang w:val="en-ZM" w:eastAsia="en-ZM"/>
        </w:rPr>
        <w:t>adminRouter</w:t>
      </w:r>
      <w:proofErr w:type="spellEnd"/>
      <w:r w:rsidRPr="00A511F2">
        <w:rPr>
          <w:rFonts w:ascii="Consolas" w:hAnsi="Consolas"/>
          <w:color w:val="E6EDF3"/>
          <w:sz w:val="24"/>
          <w:szCs w:val="24"/>
          <w:lang w:val="en-ZM" w:eastAsia="en-ZM"/>
        </w:rPr>
        <w:t>);</w:t>
      </w:r>
    </w:p>
    <w:p w14:paraId="4D52B6FC" w14:textId="77777777" w:rsidR="00A511F2" w:rsidRPr="00A511F2" w:rsidRDefault="00A511F2" w:rsidP="00A511F2">
      <w:pPr>
        <w:shd w:val="clear" w:color="auto" w:fill="0D1117"/>
        <w:spacing w:line="330" w:lineRule="atLeast"/>
        <w:rPr>
          <w:rFonts w:ascii="Consolas" w:hAnsi="Consolas"/>
          <w:color w:val="E6EDF3"/>
          <w:sz w:val="24"/>
          <w:szCs w:val="24"/>
          <w:lang w:val="en-ZM" w:eastAsia="en-ZM"/>
        </w:rPr>
      </w:pPr>
      <w:proofErr w:type="spellStart"/>
      <w:proofErr w:type="gramStart"/>
      <w:r w:rsidRPr="00A511F2">
        <w:rPr>
          <w:rFonts w:ascii="Consolas" w:hAnsi="Consolas"/>
          <w:color w:val="79C0FF"/>
          <w:sz w:val="24"/>
          <w:szCs w:val="24"/>
          <w:lang w:val="en-ZM" w:eastAsia="en-ZM"/>
        </w:rPr>
        <w:t>app</w:t>
      </w:r>
      <w:r w:rsidRPr="00A511F2">
        <w:rPr>
          <w:rFonts w:ascii="Consolas" w:hAnsi="Consolas"/>
          <w:color w:val="FF7B72"/>
          <w:sz w:val="24"/>
          <w:szCs w:val="24"/>
          <w:lang w:val="en-ZM" w:eastAsia="en-ZM"/>
        </w:rPr>
        <w:t>.</w:t>
      </w:r>
      <w:r w:rsidRPr="00A511F2">
        <w:rPr>
          <w:rFonts w:ascii="Consolas" w:hAnsi="Consolas"/>
          <w:color w:val="D2A8FF"/>
          <w:sz w:val="24"/>
          <w:szCs w:val="24"/>
          <w:lang w:val="en-ZM" w:eastAsia="en-ZM"/>
        </w:rPr>
        <w:t>use</w:t>
      </w:r>
      <w:proofErr w:type="spellEnd"/>
      <w:r w:rsidRPr="00A511F2">
        <w:rPr>
          <w:rFonts w:ascii="Consolas" w:hAnsi="Consolas"/>
          <w:color w:val="E6EDF3"/>
          <w:sz w:val="24"/>
          <w:szCs w:val="24"/>
          <w:lang w:val="en-ZM" w:eastAsia="en-ZM"/>
        </w:rPr>
        <w:t>(</w:t>
      </w:r>
      <w:proofErr w:type="gramEnd"/>
      <w:r w:rsidRPr="00A511F2">
        <w:rPr>
          <w:rFonts w:ascii="Consolas" w:hAnsi="Consolas"/>
          <w:color w:val="A5D6FF"/>
          <w:sz w:val="24"/>
          <w:szCs w:val="24"/>
          <w:lang w:val="en-ZM" w:eastAsia="en-ZM"/>
        </w:rPr>
        <w:t>"/freelancers"</w:t>
      </w:r>
      <w:r w:rsidRPr="00A511F2">
        <w:rPr>
          <w:rFonts w:ascii="Consolas" w:hAnsi="Consolas"/>
          <w:color w:val="E6EDF3"/>
          <w:sz w:val="24"/>
          <w:szCs w:val="24"/>
          <w:lang w:val="en-ZM" w:eastAsia="en-ZM"/>
        </w:rPr>
        <w:t xml:space="preserve">, </w:t>
      </w:r>
      <w:proofErr w:type="spellStart"/>
      <w:r w:rsidRPr="00A511F2">
        <w:rPr>
          <w:rFonts w:ascii="Consolas" w:hAnsi="Consolas"/>
          <w:color w:val="79C0FF"/>
          <w:sz w:val="24"/>
          <w:szCs w:val="24"/>
          <w:lang w:val="en-ZM" w:eastAsia="en-ZM"/>
        </w:rPr>
        <w:t>freelancerRouter</w:t>
      </w:r>
      <w:proofErr w:type="spellEnd"/>
      <w:r w:rsidRPr="00A511F2">
        <w:rPr>
          <w:rFonts w:ascii="Consolas" w:hAnsi="Consolas"/>
          <w:color w:val="E6EDF3"/>
          <w:sz w:val="24"/>
          <w:szCs w:val="24"/>
          <w:lang w:val="en-ZM" w:eastAsia="en-ZM"/>
        </w:rPr>
        <w:t>);</w:t>
      </w:r>
    </w:p>
    <w:p w14:paraId="7942B0E5" w14:textId="77777777" w:rsidR="00A511F2" w:rsidRPr="00A511F2" w:rsidRDefault="00A511F2" w:rsidP="00A511F2">
      <w:pPr>
        <w:shd w:val="clear" w:color="auto" w:fill="0D1117"/>
        <w:spacing w:line="330" w:lineRule="atLeast"/>
        <w:rPr>
          <w:rFonts w:ascii="Consolas" w:hAnsi="Consolas"/>
          <w:color w:val="E6EDF3"/>
          <w:sz w:val="24"/>
          <w:szCs w:val="24"/>
          <w:lang w:val="en-ZM" w:eastAsia="en-ZM"/>
        </w:rPr>
      </w:pPr>
      <w:proofErr w:type="spellStart"/>
      <w:proofErr w:type="gramStart"/>
      <w:r w:rsidRPr="00A511F2">
        <w:rPr>
          <w:rFonts w:ascii="Consolas" w:hAnsi="Consolas"/>
          <w:color w:val="79C0FF"/>
          <w:sz w:val="24"/>
          <w:szCs w:val="24"/>
          <w:lang w:val="en-ZM" w:eastAsia="en-ZM"/>
        </w:rPr>
        <w:t>app</w:t>
      </w:r>
      <w:r w:rsidRPr="00A511F2">
        <w:rPr>
          <w:rFonts w:ascii="Consolas" w:hAnsi="Consolas"/>
          <w:color w:val="FF7B72"/>
          <w:sz w:val="24"/>
          <w:szCs w:val="24"/>
          <w:lang w:val="en-ZM" w:eastAsia="en-ZM"/>
        </w:rPr>
        <w:t>.</w:t>
      </w:r>
      <w:r w:rsidRPr="00A511F2">
        <w:rPr>
          <w:rFonts w:ascii="Consolas" w:hAnsi="Consolas"/>
          <w:color w:val="D2A8FF"/>
          <w:sz w:val="24"/>
          <w:szCs w:val="24"/>
          <w:lang w:val="en-ZM" w:eastAsia="en-ZM"/>
        </w:rPr>
        <w:t>use</w:t>
      </w:r>
      <w:proofErr w:type="spellEnd"/>
      <w:r w:rsidRPr="00A511F2">
        <w:rPr>
          <w:rFonts w:ascii="Consolas" w:hAnsi="Consolas"/>
          <w:color w:val="E6EDF3"/>
          <w:sz w:val="24"/>
          <w:szCs w:val="24"/>
          <w:lang w:val="en-ZM" w:eastAsia="en-ZM"/>
        </w:rPr>
        <w:t>(</w:t>
      </w:r>
      <w:proofErr w:type="gramEnd"/>
      <w:r w:rsidRPr="00A511F2">
        <w:rPr>
          <w:rFonts w:ascii="Consolas" w:hAnsi="Consolas"/>
          <w:color w:val="A5D6FF"/>
          <w:sz w:val="24"/>
          <w:szCs w:val="24"/>
          <w:lang w:val="en-ZM" w:eastAsia="en-ZM"/>
        </w:rPr>
        <w:t>"/messages"</w:t>
      </w:r>
      <w:r w:rsidRPr="00A511F2">
        <w:rPr>
          <w:rFonts w:ascii="Consolas" w:hAnsi="Consolas"/>
          <w:color w:val="E6EDF3"/>
          <w:sz w:val="24"/>
          <w:szCs w:val="24"/>
          <w:lang w:val="en-ZM" w:eastAsia="en-ZM"/>
        </w:rPr>
        <w:t xml:space="preserve">, </w:t>
      </w:r>
      <w:proofErr w:type="spellStart"/>
      <w:r w:rsidRPr="00A511F2">
        <w:rPr>
          <w:rFonts w:ascii="Consolas" w:hAnsi="Consolas"/>
          <w:color w:val="79C0FF"/>
          <w:sz w:val="24"/>
          <w:szCs w:val="24"/>
          <w:lang w:val="en-ZM" w:eastAsia="en-ZM"/>
        </w:rPr>
        <w:t>MessagesRouter</w:t>
      </w:r>
      <w:proofErr w:type="spellEnd"/>
      <w:r w:rsidRPr="00A511F2">
        <w:rPr>
          <w:rFonts w:ascii="Consolas" w:hAnsi="Consolas"/>
          <w:color w:val="E6EDF3"/>
          <w:sz w:val="24"/>
          <w:szCs w:val="24"/>
          <w:lang w:val="en-ZM" w:eastAsia="en-ZM"/>
        </w:rPr>
        <w:t>);</w:t>
      </w:r>
    </w:p>
    <w:p w14:paraId="0E8928BF" w14:textId="77777777" w:rsidR="00A511F2" w:rsidRPr="00A511F2" w:rsidRDefault="00A511F2" w:rsidP="00A511F2">
      <w:pPr>
        <w:shd w:val="clear" w:color="auto" w:fill="0D1117"/>
        <w:spacing w:line="330" w:lineRule="atLeast"/>
        <w:rPr>
          <w:rFonts w:ascii="Consolas" w:hAnsi="Consolas"/>
          <w:color w:val="E6EDF3"/>
          <w:sz w:val="24"/>
          <w:szCs w:val="24"/>
          <w:lang w:val="en-ZM" w:eastAsia="en-ZM"/>
        </w:rPr>
      </w:pPr>
      <w:proofErr w:type="spellStart"/>
      <w:proofErr w:type="gramStart"/>
      <w:r w:rsidRPr="00A511F2">
        <w:rPr>
          <w:rFonts w:ascii="Consolas" w:hAnsi="Consolas"/>
          <w:color w:val="79C0FF"/>
          <w:sz w:val="24"/>
          <w:szCs w:val="24"/>
          <w:lang w:val="en-ZM" w:eastAsia="en-ZM"/>
        </w:rPr>
        <w:t>app</w:t>
      </w:r>
      <w:r w:rsidRPr="00A511F2">
        <w:rPr>
          <w:rFonts w:ascii="Consolas" w:hAnsi="Consolas"/>
          <w:color w:val="FF7B72"/>
          <w:sz w:val="24"/>
          <w:szCs w:val="24"/>
          <w:lang w:val="en-ZM" w:eastAsia="en-ZM"/>
        </w:rPr>
        <w:t>.</w:t>
      </w:r>
      <w:r w:rsidRPr="00A511F2">
        <w:rPr>
          <w:rFonts w:ascii="Consolas" w:hAnsi="Consolas"/>
          <w:color w:val="D2A8FF"/>
          <w:sz w:val="24"/>
          <w:szCs w:val="24"/>
          <w:lang w:val="en-ZM" w:eastAsia="en-ZM"/>
        </w:rPr>
        <w:t>use</w:t>
      </w:r>
      <w:proofErr w:type="spellEnd"/>
      <w:r w:rsidRPr="00A511F2">
        <w:rPr>
          <w:rFonts w:ascii="Consolas" w:hAnsi="Consolas"/>
          <w:color w:val="E6EDF3"/>
          <w:sz w:val="24"/>
          <w:szCs w:val="24"/>
          <w:lang w:val="en-ZM" w:eastAsia="en-ZM"/>
        </w:rPr>
        <w:t>(</w:t>
      </w:r>
      <w:proofErr w:type="gramEnd"/>
      <w:r w:rsidRPr="00A511F2">
        <w:rPr>
          <w:rFonts w:ascii="Consolas" w:hAnsi="Consolas"/>
          <w:color w:val="A5D6FF"/>
          <w:sz w:val="24"/>
          <w:szCs w:val="24"/>
          <w:lang w:val="en-ZM" w:eastAsia="en-ZM"/>
        </w:rPr>
        <w:t>"/roles"</w:t>
      </w:r>
      <w:r w:rsidRPr="00A511F2">
        <w:rPr>
          <w:rFonts w:ascii="Consolas" w:hAnsi="Consolas"/>
          <w:color w:val="E6EDF3"/>
          <w:sz w:val="24"/>
          <w:szCs w:val="24"/>
          <w:lang w:val="en-ZM" w:eastAsia="en-ZM"/>
        </w:rPr>
        <w:t xml:space="preserve">, </w:t>
      </w:r>
      <w:proofErr w:type="spellStart"/>
      <w:r w:rsidRPr="00A511F2">
        <w:rPr>
          <w:rFonts w:ascii="Consolas" w:hAnsi="Consolas"/>
          <w:color w:val="79C0FF"/>
          <w:sz w:val="24"/>
          <w:szCs w:val="24"/>
          <w:lang w:val="en-ZM" w:eastAsia="en-ZM"/>
        </w:rPr>
        <w:t>RolesRouter</w:t>
      </w:r>
      <w:proofErr w:type="spellEnd"/>
      <w:r w:rsidRPr="00A511F2">
        <w:rPr>
          <w:rFonts w:ascii="Consolas" w:hAnsi="Consolas"/>
          <w:color w:val="E6EDF3"/>
          <w:sz w:val="24"/>
          <w:szCs w:val="24"/>
          <w:lang w:val="en-ZM" w:eastAsia="en-ZM"/>
        </w:rPr>
        <w:t>);</w:t>
      </w:r>
    </w:p>
    <w:p w14:paraId="3EECDC10" w14:textId="77777777" w:rsidR="00A511F2" w:rsidRPr="00A511F2" w:rsidRDefault="00A511F2" w:rsidP="00A511F2">
      <w:pPr>
        <w:shd w:val="clear" w:color="auto" w:fill="0D1117"/>
        <w:spacing w:line="330" w:lineRule="atLeast"/>
        <w:rPr>
          <w:rFonts w:ascii="Consolas" w:hAnsi="Consolas"/>
          <w:color w:val="E6EDF3"/>
          <w:sz w:val="24"/>
          <w:szCs w:val="24"/>
          <w:lang w:val="en-ZM" w:eastAsia="en-ZM"/>
        </w:rPr>
      </w:pPr>
      <w:proofErr w:type="spellStart"/>
      <w:proofErr w:type="gramStart"/>
      <w:r w:rsidRPr="00A511F2">
        <w:rPr>
          <w:rFonts w:ascii="Consolas" w:hAnsi="Consolas"/>
          <w:color w:val="79C0FF"/>
          <w:sz w:val="24"/>
          <w:szCs w:val="24"/>
          <w:lang w:val="en-ZM" w:eastAsia="en-ZM"/>
        </w:rPr>
        <w:t>app</w:t>
      </w:r>
      <w:r w:rsidRPr="00A511F2">
        <w:rPr>
          <w:rFonts w:ascii="Consolas" w:hAnsi="Consolas"/>
          <w:color w:val="FF7B72"/>
          <w:sz w:val="24"/>
          <w:szCs w:val="24"/>
          <w:lang w:val="en-ZM" w:eastAsia="en-ZM"/>
        </w:rPr>
        <w:t>.</w:t>
      </w:r>
      <w:r w:rsidRPr="00A511F2">
        <w:rPr>
          <w:rFonts w:ascii="Consolas" w:hAnsi="Consolas"/>
          <w:color w:val="D2A8FF"/>
          <w:sz w:val="24"/>
          <w:szCs w:val="24"/>
          <w:lang w:val="en-ZM" w:eastAsia="en-ZM"/>
        </w:rPr>
        <w:t>use</w:t>
      </w:r>
      <w:proofErr w:type="spellEnd"/>
      <w:r w:rsidRPr="00A511F2">
        <w:rPr>
          <w:rFonts w:ascii="Consolas" w:hAnsi="Consolas"/>
          <w:color w:val="E6EDF3"/>
          <w:sz w:val="24"/>
          <w:szCs w:val="24"/>
          <w:lang w:val="en-ZM" w:eastAsia="en-ZM"/>
        </w:rPr>
        <w:t>(</w:t>
      </w:r>
      <w:proofErr w:type="gramEnd"/>
      <w:r w:rsidRPr="00A511F2">
        <w:rPr>
          <w:rFonts w:ascii="Consolas" w:hAnsi="Consolas"/>
          <w:color w:val="A5D6FF"/>
          <w:sz w:val="24"/>
          <w:szCs w:val="24"/>
          <w:lang w:val="en-ZM" w:eastAsia="en-ZM"/>
        </w:rPr>
        <w:t>"/tasks"</w:t>
      </w:r>
      <w:r w:rsidRPr="00A511F2">
        <w:rPr>
          <w:rFonts w:ascii="Consolas" w:hAnsi="Consolas"/>
          <w:color w:val="E6EDF3"/>
          <w:sz w:val="24"/>
          <w:szCs w:val="24"/>
          <w:lang w:val="en-ZM" w:eastAsia="en-ZM"/>
        </w:rPr>
        <w:t xml:space="preserve">, </w:t>
      </w:r>
      <w:proofErr w:type="spellStart"/>
      <w:r w:rsidRPr="00A511F2">
        <w:rPr>
          <w:rFonts w:ascii="Consolas" w:hAnsi="Consolas"/>
          <w:color w:val="79C0FF"/>
          <w:sz w:val="24"/>
          <w:szCs w:val="24"/>
          <w:lang w:val="en-ZM" w:eastAsia="en-ZM"/>
        </w:rPr>
        <w:t>TasksRouter</w:t>
      </w:r>
      <w:proofErr w:type="spellEnd"/>
      <w:r w:rsidRPr="00A511F2">
        <w:rPr>
          <w:rFonts w:ascii="Consolas" w:hAnsi="Consolas"/>
          <w:color w:val="E6EDF3"/>
          <w:sz w:val="24"/>
          <w:szCs w:val="24"/>
          <w:lang w:val="en-ZM" w:eastAsia="en-ZM"/>
        </w:rPr>
        <w:t>);</w:t>
      </w:r>
    </w:p>
    <w:p w14:paraId="1FC31FE4" w14:textId="77777777" w:rsidR="00A511F2" w:rsidRPr="00A511F2" w:rsidRDefault="00A511F2" w:rsidP="00A511F2">
      <w:pPr>
        <w:shd w:val="clear" w:color="auto" w:fill="0D1117"/>
        <w:spacing w:line="330" w:lineRule="atLeast"/>
        <w:rPr>
          <w:rFonts w:ascii="Consolas" w:hAnsi="Consolas"/>
          <w:color w:val="E6EDF3"/>
          <w:sz w:val="24"/>
          <w:szCs w:val="24"/>
          <w:lang w:val="en-ZM" w:eastAsia="en-ZM"/>
        </w:rPr>
      </w:pPr>
      <w:proofErr w:type="spellStart"/>
      <w:proofErr w:type="gramStart"/>
      <w:r w:rsidRPr="00A511F2">
        <w:rPr>
          <w:rFonts w:ascii="Consolas" w:hAnsi="Consolas"/>
          <w:color w:val="79C0FF"/>
          <w:sz w:val="24"/>
          <w:szCs w:val="24"/>
          <w:lang w:val="en-ZM" w:eastAsia="en-ZM"/>
        </w:rPr>
        <w:t>app</w:t>
      </w:r>
      <w:r w:rsidRPr="00A511F2">
        <w:rPr>
          <w:rFonts w:ascii="Consolas" w:hAnsi="Consolas"/>
          <w:color w:val="FF7B72"/>
          <w:sz w:val="24"/>
          <w:szCs w:val="24"/>
          <w:lang w:val="en-ZM" w:eastAsia="en-ZM"/>
        </w:rPr>
        <w:t>.</w:t>
      </w:r>
      <w:r w:rsidRPr="00A511F2">
        <w:rPr>
          <w:rFonts w:ascii="Consolas" w:hAnsi="Consolas"/>
          <w:color w:val="D2A8FF"/>
          <w:sz w:val="24"/>
          <w:szCs w:val="24"/>
          <w:lang w:val="en-ZM" w:eastAsia="en-ZM"/>
        </w:rPr>
        <w:t>use</w:t>
      </w:r>
      <w:proofErr w:type="spellEnd"/>
      <w:r w:rsidRPr="00A511F2">
        <w:rPr>
          <w:rFonts w:ascii="Consolas" w:hAnsi="Consolas"/>
          <w:color w:val="E6EDF3"/>
          <w:sz w:val="24"/>
          <w:szCs w:val="24"/>
          <w:lang w:val="en-ZM" w:eastAsia="en-ZM"/>
        </w:rPr>
        <w:t>(</w:t>
      </w:r>
      <w:proofErr w:type="gramEnd"/>
      <w:r w:rsidRPr="00A511F2">
        <w:rPr>
          <w:rFonts w:ascii="Consolas" w:hAnsi="Consolas"/>
          <w:color w:val="A5D6FF"/>
          <w:sz w:val="24"/>
          <w:szCs w:val="24"/>
          <w:lang w:val="en-ZM" w:eastAsia="en-ZM"/>
        </w:rPr>
        <w:t>'/projects'</w:t>
      </w:r>
      <w:r w:rsidRPr="00A511F2">
        <w:rPr>
          <w:rFonts w:ascii="Consolas" w:hAnsi="Consolas"/>
          <w:color w:val="E6EDF3"/>
          <w:sz w:val="24"/>
          <w:szCs w:val="24"/>
          <w:lang w:val="en-ZM" w:eastAsia="en-ZM"/>
        </w:rPr>
        <w:t xml:space="preserve">, </w:t>
      </w:r>
      <w:proofErr w:type="spellStart"/>
      <w:r w:rsidRPr="00A511F2">
        <w:rPr>
          <w:rFonts w:ascii="Consolas" w:hAnsi="Consolas"/>
          <w:color w:val="79C0FF"/>
          <w:sz w:val="24"/>
          <w:szCs w:val="24"/>
          <w:lang w:val="en-ZM" w:eastAsia="en-ZM"/>
        </w:rPr>
        <w:t>ProjectsRouter</w:t>
      </w:r>
      <w:proofErr w:type="spellEnd"/>
      <w:r w:rsidRPr="00A511F2">
        <w:rPr>
          <w:rFonts w:ascii="Consolas" w:hAnsi="Consolas"/>
          <w:color w:val="E6EDF3"/>
          <w:sz w:val="24"/>
          <w:szCs w:val="24"/>
          <w:lang w:val="en-ZM" w:eastAsia="en-ZM"/>
        </w:rPr>
        <w:t>);</w:t>
      </w:r>
    </w:p>
    <w:p w14:paraId="1BAB2BA6" w14:textId="77777777" w:rsidR="00A511F2" w:rsidRPr="00A511F2" w:rsidRDefault="00A511F2" w:rsidP="00A511F2">
      <w:pPr>
        <w:shd w:val="clear" w:color="auto" w:fill="0D1117"/>
        <w:spacing w:line="330" w:lineRule="atLeast"/>
        <w:rPr>
          <w:rFonts w:ascii="Consolas" w:hAnsi="Consolas"/>
          <w:color w:val="E6EDF3"/>
          <w:sz w:val="24"/>
          <w:szCs w:val="24"/>
          <w:lang w:val="en-ZM" w:eastAsia="en-ZM"/>
        </w:rPr>
      </w:pPr>
      <w:proofErr w:type="spellStart"/>
      <w:proofErr w:type="gramStart"/>
      <w:r w:rsidRPr="00A511F2">
        <w:rPr>
          <w:rFonts w:ascii="Consolas" w:hAnsi="Consolas"/>
          <w:color w:val="79C0FF"/>
          <w:sz w:val="24"/>
          <w:szCs w:val="24"/>
          <w:lang w:val="en-ZM" w:eastAsia="en-ZM"/>
        </w:rPr>
        <w:t>app</w:t>
      </w:r>
      <w:r w:rsidRPr="00A511F2">
        <w:rPr>
          <w:rFonts w:ascii="Consolas" w:hAnsi="Consolas"/>
          <w:color w:val="FF7B72"/>
          <w:sz w:val="24"/>
          <w:szCs w:val="24"/>
          <w:lang w:val="en-ZM" w:eastAsia="en-ZM"/>
        </w:rPr>
        <w:t>.</w:t>
      </w:r>
      <w:r w:rsidRPr="00A511F2">
        <w:rPr>
          <w:rFonts w:ascii="Consolas" w:hAnsi="Consolas"/>
          <w:color w:val="D2A8FF"/>
          <w:sz w:val="24"/>
          <w:szCs w:val="24"/>
          <w:lang w:val="en-ZM" w:eastAsia="en-ZM"/>
        </w:rPr>
        <w:t>use</w:t>
      </w:r>
      <w:proofErr w:type="spellEnd"/>
      <w:r w:rsidRPr="00A511F2">
        <w:rPr>
          <w:rFonts w:ascii="Consolas" w:hAnsi="Consolas"/>
          <w:color w:val="E6EDF3"/>
          <w:sz w:val="24"/>
          <w:szCs w:val="24"/>
          <w:lang w:val="en-ZM" w:eastAsia="en-ZM"/>
        </w:rPr>
        <w:t>(</w:t>
      </w:r>
      <w:proofErr w:type="gramEnd"/>
      <w:r w:rsidRPr="00A511F2">
        <w:rPr>
          <w:rFonts w:ascii="Consolas" w:hAnsi="Consolas"/>
          <w:color w:val="A5D6FF"/>
          <w:sz w:val="24"/>
          <w:szCs w:val="24"/>
          <w:lang w:val="en-ZM" w:eastAsia="en-ZM"/>
        </w:rPr>
        <w:t>'/clients'</w:t>
      </w:r>
      <w:r w:rsidRPr="00A511F2">
        <w:rPr>
          <w:rFonts w:ascii="Consolas" w:hAnsi="Consolas"/>
          <w:color w:val="E6EDF3"/>
          <w:sz w:val="24"/>
          <w:szCs w:val="24"/>
          <w:lang w:val="en-ZM" w:eastAsia="en-ZM"/>
        </w:rPr>
        <w:t xml:space="preserve">, </w:t>
      </w:r>
      <w:proofErr w:type="spellStart"/>
      <w:r w:rsidRPr="00A511F2">
        <w:rPr>
          <w:rFonts w:ascii="Consolas" w:hAnsi="Consolas"/>
          <w:color w:val="79C0FF"/>
          <w:sz w:val="24"/>
          <w:szCs w:val="24"/>
          <w:lang w:val="en-ZM" w:eastAsia="en-ZM"/>
        </w:rPr>
        <w:t>ClientsRouter</w:t>
      </w:r>
      <w:proofErr w:type="spellEnd"/>
      <w:r w:rsidRPr="00A511F2">
        <w:rPr>
          <w:rFonts w:ascii="Consolas" w:hAnsi="Consolas"/>
          <w:color w:val="E6EDF3"/>
          <w:sz w:val="24"/>
          <w:szCs w:val="24"/>
          <w:lang w:val="en-ZM" w:eastAsia="en-ZM"/>
        </w:rPr>
        <w:t>);</w:t>
      </w:r>
    </w:p>
    <w:p w14:paraId="10B62D2A" w14:textId="77777777" w:rsidR="00A511F2" w:rsidRPr="00A511F2" w:rsidRDefault="00A511F2" w:rsidP="00A511F2">
      <w:pPr>
        <w:shd w:val="clear" w:color="auto" w:fill="0D1117"/>
        <w:spacing w:line="330" w:lineRule="atLeast"/>
        <w:rPr>
          <w:rFonts w:ascii="Consolas" w:hAnsi="Consolas"/>
          <w:color w:val="E6EDF3"/>
          <w:sz w:val="24"/>
          <w:szCs w:val="24"/>
          <w:lang w:val="en-ZM" w:eastAsia="en-ZM"/>
        </w:rPr>
      </w:pPr>
    </w:p>
    <w:p w14:paraId="37EF5E07" w14:textId="77777777" w:rsidR="00A511F2" w:rsidRPr="00A511F2" w:rsidRDefault="00A511F2" w:rsidP="00A511F2">
      <w:pPr>
        <w:shd w:val="clear" w:color="auto" w:fill="0D1117"/>
        <w:spacing w:line="330" w:lineRule="atLeast"/>
        <w:rPr>
          <w:rFonts w:ascii="Consolas" w:hAnsi="Consolas"/>
          <w:color w:val="E6EDF3"/>
          <w:sz w:val="24"/>
          <w:szCs w:val="24"/>
          <w:lang w:val="en-ZM" w:eastAsia="en-ZM"/>
        </w:rPr>
      </w:pPr>
      <w:proofErr w:type="spellStart"/>
      <w:proofErr w:type="gramStart"/>
      <w:r w:rsidRPr="00A511F2">
        <w:rPr>
          <w:rFonts w:ascii="Consolas" w:hAnsi="Consolas"/>
          <w:color w:val="79C0FF"/>
          <w:sz w:val="24"/>
          <w:szCs w:val="24"/>
          <w:lang w:val="en-ZM" w:eastAsia="en-ZM"/>
        </w:rPr>
        <w:t>app</w:t>
      </w:r>
      <w:r w:rsidRPr="00A511F2">
        <w:rPr>
          <w:rFonts w:ascii="Consolas" w:hAnsi="Consolas"/>
          <w:color w:val="FF7B72"/>
          <w:sz w:val="24"/>
          <w:szCs w:val="24"/>
          <w:lang w:val="en-ZM" w:eastAsia="en-ZM"/>
        </w:rPr>
        <w:t>.</w:t>
      </w:r>
      <w:r w:rsidRPr="00A511F2">
        <w:rPr>
          <w:rFonts w:ascii="Consolas" w:hAnsi="Consolas"/>
          <w:color w:val="D2A8FF"/>
          <w:sz w:val="24"/>
          <w:szCs w:val="24"/>
          <w:lang w:val="en-ZM" w:eastAsia="en-ZM"/>
        </w:rPr>
        <w:t>get</w:t>
      </w:r>
      <w:proofErr w:type="spellEnd"/>
      <w:r w:rsidRPr="00A511F2">
        <w:rPr>
          <w:rFonts w:ascii="Consolas" w:hAnsi="Consolas"/>
          <w:color w:val="E6EDF3"/>
          <w:sz w:val="24"/>
          <w:szCs w:val="24"/>
          <w:lang w:val="en-ZM" w:eastAsia="en-ZM"/>
        </w:rPr>
        <w:t>(</w:t>
      </w:r>
      <w:proofErr w:type="gramEnd"/>
      <w:r w:rsidRPr="00A511F2">
        <w:rPr>
          <w:rFonts w:ascii="Consolas" w:hAnsi="Consolas"/>
          <w:color w:val="A5D6FF"/>
          <w:sz w:val="24"/>
          <w:szCs w:val="24"/>
          <w:lang w:val="en-ZM" w:eastAsia="en-ZM"/>
        </w:rPr>
        <w:t>'/test'</w:t>
      </w:r>
      <w:r w:rsidRPr="00A511F2">
        <w:rPr>
          <w:rFonts w:ascii="Consolas" w:hAnsi="Consolas"/>
          <w:color w:val="E6EDF3"/>
          <w:sz w:val="24"/>
          <w:szCs w:val="24"/>
          <w:lang w:val="en-ZM" w:eastAsia="en-ZM"/>
        </w:rPr>
        <w:t>, (</w:t>
      </w:r>
      <w:r w:rsidRPr="00A511F2">
        <w:rPr>
          <w:rFonts w:ascii="Consolas" w:hAnsi="Consolas"/>
          <w:color w:val="FFA657"/>
          <w:sz w:val="24"/>
          <w:szCs w:val="24"/>
          <w:lang w:val="en-ZM" w:eastAsia="en-ZM"/>
        </w:rPr>
        <w:t>req</w:t>
      </w:r>
      <w:r w:rsidRPr="00A511F2">
        <w:rPr>
          <w:rFonts w:ascii="Consolas" w:hAnsi="Consolas"/>
          <w:color w:val="E6EDF3"/>
          <w:sz w:val="24"/>
          <w:szCs w:val="24"/>
          <w:lang w:val="en-ZM" w:eastAsia="en-ZM"/>
        </w:rPr>
        <w:t xml:space="preserve">, </w:t>
      </w:r>
      <w:r w:rsidRPr="00A511F2">
        <w:rPr>
          <w:rFonts w:ascii="Consolas" w:hAnsi="Consolas"/>
          <w:color w:val="FFA657"/>
          <w:sz w:val="24"/>
          <w:szCs w:val="24"/>
          <w:lang w:val="en-ZM" w:eastAsia="en-ZM"/>
        </w:rPr>
        <w:t>res</w:t>
      </w:r>
      <w:r w:rsidRPr="00A511F2">
        <w:rPr>
          <w:rFonts w:ascii="Consolas" w:hAnsi="Consolas"/>
          <w:color w:val="E6EDF3"/>
          <w:sz w:val="24"/>
          <w:szCs w:val="24"/>
          <w:lang w:val="en-ZM" w:eastAsia="en-ZM"/>
        </w:rPr>
        <w:t xml:space="preserve">) </w:t>
      </w:r>
      <w:r w:rsidRPr="00A511F2">
        <w:rPr>
          <w:rFonts w:ascii="Consolas" w:hAnsi="Consolas"/>
          <w:color w:val="FF7B72"/>
          <w:sz w:val="24"/>
          <w:szCs w:val="24"/>
          <w:lang w:val="en-ZM" w:eastAsia="en-ZM"/>
        </w:rPr>
        <w:t>=&gt;</w:t>
      </w:r>
      <w:r w:rsidRPr="00A511F2">
        <w:rPr>
          <w:rFonts w:ascii="Consolas" w:hAnsi="Consolas"/>
          <w:color w:val="E6EDF3"/>
          <w:sz w:val="24"/>
          <w:szCs w:val="24"/>
          <w:lang w:val="en-ZM" w:eastAsia="en-ZM"/>
        </w:rPr>
        <w:t xml:space="preserve"> {</w:t>
      </w:r>
    </w:p>
    <w:p w14:paraId="74F70E1A" w14:textId="77777777" w:rsidR="00A511F2" w:rsidRPr="00A511F2" w:rsidRDefault="00A511F2" w:rsidP="00A511F2">
      <w:pPr>
        <w:shd w:val="clear" w:color="auto" w:fill="0D1117"/>
        <w:spacing w:line="330" w:lineRule="atLeast"/>
        <w:rPr>
          <w:rFonts w:ascii="Consolas" w:hAnsi="Consolas"/>
          <w:color w:val="E6EDF3"/>
          <w:sz w:val="24"/>
          <w:szCs w:val="24"/>
          <w:lang w:val="en-ZM" w:eastAsia="en-ZM"/>
        </w:rPr>
      </w:pPr>
      <w:r w:rsidRPr="00A511F2">
        <w:rPr>
          <w:rFonts w:ascii="Consolas" w:hAnsi="Consolas"/>
          <w:color w:val="E6EDF3"/>
          <w:sz w:val="24"/>
          <w:szCs w:val="24"/>
          <w:lang w:val="en-ZM" w:eastAsia="en-ZM"/>
        </w:rPr>
        <w:t xml:space="preserve">    </w:t>
      </w:r>
      <w:r w:rsidRPr="00A511F2">
        <w:rPr>
          <w:rFonts w:ascii="Consolas" w:hAnsi="Consolas"/>
          <w:color w:val="FF7B72"/>
          <w:sz w:val="24"/>
          <w:szCs w:val="24"/>
          <w:lang w:val="en-ZM" w:eastAsia="en-ZM"/>
        </w:rPr>
        <w:t>return</w:t>
      </w:r>
      <w:r w:rsidRPr="00A511F2">
        <w:rPr>
          <w:rFonts w:ascii="Consolas" w:hAnsi="Consolas"/>
          <w:color w:val="E6EDF3"/>
          <w:sz w:val="24"/>
          <w:szCs w:val="24"/>
          <w:lang w:val="en-ZM" w:eastAsia="en-ZM"/>
        </w:rPr>
        <w:t xml:space="preserve"> </w:t>
      </w:r>
      <w:proofErr w:type="spellStart"/>
      <w:proofErr w:type="gramStart"/>
      <w:r w:rsidRPr="00A511F2">
        <w:rPr>
          <w:rFonts w:ascii="Consolas" w:hAnsi="Consolas"/>
          <w:color w:val="FFA657"/>
          <w:sz w:val="24"/>
          <w:szCs w:val="24"/>
          <w:lang w:val="en-ZM" w:eastAsia="en-ZM"/>
        </w:rPr>
        <w:t>res</w:t>
      </w:r>
      <w:r w:rsidRPr="00A511F2">
        <w:rPr>
          <w:rFonts w:ascii="Consolas" w:hAnsi="Consolas"/>
          <w:color w:val="FF7B72"/>
          <w:sz w:val="24"/>
          <w:szCs w:val="24"/>
          <w:lang w:val="en-ZM" w:eastAsia="en-ZM"/>
        </w:rPr>
        <w:t>.</w:t>
      </w:r>
      <w:r w:rsidRPr="00A511F2">
        <w:rPr>
          <w:rFonts w:ascii="Consolas" w:hAnsi="Consolas"/>
          <w:color w:val="D2A8FF"/>
          <w:sz w:val="24"/>
          <w:szCs w:val="24"/>
          <w:lang w:val="en-ZM" w:eastAsia="en-ZM"/>
        </w:rPr>
        <w:t>send</w:t>
      </w:r>
      <w:proofErr w:type="spellEnd"/>
      <w:proofErr w:type="gramEnd"/>
      <w:r w:rsidRPr="00A511F2">
        <w:rPr>
          <w:rFonts w:ascii="Consolas" w:hAnsi="Consolas"/>
          <w:color w:val="E6EDF3"/>
          <w:sz w:val="24"/>
          <w:szCs w:val="24"/>
          <w:lang w:val="en-ZM" w:eastAsia="en-ZM"/>
        </w:rPr>
        <w:t>(</w:t>
      </w:r>
      <w:r w:rsidRPr="00A511F2">
        <w:rPr>
          <w:rFonts w:ascii="Consolas" w:hAnsi="Consolas"/>
          <w:color w:val="A5D6FF"/>
          <w:sz w:val="24"/>
          <w:szCs w:val="24"/>
          <w:lang w:val="en-ZM" w:eastAsia="en-ZM"/>
        </w:rPr>
        <w:t>"server running"</w:t>
      </w:r>
      <w:r w:rsidRPr="00A511F2">
        <w:rPr>
          <w:rFonts w:ascii="Consolas" w:hAnsi="Consolas"/>
          <w:color w:val="E6EDF3"/>
          <w:sz w:val="24"/>
          <w:szCs w:val="24"/>
          <w:lang w:val="en-ZM" w:eastAsia="en-ZM"/>
        </w:rPr>
        <w:t>);</w:t>
      </w:r>
    </w:p>
    <w:p w14:paraId="1F632362" w14:textId="5D9544DA" w:rsidR="00A511F2" w:rsidRPr="00A511F2" w:rsidRDefault="00A511F2" w:rsidP="00A511F2">
      <w:pPr>
        <w:shd w:val="clear" w:color="auto" w:fill="0D1117"/>
        <w:spacing w:line="330" w:lineRule="atLeast"/>
        <w:rPr>
          <w:rFonts w:ascii="Consolas" w:hAnsi="Consolas"/>
          <w:color w:val="E6EDF3"/>
          <w:sz w:val="24"/>
          <w:szCs w:val="24"/>
          <w:lang w:val="en-ZM" w:eastAsia="en-ZM"/>
        </w:rPr>
      </w:pPr>
      <w:r w:rsidRPr="00A511F2">
        <w:rPr>
          <w:rFonts w:ascii="Consolas" w:hAnsi="Consolas"/>
          <w:color w:val="E6EDF3"/>
          <w:sz w:val="24"/>
          <w:szCs w:val="24"/>
          <w:lang w:val="en-ZM" w:eastAsia="en-ZM"/>
        </w:rPr>
        <w:t>})</w:t>
      </w:r>
    </w:p>
    <w:p w14:paraId="39511E0D" w14:textId="77777777" w:rsidR="00A511F2" w:rsidRPr="00A511F2" w:rsidRDefault="00A511F2" w:rsidP="00A511F2">
      <w:pPr>
        <w:shd w:val="clear" w:color="auto" w:fill="0D1117"/>
        <w:spacing w:line="330" w:lineRule="atLeast"/>
        <w:rPr>
          <w:rFonts w:ascii="Consolas" w:hAnsi="Consolas"/>
          <w:color w:val="E6EDF3"/>
          <w:sz w:val="24"/>
          <w:szCs w:val="24"/>
          <w:lang w:val="en-ZM" w:eastAsia="en-ZM"/>
        </w:rPr>
      </w:pPr>
      <w:proofErr w:type="spellStart"/>
      <w:proofErr w:type="gramStart"/>
      <w:r w:rsidRPr="00A511F2">
        <w:rPr>
          <w:rFonts w:ascii="Consolas" w:hAnsi="Consolas"/>
          <w:color w:val="79C0FF"/>
          <w:sz w:val="24"/>
          <w:szCs w:val="24"/>
          <w:lang w:val="en-ZM" w:eastAsia="en-ZM"/>
        </w:rPr>
        <w:t>app</w:t>
      </w:r>
      <w:r w:rsidRPr="00A511F2">
        <w:rPr>
          <w:rFonts w:ascii="Consolas" w:hAnsi="Consolas"/>
          <w:color w:val="FF7B72"/>
          <w:sz w:val="24"/>
          <w:szCs w:val="24"/>
          <w:lang w:val="en-ZM" w:eastAsia="en-ZM"/>
        </w:rPr>
        <w:t>.</w:t>
      </w:r>
      <w:r w:rsidRPr="00A511F2">
        <w:rPr>
          <w:rFonts w:ascii="Consolas" w:hAnsi="Consolas"/>
          <w:color w:val="D2A8FF"/>
          <w:sz w:val="24"/>
          <w:szCs w:val="24"/>
          <w:lang w:val="en-ZM" w:eastAsia="en-ZM"/>
        </w:rPr>
        <w:t>listen</w:t>
      </w:r>
      <w:proofErr w:type="spellEnd"/>
      <w:proofErr w:type="gramEnd"/>
      <w:r w:rsidRPr="00A511F2">
        <w:rPr>
          <w:rFonts w:ascii="Consolas" w:hAnsi="Consolas"/>
          <w:color w:val="E6EDF3"/>
          <w:sz w:val="24"/>
          <w:szCs w:val="24"/>
          <w:lang w:val="en-ZM" w:eastAsia="en-ZM"/>
        </w:rPr>
        <w:t>(</w:t>
      </w:r>
      <w:r w:rsidRPr="00A511F2">
        <w:rPr>
          <w:rFonts w:ascii="Consolas" w:hAnsi="Consolas"/>
          <w:color w:val="79C0FF"/>
          <w:sz w:val="24"/>
          <w:szCs w:val="24"/>
          <w:lang w:val="en-ZM" w:eastAsia="en-ZM"/>
        </w:rPr>
        <w:t>PORT</w:t>
      </w:r>
      <w:r w:rsidRPr="00A511F2">
        <w:rPr>
          <w:rFonts w:ascii="Consolas" w:hAnsi="Consolas"/>
          <w:color w:val="E6EDF3"/>
          <w:sz w:val="24"/>
          <w:szCs w:val="24"/>
          <w:lang w:val="en-ZM" w:eastAsia="en-ZM"/>
        </w:rPr>
        <w:t xml:space="preserve"> </w:t>
      </w:r>
      <w:r w:rsidRPr="00A511F2">
        <w:rPr>
          <w:rFonts w:ascii="Consolas" w:hAnsi="Consolas"/>
          <w:color w:val="FF7B72"/>
          <w:sz w:val="24"/>
          <w:szCs w:val="24"/>
          <w:lang w:val="en-ZM" w:eastAsia="en-ZM"/>
        </w:rPr>
        <w:t>||</w:t>
      </w:r>
      <w:r w:rsidRPr="00A511F2">
        <w:rPr>
          <w:rFonts w:ascii="Consolas" w:hAnsi="Consolas"/>
          <w:color w:val="E6EDF3"/>
          <w:sz w:val="24"/>
          <w:szCs w:val="24"/>
          <w:lang w:val="en-ZM" w:eastAsia="en-ZM"/>
        </w:rPr>
        <w:t xml:space="preserve"> </w:t>
      </w:r>
      <w:r w:rsidRPr="00A511F2">
        <w:rPr>
          <w:rFonts w:ascii="Consolas" w:hAnsi="Consolas"/>
          <w:color w:val="79C0FF"/>
          <w:sz w:val="24"/>
          <w:szCs w:val="24"/>
          <w:lang w:val="en-ZM" w:eastAsia="en-ZM"/>
        </w:rPr>
        <w:t>4455</w:t>
      </w:r>
      <w:r w:rsidRPr="00A511F2">
        <w:rPr>
          <w:rFonts w:ascii="Consolas" w:hAnsi="Consolas"/>
          <w:color w:val="E6EDF3"/>
          <w:sz w:val="24"/>
          <w:szCs w:val="24"/>
          <w:lang w:val="en-ZM" w:eastAsia="en-ZM"/>
        </w:rPr>
        <w:t xml:space="preserve">, () </w:t>
      </w:r>
      <w:r w:rsidRPr="00A511F2">
        <w:rPr>
          <w:rFonts w:ascii="Consolas" w:hAnsi="Consolas"/>
          <w:color w:val="FF7B72"/>
          <w:sz w:val="24"/>
          <w:szCs w:val="24"/>
          <w:lang w:val="en-ZM" w:eastAsia="en-ZM"/>
        </w:rPr>
        <w:t>=&gt;</w:t>
      </w:r>
      <w:r w:rsidRPr="00A511F2">
        <w:rPr>
          <w:rFonts w:ascii="Consolas" w:hAnsi="Consolas"/>
          <w:color w:val="E6EDF3"/>
          <w:sz w:val="24"/>
          <w:szCs w:val="24"/>
          <w:lang w:val="en-ZM" w:eastAsia="en-ZM"/>
        </w:rPr>
        <w:t xml:space="preserve"> {</w:t>
      </w:r>
    </w:p>
    <w:p w14:paraId="77FA9C15" w14:textId="77777777" w:rsidR="00A511F2" w:rsidRPr="00A511F2" w:rsidRDefault="00A511F2" w:rsidP="00A511F2">
      <w:pPr>
        <w:shd w:val="clear" w:color="auto" w:fill="0D1117"/>
        <w:spacing w:line="330" w:lineRule="atLeast"/>
        <w:rPr>
          <w:rFonts w:ascii="Consolas" w:hAnsi="Consolas"/>
          <w:color w:val="E6EDF3"/>
          <w:sz w:val="24"/>
          <w:szCs w:val="24"/>
          <w:lang w:val="en-ZM" w:eastAsia="en-ZM"/>
        </w:rPr>
      </w:pPr>
      <w:r w:rsidRPr="00A511F2">
        <w:rPr>
          <w:rFonts w:ascii="Consolas" w:hAnsi="Consolas"/>
          <w:color w:val="E6EDF3"/>
          <w:sz w:val="24"/>
          <w:szCs w:val="24"/>
          <w:lang w:val="en-ZM" w:eastAsia="en-ZM"/>
        </w:rPr>
        <w:t xml:space="preserve">    </w:t>
      </w:r>
      <w:proofErr w:type="gramStart"/>
      <w:r w:rsidRPr="00A511F2">
        <w:rPr>
          <w:rFonts w:ascii="Consolas" w:hAnsi="Consolas"/>
          <w:color w:val="79C0FF"/>
          <w:sz w:val="24"/>
          <w:szCs w:val="24"/>
          <w:lang w:val="en-ZM" w:eastAsia="en-ZM"/>
        </w:rPr>
        <w:t>console</w:t>
      </w:r>
      <w:r w:rsidRPr="00A511F2">
        <w:rPr>
          <w:rFonts w:ascii="Consolas" w:hAnsi="Consolas"/>
          <w:color w:val="FF7B72"/>
          <w:sz w:val="24"/>
          <w:szCs w:val="24"/>
          <w:lang w:val="en-ZM" w:eastAsia="en-ZM"/>
        </w:rPr>
        <w:t>.</w:t>
      </w:r>
      <w:r w:rsidRPr="00A511F2">
        <w:rPr>
          <w:rFonts w:ascii="Consolas" w:hAnsi="Consolas"/>
          <w:color w:val="D2A8FF"/>
          <w:sz w:val="24"/>
          <w:szCs w:val="24"/>
          <w:lang w:val="en-ZM" w:eastAsia="en-ZM"/>
        </w:rPr>
        <w:t>log</w:t>
      </w:r>
      <w:r w:rsidRPr="00A511F2">
        <w:rPr>
          <w:rFonts w:ascii="Consolas" w:hAnsi="Consolas"/>
          <w:color w:val="E6EDF3"/>
          <w:sz w:val="24"/>
          <w:szCs w:val="24"/>
          <w:lang w:val="en-ZM" w:eastAsia="en-ZM"/>
        </w:rPr>
        <w:t>(</w:t>
      </w:r>
      <w:proofErr w:type="gramEnd"/>
      <w:r w:rsidRPr="00A511F2">
        <w:rPr>
          <w:rFonts w:ascii="Consolas" w:hAnsi="Consolas"/>
          <w:color w:val="A5D6FF"/>
          <w:sz w:val="24"/>
          <w:szCs w:val="24"/>
          <w:lang w:val="en-ZM" w:eastAsia="en-ZM"/>
        </w:rPr>
        <w:t>'</w:t>
      </w:r>
      <w:r w:rsidRPr="00A511F2">
        <w:rPr>
          <w:rFonts w:ascii="Consolas" w:hAnsi="Consolas"/>
          <w:color w:val="FF7B72"/>
          <w:sz w:val="24"/>
          <w:szCs w:val="24"/>
          <w:lang w:val="en-ZM" w:eastAsia="en-ZM"/>
        </w:rPr>
        <w:t>\</w:t>
      </w:r>
      <w:proofErr w:type="spellStart"/>
      <w:r w:rsidRPr="00A511F2">
        <w:rPr>
          <w:rFonts w:ascii="Consolas" w:hAnsi="Consolas"/>
          <w:color w:val="FF7B72"/>
          <w:sz w:val="24"/>
          <w:szCs w:val="24"/>
          <w:lang w:val="en-ZM" w:eastAsia="en-ZM"/>
        </w:rPr>
        <w:t>n</w:t>
      </w:r>
      <w:r w:rsidRPr="00A511F2">
        <w:rPr>
          <w:rFonts w:ascii="Consolas" w:hAnsi="Consolas"/>
          <w:color w:val="A5D6FF"/>
          <w:sz w:val="24"/>
          <w:szCs w:val="24"/>
          <w:lang w:val="en-ZM" w:eastAsia="en-ZM"/>
        </w:rPr>
        <w:t>server</w:t>
      </w:r>
      <w:proofErr w:type="spellEnd"/>
      <w:r w:rsidRPr="00A511F2">
        <w:rPr>
          <w:rFonts w:ascii="Consolas" w:hAnsi="Consolas"/>
          <w:color w:val="A5D6FF"/>
          <w:sz w:val="24"/>
          <w:szCs w:val="24"/>
          <w:lang w:val="en-ZM" w:eastAsia="en-ZM"/>
        </w:rPr>
        <w:t xml:space="preserve"> running on port 4455'</w:t>
      </w:r>
      <w:r w:rsidRPr="00A511F2">
        <w:rPr>
          <w:rFonts w:ascii="Consolas" w:hAnsi="Consolas"/>
          <w:color w:val="E6EDF3"/>
          <w:sz w:val="24"/>
          <w:szCs w:val="24"/>
          <w:lang w:val="en-ZM" w:eastAsia="en-ZM"/>
        </w:rPr>
        <w:t>);</w:t>
      </w:r>
    </w:p>
    <w:p w14:paraId="6E6AF8E2" w14:textId="1DC70AE1" w:rsidR="00A511F2" w:rsidRPr="00A511F2" w:rsidRDefault="00A511F2" w:rsidP="00A511F2">
      <w:pPr>
        <w:shd w:val="clear" w:color="auto" w:fill="0D1117"/>
        <w:spacing w:line="330" w:lineRule="atLeast"/>
        <w:rPr>
          <w:rFonts w:ascii="Consolas" w:hAnsi="Consolas"/>
          <w:color w:val="E6EDF3"/>
          <w:sz w:val="24"/>
          <w:szCs w:val="24"/>
          <w:lang w:val="en-ZM" w:eastAsia="en-ZM"/>
        </w:rPr>
      </w:pPr>
      <w:r w:rsidRPr="00A511F2">
        <w:rPr>
          <w:rFonts w:ascii="Consolas" w:hAnsi="Consolas"/>
          <w:color w:val="E6EDF3"/>
          <w:sz w:val="24"/>
          <w:szCs w:val="24"/>
          <w:lang w:val="en-ZM" w:eastAsia="en-ZM"/>
        </w:rPr>
        <w:t>})</w:t>
      </w:r>
    </w:p>
    <w:p w14:paraId="283CFC89" w14:textId="271EA464" w:rsidR="00A511F2" w:rsidRPr="00A511F2" w:rsidRDefault="00A511F2" w:rsidP="00A511F2">
      <w:pPr>
        <w:shd w:val="clear" w:color="auto" w:fill="0D1117"/>
        <w:spacing w:line="330" w:lineRule="atLeast"/>
        <w:rPr>
          <w:rFonts w:ascii="Consolas" w:hAnsi="Consolas"/>
          <w:color w:val="E6EDF3"/>
          <w:sz w:val="24"/>
          <w:szCs w:val="24"/>
          <w:lang w:val="en-ZM" w:eastAsia="en-ZM"/>
        </w:rPr>
      </w:pPr>
      <w:r w:rsidRPr="00A511F2">
        <w:rPr>
          <w:rFonts w:ascii="Consolas" w:hAnsi="Consolas"/>
          <w:color w:val="8B949E"/>
          <w:sz w:val="24"/>
          <w:szCs w:val="24"/>
          <w:lang w:val="en-ZM" w:eastAsia="en-ZM"/>
        </w:rPr>
        <w:t>/* This is a Node.js server application using the Express framework. It imports necessary modules such</w:t>
      </w:r>
      <w:r w:rsidR="00AD51F5">
        <w:rPr>
          <w:rFonts w:ascii="Consolas" w:hAnsi="Consolas"/>
          <w:color w:val="E6EDF3"/>
          <w:sz w:val="24"/>
          <w:szCs w:val="24"/>
          <w:lang w:eastAsia="en-ZM"/>
        </w:rPr>
        <w:t xml:space="preserve"> </w:t>
      </w:r>
      <w:r w:rsidRPr="00A511F2">
        <w:rPr>
          <w:rFonts w:ascii="Consolas" w:hAnsi="Consolas"/>
          <w:color w:val="8B949E"/>
          <w:sz w:val="24"/>
          <w:szCs w:val="24"/>
          <w:lang w:val="en-ZM" w:eastAsia="en-ZM"/>
        </w:rPr>
        <w:t>as `express`, `</w:t>
      </w:r>
      <w:proofErr w:type="spellStart"/>
      <w:r w:rsidRPr="00A511F2">
        <w:rPr>
          <w:rFonts w:ascii="Consolas" w:hAnsi="Consolas"/>
          <w:color w:val="8B949E"/>
          <w:sz w:val="24"/>
          <w:szCs w:val="24"/>
          <w:lang w:val="en-ZM" w:eastAsia="en-ZM"/>
        </w:rPr>
        <w:t>cors</w:t>
      </w:r>
      <w:proofErr w:type="spellEnd"/>
      <w:r w:rsidRPr="00A511F2">
        <w:rPr>
          <w:rFonts w:ascii="Consolas" w:hAnsi="Consolas"/>
          <w:color w:val="8B949E"/>
          <w:sz w:val="24"/>
          <w:szCs w:val="24"/>
          <w:lang w:val="en-ZM" w:eastAsia="en-ZM"/>
        </w:rPr>
        <w:t>`, and `</w:t>
      </w:r>
      <w:proofErr w:type="spellStart"/>
      <w:r w:rsidRPr="00A511F2">
        <w:rPr>
          <w:rFonts w:ascii="Consolas" w:hAnsi="Consolas"/>
          <w:color w:val="8B949E"/>
          <w:sz w:val="24"/>
          <w:szCs w:val="24"/>
          <w:lang w:val="en-ZM" w:eastAsia="en-ZM"/>
        </w:rPr>
        <w:t>dotenv</w:t>
      </w:r>
      <w:proofErr w:type="spellEnd"/>
      <w:r w:rsidRPr="00A511F2">
        <w:rPr>
          <w:rFonts w:ascii="Consolas" w:hAnsi="Consolas"/>
          <w:color w:val="8B949E"/>
          <w:sz w:val="24"/>
          <w:szCs w:val="24"/>
          <w:lang w:val="en-ZM" w:eastAsia="en-ZM"/>
        </w:rPr>
        <w:t>`. It sets up middleware for security and parsing JSON data. It</w:t>
      </w:r>
      <w:r w:rsidR="00AD51F5">
        <w:rPr>
          <w:rFonts w:ascii="Consolas" w:hAnsi="Consolas"/>
          <w:color w:val="E6EDF3"/>
          <w:sz w:val="24"/>
          <w:szCs w:val="24"/>
          <w:lang w:eastAsia="en-ZM"/>
        </w:rPr>
        <w:t xml:space="preserve"> </w:t>
      </w:r>
      <w:r w:rsidRPr="00A511F2">
        <w:rPr>
          <w:rFonts w:ascii="Consolas" w:hAnsi="Consolas"/>
          <w:color w:val="8B949E"/>
          <w:sz w:val="24"/>
          <w:szCs w:val="24"/>
          <w:lang w:val="en-ZM" w:eastAsia="en-ZM"/>
        </w:rPr>
        <w:t>defines routes for</w:t>
      </w:r>
      <w:r w:rsidR="00AD51F5">
        <w:rPr>
          <w:rFonts w:ascii="Consolas" w:hAnsi="Consolas"/>
          <w:color w:val="8B949E"/>
          <w:sz w:val="24"/>
          <w:szCs w:val="24"/>
          <w:lang w:eastAsia="en-ZM"/>
        </w:rPr>
        <w:t xml:space="preserve"> </w:t>
      </w:r>
      <w:r w:rsidRPr="00A511F2">
        <w:rPr>
          <w:rFonts w:ascii="Consolas" w:hAnsi="Consolas"/>
          <w:color w:val="8B949E"/>
          <w:sz w:val="24"/>
          <w:szCs w:val="24"/>
          <w:lang w:val="en-ZM" w:eastAsia="en-ZM"/>
        </w:rPr>
        <w:t>`/admins` and `/freelancers` using separate routers. It also defines a test route</w:t>
      </w:r>
    </w:p>
    <w:p w14:paraId="46B0CC7D" w14:textId="77777777" w:rsidR="00A511F2" w:rsidRPr="00A511F2" w:rsidRDefault="00A511F2" w:rsidP="00A511F2">
      <w:pPr>
        <w:shd w:val="clear" w:color="auto" w:fill="0D1117"/>
        <w:spacing w:line="330" w:lineRule="atLeast"/>
        <w:rPr>
          <w:rFonts w:ascii="Consolas" w:hAnsi="Consolas"/>
          <w:color w:val="E6EDF3"/>
          <w:sz w:val="24"/>
          <w:szCs w:val="24"/>
          <w:lang w:val="en-ZM" w:eastAsia="en-ZM"/>
        </w:rPr>
      </w:pPr>
      <w:r w:rsidRPr="00A511F2">
        <w:rPr>
          <w:rFonts w:ascii="Consolas" w:hAnsi="Consolas"/>
          <w:color w:val="8B949E"/>
          <w:sz w:val="24"/>
          <w:szCs w:val="24"/>
          <w:lang w:val="en-ZM" w:eastAsia="en-ZM"/>
        </w:rPr>
        <w:t>at `/test`. Finally, it listens on a specified port or a default port of 4455. */</w:t>
      </w:r>
    </w:p>
    <w:p w14:paraId="7CA080D3" w14:textId="347B2B25" w:rsidR="00A6483D" w:rsidRDefault="00A6483D" w:rsidP="008E4978">
      <w:pPr>
        <w:tabs>
          <w:tab w:val="left" w:pos="7815"/>
        </w:tabs>
        <w:rPr>
          <w:rFonts w:asciiTheme="minorHAnsi" w:hAnsiTheme="minorHAnsi" w:cstheme="minorHAnsi"/>
          <w:sz w:val="28"/>
          <w:szCs w:val="28"/>
        </w:rPr>
      </w:pPr>
    </w:p>
    <w:p w14:paraId="3C627B31" w14:textId="50EDCCFE" w:rsidR="00A6483D" w:rsidRDefault="0024187E" w:rsidP="008E4978">
      <w:pPr>
        <w:tabs>
          <w:tab w:val="left" w:pos="7815"/>
        </w:tabs>
        <w:rPr>
          <w:rFonts w:asciiTheme="minorHAnsi" w:hAnsiTheme="minorHAnsi" w:cstheme="minorHAnsi"/>
          <w:b/>
          <w:bCs/>
          <w:sz w:val="28"/>
          <w:szCs w:val="28"/>
        </w:rPr>
      </w:pPr>
      <w:r w:rsidRPr="0024187E">
        <w:rPr>
          <w:rFonts w:asciiTheme="minorHAnsi" w:hAnsiTheme="minorHAnsi" w:cstheme="minorHAnsi"/>
          <w:b/>
          <w:bCs/>
          <w:sz w:val="28"/>
          <w:szCs w:val="28"/>
        </w:rPr>
        <w:lastRenderedPageBreak/>
        <w:t>9.8 External client documents</w:t>
      </w:r>
    </w:p>
    <w:p w14:paraId="4DDE07C3" w14:textId="77777777" w:rsidR="004D60BA" w:rsidRPr="00AD51F5" w:rsidRDefault="004D60BA" w:rsidP="008E4978">
      <w:pPr>
        <w:tabs>
          <w:tab w:val="left" w:pos="7815"/>
        </w:tabs>
        <w:rPr>
          <w:rFonts w:asciiTheme="minorHAnsi" w:hAnsiTheme="minorHAnsi" w:cstheme="minorHAnsi"/>
          <w:b/>
          <w:bCs/>
          <w:sz w:val="28"/>
          <w:szCs w:val="28"/>
        </w:rPr>
      </w:pPr>
    </w:p>
    <w:p w14:paraId="332B0864" w14:textId="77777777" w:rsidR="00F307D0" w:rsidRPr="00AC179D" w:rsidRDefault="00F307D0" w:rsidP="00F307D0">
      <w:pPr>
        <w:ind w:right="-51"/>
        <w:jc w:val="center"/>
        <w:rPr>
          <w:rFonts w:ascii="Arial" w:hAnsi="Arial" w:cs="Arial"/>
          <w:b/>
          <w:bCs/>
          <w:sz w:val="28"/>
          <w:szCs w:val="28"/>
          <w:u w:val="single"/>
        </w:rPr>
      </w:pPr>
      <w:r w:rsidRPr="00AC179D">
        <w:rPr>
          <w:rFonts w:ascii="Arial" w:hAnsi="Arial" w:cs="Arial"/>
          <w:b/>
          <w:bCs/>
          <w:sz w:val="28"/>
          <w:szCs w:val="28"/>
          <w:u w:val="single"/>
        </w:rPr>
        <w:t>MEMORANDUM OF UNDERSTANDING</w:t>
      </w:r>
    </w:p>
    <w:p w14:paraId="14EDA811" w14:textId="77777777" w:rsidR="00F307D0" w:rsidRPr="00AC179D" w:rsidRDefault="00F307D0" w:rsidP="00F307D0">
      <w:pPr>
        <w:ind w:right="-51"/>
        <w:rPr>
          <w:rFonts w:ascii="Arial" w:hAnsi="Arial" w:cs="Arial"/>
          <w:sz w:val="24"/>
          <w:szCs w:val="24"/>
        </w:rPr>
      </w:pPr>
    </w:p>
    <w:p w14:paraId="6FD595E3" w14:textId="77F2AB67" w:rsidR="00F307D0" w:rsidRPr="00AC179D" w:rsidRDefault="00F307D0" w:rsidP="00F307D0">
      <w:pPr>
        <w:ind w:right="-51"/>
        <w:rPr>
          <w:rFonts w:ascii="Arial" w:hAnsi="Arial" w:cs="Arial"/>
          <w:sz w:val="24"/>
          <w:szCs w:val="24"/>
        </w:rPr>
      </w:pPr>
      <w:r w:rsidRPr="00AC179D">
        <w:rPr>
          <w:rFonts w:ascii="Arial" w:hAnsi="Arial" w:cs="Arial"/>
          <w:sz w:val="24"/>
          <w:szCs w:val="24"/>
        </w:rPr>
        <w:t>This Memorandum of Understanding ("MOU") is made and entered into on this day of</w:t>
      </w:r>
      <w:r>
        <w:rPr>
          <w:rFonts w:ascii="Arial" w:hAnsi="Arial" w:cs="Arial"/>
          <w:sz w:val="24"/>
          <w:szCs w:val="24"/>
        </w:rPr>
        <w:t xml:space="preserve"> </w:t>
      </w:r>
      <w:r w:rsidRPr="00AC179D">
        <w:rPr>
          <w:rFonts w:ascii="Arial" w:hAnsi="Arial" w:cs="Arial"/>
          <w:b/>
          <w:bCs/>
          <w:sz w:val="24"/>
          <w:szCs w:val="24"/>
        </w:rPr>
        <w:t>3</w:t>
      </w:r>
      <w:r w:rsidRPr="00AC179D">
        <w:rPr>
          <w:rFonts w:ascii="Arial" w:hAnsi="Arial" w:cs="Arial"/>
          <w:b/>
          <w:bCs/>
          <w:sz w:val="24"/>
          <w:szCs w:val="24"/>
          <w:vertAlign w:val="superscript"/>
        </w:rPr>
        <w:t>rd</w:t>
      </w:r>
      <w:r w:rsidRPr="00AC179D">
        <w:rPr>
          <w:rFonts w:ascii="Arial" w:hAnsi="Arial" w:cs="Arial"/>
          <w:b/>
          <w:bCs/>
          <w:sz w:val="24"/>
          <w:szCs w:val="24"/>
        </w:rPr>
        <w:t xml:space="preserve"> April 2023</w:t>
      </w:r>
      <w:r w:rsidRPr="00AC179D">
        <w:rPr>
          <w:rFonts w:ascii="Arial" w:hAnsi="Arial" w:cs="Arial"/>
          <w:sz w:val="24"/>
          <w:szCs w:val="24"/>
        </w:rPr>
        <w:t xml:space="preserve"> between </w:t>
      </w:r>
      <w:r>
        <w:rPr>
          <w:rFonts w:ascii="Arial" w:hAnsi="Arial" w:cs="Arial"/>
          <w:sz w:val="24"/>
          <w:szCs w:val="24"/>
        </w:rPr>
        <w:t>SHIHAB MIRZA</w:t>
      </w:r>
      <w:r w:rsidRPr="00AC179D">
        <w:rPr>
          <w:rFonts w:ascii="Arial" w:hAnsi="Arial" w:cs="Arial"/>
          <w:sz w:val="24"/>
          <w:szCs w:val="24"/>
        </w:rPr>
        <w:t>, hereafter referred to as the "Student," and Visionary Technologies Enterprise ("VTE"), hereafter referred to as the "Company."</w:t>
      </w:r>
    </w:p>
    <w:p w14:paraId="6FE41EC5" w14:textId="77777777" w:rsidR="00F307D0" w:rsidRPr="00AC179D" w:rsidRDefault="00F307D0" w:rsidP="00F307D0">
      <w:pPr>
        <w:ind w:right="-51"/>
        <w:rPr>
          <w:rFonts w:ascii="Arial" w:hAnsi="Arial" w:cs="Arial"/>
          <w:b/>
          <w:bCs/>
          <w:sz w:val="24"/>
          <w:szCs w:val="24"/>
        </w:rPr>
      </w:pPr>
      <w:r w:rsidRPr="00AC179D">
        <w:rPr>
          <w:rFonts w:ascii="Arial" w:hAnsi="Arial" w:cs="Arial"/>
          <w:b/>
          <w:bCs/>
          <w:sz w:val="24"/>
          <w:szCs w:val="24"/>
        </w:rPr>
        <w:t>Purpose</w:t>
      </w:r>
    </w:p>
    <w:p w14:paraId="700F3123" w14:textId="2304530C" w:rsidR="00F307D0" w:rsidRPr="00AC179D" w:rsidRDefault="00F307D0" w:rsidP="00F307D0">
      <w:pPr>
        <w:ind w:right="-51"/>
        <w:rPr>
          <w:rFonts w:ascii="Arial" w:hAnsi="Arial" w:cs="Arial"/>
          <w:sz w:val="24"/>
          <w:szCs w:val="24"/>
        </w:rPr>
      </w:pPr>
      <w:r w:rsidRPr="00AC179D">
        <w:rPr>
          <w:rFonts w:ascii="Arial" w:hAnsi="Arial" w:cs="Arial"/>
          <w:sz w:val="24"/>
          <w:szCs w:val="24"/>
        </w:rPr>
        <w:t>The purpose of this MOU is to establish an understanding between the Student and VTE for the completion of a computing project.</w:t>
      </w:r>
    </w:p>
    <w:p w14:paraId="11DD070D" w14:textId="77777777" w:rsidR="00F307D0" w:rsidRPr="00AC179D" w:rsidRDefault="00F307D0" w:rsidP="00F307D0">
      <w:pPr>
        <w:ind w:right="-51"/>
        <w:rPr>
          <w:rFonts w:ascii="Arial" w:hAnsi="Arial" w:cs="Arial"/>
          <w:b/>
          <w:bCs/>
          <w:sz w:val="24"/>
          <w:szCs w:val="24"/>
        </w:rPr>
      </w:pPr>
      <w:r w:rsidRPr="00AC179D">
        <w:rPr>
          <w:rFonts w:ascii="Arial" w:hAnsi="Arial" w:cs="Arial"/>
          <w:b/>
          <w:bCs/>
          <w:sz w:val="24"/>
          <w:szCs w:val="24"/>
        </w:rPr>
        <w:t>Project Description</w:t>
      </w:r>
    </w:p>
    <w:p w14:paraId="67643099" w14:textId="77777777" w:rsidR="00F307D0" w:rsidRPr="00AC179D" w:rsidRDefault="00F307D0" w:rsidP="00F307D0">
      <w:pPr>
        <w:ind w:right="-51"/>
        <w:rPr>
          <w:rFonts w:ascii="Arial" w:hAnsi="Arial" w:cs="Arial"/>
          <w:sz w:val="24"/>
          <w:szCs w:val="24"/>
        </w:rPr>
      </w:pPr>
      <w:r w:rsidRPr="00AC179D">
        <w:rPr>
          <w:rFonts w:ascii="Arial" w:hAnsi="Arial" w:cs="Arial"/>
          <w:sz w:val="24"/>
          <w:szCs w:val="24"/>
        </w:rPr>
        <w:t>The student will be developing an admin dashboard style website to solve a problem that VTE faces in the company. The project is being completed as a school assignment, and the student will not receive any compensation for their work</w:t>
      </w:r>
      <w:r>
        <w:rPr>
          <w:rFonts w:ascii="Arial" w:hAnsi="Arial" w:cs="Arial"/>
          <w:sz w:val="24"/>
          <w:szCs w:val="24"/>
        </w:rPr>
        <w:t>, unless VTE decides otherwise</w:t>
      </w:r>
      <w:r w:rsidRPr="00AC179D">
        <w:rPr>
          <w:rFonts w:ascii="Arial" w:hAnsi="Arial" w:cs="Arial"/>
          <w:sz w:val="24"/>
          <w:szCs w:val="24"/>
        </w:rPr>
        <w:t>. VTE will provide the student with all the research information they need to complete the project.</w:t>
      </w:r>
    </w:p>
    <w:p w14:paraId="09A9443D" w14:textId="77777777" w:rsidR="00F307D0" w:rsidRPr="00AC179D" w:rsidRDefault="00F307D0" w:rsidP="00F307D0">
      <w:pPr>
        <w:ind w:right="-51"/>
        <w:rPr>
          <w:rFonts w:ascii="Arial" w:hAnsi="Arial" w:cs="Arial"/>
          <w:sz w:val="24"/>
          <w:szCs w:val="24"/>
        </w:rPr>
      </w:pPr>
    </w:p>
    <w:p w14:paraId="3DAB85CB" w14:textId="77777777" w:rsidR="00F307D0" w:rsidRDefault="00F307D0" w:rsidP="00F307D0">
      <w:pPr>
        <w:ind w:right="-51"/>
        <w:rPr>
          <w:rFonts w:ascii="Arial" w:hAnsi="Arial" w:cs="Arial"/>
          <w:b/>
          <w:bCs/>
          <w:sz w:val="24"/>
          <w:szCs w:val="24"/>
        </w:rPr>
      </w:pPr>
      <w:r w:rsidRPr="00AC179D">
        <w:rPr>
          <w:rFonts w:ascii="Arial" w:hAnsi="Arial" w:cs="Arial"/>
          <w:b/>
          <w:bCs/>
          <w:sz w:val="24"/>
          <w:szCs w:val="24"/>
        </w:rPr>
        <w:t>Responsibilities</w:t>
      </w:r>
    </w:p>
    <w:p w14:paraId="783887F9" w14:textId="77777777" w:rsidR="00F307D0" w:rsidRPr="00AC179D" w:rsidRDefault="00F307D0" w:rsidP="00F307D0">
      <w:pPr>
        <w:ind w:right="-51"/>
        <w:rPr>
          <w:rFonts w:ascii="Arial" w:hAnsi="Arial" w:cs="Arial"/>
          <w:b/>
          <w:bCs/>
          <w:sz w:val="24"/>
          <w:szCs w:val="24"/>
        </w:rPr>
      </w:pPr>
    </w:p>
    <w:p w14:paraId="2BC54362" w14:textId="77777777" w:rsidR="00F307D0" w:rsidRPr="005F4BB7" w:rsidRDefault="00F307D0" w:rsidP="00F307D0">
      <w:pPr>
        <w:ind w:right="-51"/>
        <w:rPr>
          <w:rFonts w:ascii="Arial" w:hAnsi="Arial" w:cs="Arial"/>
          <w:i/>
          <w:iCs/>
          <w:sz w:val="24"/>
          <w:szCs w:val="24"/>
        </w:rPr>
      </w:pPr>
      <w:r w:rsidRPr="005F4BB7">
        <w:rPr>
          <w:rFonts w:ascii="Arial" w:hAnsi="Arial" w:cs="Arial"/>
          <w:i/>
          <w:iCs/>
          <w:sz w:val="24"/>
          <w:szCs w:val="24"/>
        </w:rPr>
        <w:t>The student will:</w:t>
      </w:r>
    </w:p>
    <w:p w14:paraId="077124DD" w14:textId="0006E177" w:rsidR="00F307D0" w:rsidRPr="00AC179D" w:rsidRDefault="00F307D0" w:rsidP="00F307D0">
      <w:pPr>
        <w:ind w:right="-51"/>
        <w:rPr>
          <w:rFonts w:ascii="Arial" w:hAnsi="Arial" w:cs="Arial"/>
          <w:sz w:val="24"/>
          <w:szCs w:val="24"/>
        </w:rPr>
      </w:pPr>
      <w:r w:rsidRPr="00D544F6">
        <w:rPr>
          <w:rFonts w:ascii="Arial" w:hAnsi="Arial" w:cs="Arial"/>
          <w:sz w:val="24"/>
          <w:szCs w:val="24"/>
        </w:rPr>
        <w:t>The student should create an admin dashboard style website which meets all of the requirements specified in the project. They should complete their work with diligence and professionalism. Confidential information provided by VTE must only be used in association with this project and not for any other purpose.</w:t>
      </w:r>
    </w:p>
    <w:p w14:paraId="1A9FF619" w14:textId="77777777" w:rsidR="00F307D0" w:rsidRPr="005F4BB7" w:rsidRDefault="00F307D0" w:rsidP="00F307D0">
      <w:pPr>
        <w:ind w:right="-51"/>
        <w:rPr>
          <w:rFonts w:ascii="Arial" w:hAnsi="Arial" w:cs="Arial"/>
          <w:i/>
          <w:iCs/>
          <w:sz w:val="24"/>
          <w:szCs w:val="24"/>
        </w:rPr>
      </w:pPr>
      <w:r w:rsidRPr="005F4BB7">
        <w:rPr>
          <w:rFonts w:ascii="Arial" w:hAnsi="Arial" w:cs="Arial"/>
          <w:i/>
          <w:iCs/>
          <w:sz w:val="24"/>
          <w:szCs w:val="24"/>
        </w:rPr>
        <w:t>VTE will:</w:t>
      </w:r>
    </w:p>
    <w:p w14:paraId="05B0DF53" w14:textId="77777777" w:rsidR="00F307D0" w:rsidRPr="00D544F6" w:rsidRDefault="00F307D0" w:rsidP="00F307D0">
      <w:pPr>
        <w:ind w:right="-51"/>
        <w:rPr>
          <w:rFonts w:ascii="Arial" w:hAnsi="Arial" w:cs="Arial"/>
          <w:sz w:val="24"/>
          <w:szCs w:val="24"/>
        </w:rPr>
      </w:pPr>
      <w:r w:rsidRPr="00D544F6">
        <w:rPr>
          <w:rFonts w:ascii="Arial" w:hAnsi="Arial" w:cs="Arial"/>
          <w:sz w:val="24"/>
          <w:szCs w:val="24"/>
        </w:rPr>
        <w:t>Supply the student with all of the knowledge for the research required for the project. Offer assistance and advice as necessary throughout the project. Refrain from using any work finished by the student for any activity outside of the academic task. The student will hold full rights to their intellectual property and VTE will not claim possession to any project created by the student without their authorization. The product is like no other on the market</w:t>
      </w:r>
    </w:p>
    <w:p w14:paraId="6D741624" w14:textId="77777777" w:rsidR="00F307D0" w:rsidRDefault="00F307D0" w:rsidP="00F307D0">
      <w:pPr>
        <w:ind w:right="-51"/>
        <w:rPr>
          <w:rFonts w:ascii="Arial" w:hAnsi="Arial" w:cs="Arial"/>
          <w:sz w:val="24"/>
          <w:szCs w:val="24"/>
        </w:rPr>
      </w:pPr>
      <w:r w:rsidRPr="00D544F6">
        <w:rPr>
          <w:rFonts w:ascii="Arial" w:hAnsi="Arial" w:cs="Arial"/>
          <w:sz w:val="24"/>
          <w:szCs w:val="24"/>
        </w:rPr>
        <w:t>This item is not similar to anything else that is currently available</w:t>
      </w:r>
      <w:r>
        <w:rPr>
          <w:rFonts w:ascii="Arial" w:hAnsi="Arial" w:cs="Arial"/>
          <w:sz w:val="24"/>
          <w:szCs w:val="24"/>
        </w:rPr>
        <w:t>.</w:t>
      </w:r>
    </w:p>
    <w:p w14:paraId="19825C9D" w14:textId="77777777" w:rsidR="00F307D0" w:rsidRPr="00AC179D" w:rsidRDefault="00F307D0" w:rsidP="00F307D0">
      <w:pPr>
        <w:ind w:right="-51"/>
        <w:rPr>
          <w:rFonts w:ascii="Arial" w:hAnsi="Arial" w:cs="Arial"/>
          <w:sz w:val="24"/>
          <w:szCs w:val="24"/>
        </w:rPr>
      </w:pPr>
    </w:p>
    <w:p w14:paraId="3927BE7D" w14:textId="77777777" w:rsidR="00F307D0" w:rsidRPr="00AC179D" w:rsidRDefault="00F307D0" w:rsidP="00F307D0">
      <w:pPr>
        <w:ind w:right="-51"/>
        <w:rPr>
          <w:rFonts w:ascii="Arial" w:hAnsi="Arial" w:cs="Arial"/>
          <w:b/>
          <w:bCs/>
          <w:sz w:val="24"/>
          <w:szCs w:val="24"/>
        </w:rPr>
      </w:pPr>
      <w:r w:rsidRPr="00AC179D">
        <w:rPr>
          <w:rFonts w:ascii="Arial" w:hAnsi="Arial" w:cs="Arial"/>
          <w:b/>
          <w:bCs/>
          <w:sz w:val="24"/>
          <w:szCs w:val="24"/>
        </w:rPr>
        <w:t>Confidentiality</w:t>
      </w:r>
    </w:p>
    <w:p w14:paraId="44C397E1" w14:textId="77777777" w:rsidR="00F307D0" w:rsidRDefault="00F307D0" w:rsidP="00F307D0">
      <w:pPr>
        <w:ind w:right="-51"/>
        <w:rPr>
          <w:rFonts w:ascii="Arial" w:hAnsi="Arial" w:cs="Arial"/>
          <w:sz w:val="24"/>
          <w:szCs w:val="24"/>
        </w:rPr>
      </w:pPr>
      <w:r w:rsidRPr="00D544F6">
        <w:rPr>
          <w:rFonts w:ascii="Arial" w:hAnsi="Arial" w:cs="Arial"/>
          <w:sz w:val="24"/>
          <w:szCs w:val="24"/>
        </w:rPr>
        <w:t>The student promises to remain discreet about any details given to them by VTE and not discuss it with anyone else unless VTE has specifically given their authorization in writing.</w:t>
      </w:r>
    </w:p>
    <w:p w14:paraId="5536F26B" w14:textId="77777777" w:rsidR="00F307D0" w:rsidRPr="00AC179D" w:rsidRDefault="00F307D0" w:rsidP="00F307D0">
      <w:pPr>
        <w:ind w:right="-51"/>
        <w:rPr>
          <w:rFonts w:ascii="Arial" w:hAnsi="Arial" w:cs="Arial"/>
          <w:sz w:val="24"/>
          <w:szCs w:val="24"/>
        </w:rPr>
      </w:pPr>
    </w:p>
    <w:p w14:paraId="37FECC56" w14:textId="77777777" w:rsidR="00F307D0" w:rsidRPr="00AC179D" w:rsidRDefault="00F307D0" w:rsidP="00F307D0">
      <w:pPr>
        <w:ind w:right="-51"/>
        <w:rPr>
          <w:rFonts w:ascii="Arial" w:hAnsi="Arial" w:cs="Arial"/>
          <w:b/>
          <w:bCs/>
          <w:sz w:val="24"/>
          <w:szCs w:val="24"/>
        </w:rPr>
      </w:pPr>
      <w:r w:rsidRPr="00AC179D">
        <w:rPr>
          <w:rFonts w:ascii="Arial" w:hAnsi="Arial" w:cs="Arial"/>
          <w:b/>
          <w:bCs/>
          <w:sz w:val="24"/>
          <w:szCs w:val="24"/>
        </w:rPr>
        <w:t>Termination</w:t>
      </w:r>
    </w:p>
    <w:p w14:paraId="44F1D470" w14:textId="77777777" w:rsidR="00F307D0" w:rsidRPr="00AC179D" w:rsidRDefault="00F307D0" w:rsidP="00F307D0">
      <w:pPr>
        <w:ind w:right="-51"/>
        <w:rPr>
          <w:rFonts w:ascii="Arial" w:hAnsi="Arial" w:cs="Arial"/>
          <w:sz w:val="24"/>
          <w:szCs w:val="24"/>
        </w:rPr>
      </w:pPr>
      <w:r w:rsidRPr="00AC179D">
        <w:rPr>
          <w:rFonts w:ascii="Arial" w:hAnsi="Arial" w:cs="Arial"/>
          <w:sz w:val="24"/>
          <w:szCs w:val="24"/>
        </w:rPr>
        <w:t>Either party may terminate this MOU with written notice to the other party if the other party breaches any material provision of this MOU and fails to remedy such breach within thirty (30) days of receiving written notice of such breach.</w:t>
      </w:r>
    </w:p>
    <w:p w14:paraId="0C6F9453" w14:textId="77777777" w:rsidR="00F307D0" w:rsidRPr="00AC179D" w:rsidRDefault="00F307D0" w:rsidP="00F307D0">
      <w:pPr>
        <w:ind w:right="-51"/>
        <w:rPr>
          <w:rFonts w:ascii="Arial" w:hAnsi="Arial" w:cs="Arial"/>
          <w:sz w:val="24"/>
          <w:szCs w:val="24"/>
        </w:rPr>
      </w:pPr>
    </w:p>
    <w:p w14:paraId="2F99DA24" w14:textId="77777777" w:rsidR="00F307D0" w:rsidRPr="00AC179D" w:rsidRDefault="00F307D0" w:rsidP="00F307D0">
      <w:pPr>
        <w:ind w:right="-51"/>
        <w:rPr>
          <w:rFonts w:ascii="Arial" w:hAnsi="Arial" w:cs="Arial"/>
          <w:b/>
          <w:bCs/>
          <w:sz w:val="24"/>
          <w:szCs w:val="24"/>
        </w:rPr>
      </w:pPr>
      <w:r w:rsidRPr="00AC179D">
        <w:rPr>
          <w:rFonts w:ascii="Arial" w:hAnsi="Arial" w:cs="Arial"/>
          <w:b/>
          <w:bCs/>
          <w:sz w:val="24"/>
          <w:szCs w:val="24"/>
        </w:rPr>
        <w:t>Governing Law</w:t>
      </w:r>
    </w:p>
    <w:p w14:paraId="3C527470" w14:textId="77777777" w:rsidR="00F307D0" w:rsidRPr="00AC179D" w:rsidRDefault="00F307D0" w:rsidP="00F307D0">
      <w:pPr>
        <w:ind w:right="-51"/>
        <w:rPr>
          <w:rFonts w:ascii="Arial" w:hAnsi="Arial" w:cs="Arial"/>
          <w:sz w:val="24"/>
          <w:szCs w:val="24"/>
        </w:rPr>
      </w:pPr>
      <w:r w:rsidRPr="00AC179D">
        <w:rPr>
          <w:rFonts w:ascii="Arial" w:hAnsi="Arial" w:cs="Arial"/>
          <w:sz w:val="24"/>
          <w:szCs w:val="24"/>
        </w:rPr>
        <w:t xml:space="preserve">This MOU shall be governed by and construed in accordance with the laws of the </w:t>
      </w:r>
      <w:r>
        <w:rPr>
          <w:rFonts w:ascii="Arial" w:hAnsi="Arial" w:cs="Arial"/>
          <w:sz w:val="24"/>
          <w:szCs w:val="24"/>
        </w:rPr>
        <w:t>republic of Zambia.</w:t>
      </w:r>
    </w:p>
    <w:p w14:paraId="1DECB512" w14:textId="77777777" w:rsidR="00F307D0" w:rsidRDefault="00F307D0" w:rsidP="00F307D0">
      <w:pPr>
        <w:ind w:right="-51"/>
        <w:rPr>
          <w:rFonts w:ascii="Arial" w:hAnsi="Arial" w:cs="Arial"/>
          <w:sz w:val="24"/>
          <w:szCs w:val="24"/>
        </w:rPr>
      </w:pPr>
    </w:p>
    <w:p w14:paraId="108C9CBB" w14:textId="59DC955C" w:rsidR="00F307D0" w:rsidRDefault="00F307D0" w:rsidP="00F307D0">
      <w:pPr>
        <w:ind w:right="-51"/>
        <w:rPr>
          <w:rFonts w:ascii="Arial" w:hAnsi="Arial" w:cs="Arial"/>
          <w:sz w:val="24"/>
          <w:szCs w:val="24"/>
        </w:rPr>
      </w:pPr>
      <w:r w:rsidRPr="00AC179D">
        <w:rPr>
          <w:rFonts w:ascii="Arial" w:hAnsi="Arial" w:cs="Arial"/>
          <w:sz w:val="24"/>
          <w:szCs w:val="24"/>
        </w:rPr>
        <w:t>IN WITNESS WHEREOF, the parties have executed this MOU as of the date first written above.</w:t>
      </w:r>
    </w:p>
    <w:p w14:paraId="7D025487" w14:textId="77777777" w:rsidR="00F307D0" w:rsidRPr="00AC179D" w:rsidRDefault="00F307D0" w:rsidP="00F307D0">
      <w:pPr>
        <w:ind w:right="-51"/>
        <w:rPr>
          <w:rFonts w:ascii="Arial" w:hAnsi="Arial" w:cs="Arial"/>
          <w:sz w:val="24"/>
          <w:szCs w:val="24"/>
        </w:rPr>
      </w:pPr>
    </w:p>
    <w:p w14:paraId="5344A049" w14:textId="77777777" w:rsidR="00F307D0" w:rsidRDefault="00F307D0" w:rsidP="00F307D0">
      <w:pPr>
        <w:ind w:right="-51"/>
        <w:rPr>
          <w:rFonts w:ascii="Arial" w:hAnsi="Arial" w:cs="Arial"/>
          <w:sz w:val="24"/>
          <w:szCs w:val="24"/>
        </w:rPr>
        <w:sectPr w:rsidR="00F307D0" w:rsidSect="00AD51F5">
          <w:type w:val="continuous"/>
          <w:pgSz w:w="11900" w:h="16840"/>
          <w:pgMar w:top="640" w:right="880" w:bottom="280" w:left="920" w:header="720" w:footer="737" w:gutter="0"/>
          <w:cols w:space="143"/>
          <w:docGrid w:linePitch="272"/>
        </w:sectPr>
      </w:pPr>
    </w:p>
    <w:p w14:paraId="5D71A89E" w14:textId="0F53161D" w:rsidR="00F307D0" w:rsidRDefault="00F307D0" w:rsidP="00F307D0">
      <w:pPr>
        <w:ind w:right="-51"/>
        <w:rPr>
          <w:rFonts w:ascii="Arial" w:hAnsi="Arial" w:cs="Arial"/>
          <w:sz w:val="24"/>
          <w:szCs w:val="24"/>
        </w:rPr>
      </w:pPr>
      <w:r>
        <w:rPr>
          <w:rFonts w:ascii="Arial" w:hAnsi="Arial" w:cs="Arial"/>
          <w:sz w:val="24"/>
          <w:szCs w:val="24"/>
        </w:rPr>
        <w:t>SHIHAB SAJID MIRZA</w:t>
      </w:r>
      <w:r>
        <w:rPr>
          <w:rFonts w:ascii="Arial" w:hAnsi="Arial" w:cs="Arial"/>
          <w:sz w:val="24"/>
          <w:szCs w:val="24"/>
        </w:rPr>
        <w:tab/>
      </w:r>
      <w:r>
        <w:rPr>
          <w:rFonts w:ascii="Arial" w:hAnsi="Arial" w:cs="Arial"/>
          <w:sz w:val="24"/>
          <w:szCs w:val="24"/>
        </w:rPr>
        <w:tab/>
      </w:r>
      <w:r>
        <w:rPr>
          <w:rFonts w:ascii="Arial" w:hAnsi="Arial" w:cs="Arial"/>
          <w:sz w:val="24"/>
          <w:szCs w:val="24"/>
        </w:rPr>
        <w:tab/>
      </w:r>
    </w:p>
    <w:p w14:paraId="6C5E8CB0" w14:textId="77777777" w:rsidR="00F307D0" w:rsidRPr="00AC179D" w:rsidRDefault="00F307D0" w:rsidP="00F307D0">
      <w:pPr>
        <w:ind w:right="-51"/>
        <w:rPr>
          <w:rFonts w:ascii="Arial" w:hAnsi="Arial" w:cs="Arial"/>
          <w:sz w:val="24"/>
          <w:szCs w:val="24"/>
        </w:rPr>
      </w:pPr>
      <w:r>
        <w:rPr>
          <w:rFonts w:ascii="Arial" w:hAnsi="Arial" w:cs="Arial"/>
          <w:sz w:val="24"/>
          <w:szCs w:val="24"/>
        </w:rPr>
        <w:t>(student)</w:t>
      </w:r>
    </w:p>
    <w:p w14:paraId="02482D3C" w14:textId="77777777" w:rsidR="00F307D0" w:rsidRPr="00AC179D" w:rsidRDefault="00F307D0" w:rsidP="00F307D0">
      <w:pPr>
        <w:ind w:right="-51"/>
        <w:rPr>
          <w:rFonts w:ascii="Arial" w:hAnsi="Arial" w:cs="Arial"/>
          <w:sz w:val="24"/>
          <w:szCs w:val="24"/>
        </w:rPr>
      </w:pPr>
    </w:p>
    <w:p w14:paraId="3155F319" w14:textId="77777777" w:rsidR="00AD51F5" w:rsidRDefault="00AD51F5" w:rsidP="00F307D0">
      <w:pPr>
        <w:ind w:right="-51"/>
        <w:rPr>
          <w:rFonts w:ascii="Arial" w:hAnsi="Arial" w:cs="Arial"/>
          <w:sz w:val="24"/>
          <w:szCs w:val="24"/>
        </w:rPr>
      </w:pPr>
    </w:p>
    <w:p w14:paraId="25FBFC7D" w14:textId="093780D4" w:rsidR="00F307D0" w:rsidRPr="00AC179D" w:rsidRDefault="00F307D0" w:rsidP="00F307D0">
      <w:pPr>
        <w:ind w:right="-51"/>
        <w:rPr>
          <w:rFonts w:ascii="Arial" w:hAnsi="Arial" w:cs="Arial"/>
          <w:sz w:val="24"/>
          <w:szCs w:val="24"/>
        </w:rPr>
      </w:pPr>
      <w:r w:rsidRPr="00AC179D">
        <w:rPr>
          <w:rFonts w:ascii="Arial" w:hAnsi="Arial" w:cs="Arial"/>
          <w:sz w:val="24"/>
          <w:szCs w:val="24"/>
        </w:rPr>
        <w:t>Signature</w:t>
      </w:r>
      <w:r>
        <w:rPr>
          <w:rFonts w:ascii="Arial" w:hAnsi="Arial" w:cs="Arial"/>
          <w:sz w:val="24"/>
          <w:szCs w:val="24"/>
        </w:rPr>
        <w:t xml:space="preserve">: </w:t>
      </w:r>
    </w:p>
    <w:p w14:paraId="670A0E17" w14:textId="5DBBFEF8" w:rsidR="00F307D0" w:rsidRPr="00AC179D" w:rsidRDefault="00F307D0" w:rsidP="00F307D0">
      <w:pPr>
        <w:ind w:right="-51"/>
        <w:rPr>
          <w:rFonts w:ascii="Arial" w:hAnsi="Arial" w:cs="Arial"/>
          <w:sz w:val="24"/>
          <w:szCs w:val="24"/>
        </w:rPr>
      </w:pPr>
      <w:r>
        <w:rPr>
          <w:rFonts w:ascii="Arial" w:hAnsi="Arial" w:cs="Arial"/>
          <w:sz w:val="24"/>
          <w:szCs w:val="24"/>
        </w:rPr>
        <w:t>CEO of Visionary technologies enterprise</w:t>
      </w:r>
    </w:p>
    <w:p w14:paraId="07CB766E" w14:textId="4769DB70" w:rsidR="00F307D0" w:rsidRPr="00AC179D" w:rsidRDefault="00AD51F5" w:rsidP="00F307D0">
      <w:pPr>
        <w:ind w:right="-51"/>
        <w:rPr>
          <w:rFonts w:ascii="Arial" w:hAnsi="Arial" w:cs="Arial"/>
          <w:sz w:val="24"/>
          <w:szCs w:val="24"/>
        </w:rPr>
      </w:pPr>
      <w:r>
        <w:rPr>
          <w:rFonts w:ascii="Arial" w:hAnsi="Arial" w:cs="Arial"/>
          <w:sz w:val="24"/>
          <w:szCs w:val="24"/>
        </w:rPr>
        <w:t>(VTE)</w:t>
      </w:r>
    </w:p>
    <w:p w14:paraId="432A539F" w14:textId="77777777" w:rsidR="00F307D0" w:rsidRDefault="00F307D0" w:rsidP="00F307D0">
      <w:pPr>
        <w:ind w:right="-51"/>
        <w:rPr>
          <w:rFonts w:ascii="Arial" w:hAnsi="Arial" w:cs="Arial"/>
          <w:sz w:val="24"/>
          <w:szCs w:val="24"/>
        </w:rPr>
      </w:pPr>
    </w:p>
    <w:p w14:paraId="54BBF7F8" w14:textId="77777777" w:rsidR="00AD51F5" w:rsidRDefault="00AD51F5" w:rsidP="00F307D0">
      <w:pPr>
        <w:ind w:right="-51"/>
        <w:rPr>
          <w:rFonts w:ascii="Arial" w:hAnsi="Arial" w:cs="Arial"/>
          <w:sz w:val="24"/>
          <w:szCs w:val="24"/>
        </w:rPr>
      </w:pPr>
    </w:p>
    <w:p w14:paraId="0AC5F30E" w14:textId="3DEA699C" w:rsidR="00F307D0" w:rsidRDefault="00F307D0" w:rsidP="00F307D0">
      <w:pPr>
        <w:ind w:right="-51"/>
        <w:rPr>
          <w:rFonts w:ascii="Arial" w:hAnsi="Arial" w:cs="Arial"/>
          <w:sz w:val="24"/>
          <w:szCs w:val="24"/>
        </w:rPr>
        <w:sectPr w:rsidR="00F307D0" w:rsidSect="00F307D0">
          <w:type w:val="continuous"/>
          <w:pgSz w:w="11900" w:h="16840"/>
          <w:pgMar w:top="640" w:right="880" w:bottom="280" w:left="920" w:header="720" w:footer="720" w:gutter="0"/>
          <w:cols w:num="2" w:space="143"/>
        </w:sectPr>
      </w:pPr>
      <w:r w:rsidRPr="00AC179D">
        <w:rPr>
          <w:rFonts w:ascii="Arial" w:hAnsi="Arial" w:cs="Arial"/>
          <w:sz w:val="24"/>
          <w:szCs w:val="24"/>
        </w:rPr>
        <w:t>Signature</w:t>
      </w:r>
      <w:r>
        <w:rPr>
          <w:rFonts w:ascii="Arial" w:hAnsi="Arial" w:cs="Arial"/>
          <w:sz w:val="24"/>
          <w:szCs w:val="24"/>
        </w:rPr>
        <w:t xml:space="preserve">: </w:t>
      </w:r>
    </w:p>
    <w:p w14:paraId="10D7F1B5" w14:textId="476057C3" w:rsidR="00F307D0" w:rsidRDefault="00F307D0" w:rsidP="008E4978">
      <w:pPr>
        <w:tabs>
          <w:tab w:val="left" w:pos="7815"/>
        </w:tabs>
        <w:rPr>
          <w:rFonts w:asciiTheme="minorHAnsi" w:hAnsiTheme="minorHAnsi" w:cstheme="minorHAnsi"/>
          <w:sz w:val="28"/>
          <w:szCs w:val="28"/>
        </w:rPr>
      </w:pPr>
    </w:p>
    <w:p w14:paraId="1232D39E" w14:textId="01AD705D" w:rsidR="00F307D0" w:rsidRPr="00F307D0" w:rsidRDefault="00F307D0" w:rsidP="00F307D0">
      <w:pPr>
        <w:ind w:right="-51"/>
        <w:jc w:val="center"/>
        <w:rPr>
          <w:rFonts w:ascii="Arial" w:hAnsi="Arial" w:cs="Arial"/>
          <w:b/>
          <w:bCs/>
          <w:sz w:val="28"/>
          <w:szCs w:val="28"/>
          <w:u w:val="single"/>
        </w:rPr>
      </w:pPr>
      <w:r w:rsidRPr="00F307D0">
        <w:rPr>
          <w:rFonts w:ascii="Arial" w:hAnsi="Arial" w:cs="Arial"/>
          <w:b/>
          <w:bCs/>
          <w:sz w:val="28"/>
          <w:szCs w:val="28"/>
          <w:u w:val="single"/>
        </w:rPr>
        <w:lastRenderedPageBreak/>
        <w:t>PROBLEM STATEMENT:</w:t>
      </w:r>
    </w:p>
    <w:p w14:paraId="1ACCA89E" w14:textId="77777777" w:rsidR="00F307D0" w:rsidRDefault="00F307D0" w:rsidP="00F307D0">
      <w:pPr>
        <w:ind w:right="-51"/>
        <w:rPr>
          <w:rFonts w:ascii="Arial" w:hAnsi="Arial" w:cs="Arial"/>
          <w:b/>
          <w:bCs/>
          <w:sz w:val="24"/>
          <w:szCs w:val="24"/>
        </w:rPr>
      </w:pPr>
    </w:p>
    <w:p w14:paraId="5A579BCD" w14:textId="3473ED1D" w:rsidR="00F307D0" w:rsidRPr="00F307D0" w:rsidRDefault="00F307D0" w:rsidP="00F307D0">
      <w:pPr>
        <w:ind w:right="-51"/>
        <w:rPr>
          <w:rFonts w:ascii="Arial" w:hAnsi="Arial" w:cs="Arial"/>
          <w:b/>
          <w:bCs/>
          <w:sz w:val="24"/>
          <w:szCs w:val="24"/>
        </w:rPr>
      </w:pPr>
      <w:r>
        <w:rPr>
          <w:rFonts w:ascii="Arial" w:hAnsi="Arial" w:cs="Arial"/>
          <w:b/>
          <w:bCs/>
          <w:sz w:val="24"/>
          <w:szCs w:val="24"/>
        </w:rPr>
        <w:t>The current system:</w:t>
      </w:r>
    </w:p>
    <w:p w14:paraId="6E00FE75" w14:textId="77777777" w:rsidR="00F307D0" w:rsidRDefault="00F307D0" w:rsidP="00F307D0">
      <w:pPr>
        <w:ind w:right="-51"/>
        <w:rPr>
          <w:rFonts w:ascii="Arial" w:hAnsi="Arial" w:cs="Arial"/>
          <w:sz w:val="24"/>
          <w:szCs w:val="24"/>
        </w:rPr>
      </w:pPr>
      <w:r>
        <w:rPr>
          <w:rFonts w:ascii="Arial" w:hAnsi="Arial" w:cs="Arial"/>
          <w:sz w:val="24"/>
          <w:szCs w:val="24"/>
        </w:rPr>
        <w:t>Visionary technologies enterprise (VTE) is a technology products and services company register with PACRA. It builds products for various clients that are in need of a technology services or product.  VTE's approach is to hire freelancers who are interested in working on projects that offer a significant payout. The company assesses the skills of these freelancers to ensure that the quality of VTE's products is maintained. After being hired or partnered with VTE, freelancers are assigned projects to work on. Depending on the project's complexity, it may be completed by a single freelancer or split among multiple freelancers, each with a specific skill set required for building specific parts of the project. For example, a graphic designer may design graphics and UI/UX, while a front-end developer may focus on the front end, and a backend developer may work on the back end. Upon project completion and payment from the client, VTE takes its cut and then distributes the remaining funds to the freelancers based on the amount of work they contributed to the project.</w:t>
      </w:r>
    </w:p>
    <w:p w14:paraId="372EB96D" w14:textId="77777777" w:rsidR="00F307D0" w:rsidRDefault="00F307D0" w:rsidP="00F307D0">
      <w:pPr>
        <w:ind w:right="-51"/>
        <w:rPr>
          <w:rFonts w:ascii="Arial" w:hAnsi="Arial" w:cs="Arial"/>
          <w:sz w:val="24"/>
          <w:szCs w:val="24"/>
        </w:rPr>
      </w:pPr>
    </w:p>
    <w:p w14:paraId="2420E0E9" w14:textId="11102BFB" w:rsidR="00F307D0" w:rsidRPr="00F307D0" w:rsidRDefault="00F307D0" w:rsidP="00F307D0">
      <w:pPr>
        <w:ind w:right="-51"/>
        <w:rPr>
          <w:rFonts w:ascii="Arial" w:hAnsi="Arial" w:cs="Arial"/>
          <w:b/>
          <w:bCs/>
          <w:sz w:val="24"/>
          <w:szCs w:val="24"/>
        </w:rPr>
      </w:pPr>
      <w:r>
        <w:rPr>
          <w:rFonts w:ascii="Arial" w:hAnsi="Arial" w:cs="Arial"/>
          <w:b/>
          <w:bCs/>
          <w:sz w:val="24"/>
          <w:szCs w:val="24"/>
        </w:rPr>
        <w:t>The current system operation:</w:t>
      </w:r>
    </w:p>
    <w:p w14:paraId="1C611D71" w14:textId="77777777" w:rsidR="00F307D0" w:rsidRDefault="00F307D0" w:rsidP="00F307D0">
      <w:pPr>
        <w:ind w:right="-51"/>
        <w:rPr>
          <w:rFonts w:ascii="Arial" w:hAnsi="Arial" w:cs="Arial"/>
          <w:sz w:val="24"/>
          <w:szCs w:val="24"/>
        </w:rPr>
      </w:pPr>
      <w:r>
        <w:rPr>
          <w:rFonts w:ascii="Arial" w:hAnsi="Arial" w:cs="Arial"/>
          <w:sz w:val="24"/>
          <w:szCs w:val="24"/>
        </w:rPr>
        <w:t>Currently, it keeps record of its hired freelancers and the projects they are assigned to do, on paper. It also communicates to freelancers about the project specifications via WhatsApp, or other social media applications.</w:t>
      </w:r>
    </w:p>
    <w:p w14:paraId="54B346E0" w14:textId="77777777" w:rsidR="00F307D0" w:rsidRDefault="00F307D0" w:rsidP="00F307D0">
      <w:pPr>
        <w:ind w:right="-51"/>
        <w:rPr>
          <w:rFonts w:ascii="Arial" w:hAnsi="Arial" w:cs="Arial"/>
          <w:sz w:val="24"/>
          <w:szCs w:val="24"/>
        </w:rPr>
      </w:pPr>
    </w:p>
    <w:p w14:paraId="74C25EF6" w14:textId="26226883" w:rsidR="00F307D0" w:rsidRPr="00F307D0" w:rsidRDefault="00F307D0" w:rsidP="00F307D0">
      <w:pPr>
        <w:ind w:right="-51"/>
        <w:rPr>
          <w:rFonts w:ascii="Arial" w:hAnsi="Arial" w:cs="Arial"/>
          <w:b/>
          <w:bCs/>
          <w:sz w:val="24"/>
          <w:szCs w:val="24"/>
        </w:rPr>
      </w:pPr>
      <w:r>
        <w:rPr>
          <w:rFonts w:ascii="Arial" w:hAnsi="Arial" w:cs="Arial"/>
          <w:b/>
          <w:bCs/>
          <w:sz w:val="24"/>
          <w:szCs w:val="24"/>
        </w:rPr>
        <w:t>Business operation:</w:t>
      </w:r>
    </w:p>
    <w:p w14:paraId="5FC1E765" w14:textId="77777777" w:rsidR="00F307D0" w:rsidRDefault="00F307D0" w:rsidP="00F307D0">
      <w:pPr>
        <w:ind w:right="-51"/>
        <w:rPr>
          <w:rFonts w:ascii="Arial" w:hAnsi="Arial" w:cs="Arial"/>
          <w:sz w:val="24"/>
          <w:szCs w:val="24"/>
        </w:rPr>
      </w:pPr>
      <w:r>
        <w:rPr>
          <w:rFonts w:ascii="Arial" w:hAnsi="Arial" w:cs="Arial"/>
          <w:sz w:val="24"/>
          <w:szCs w:val="24"/>
        </w:rPr>
        <w:t>VTE looks for clients or a client sends VTE a message to do build a website, app or design an advert etc. sends a quotation, if client agrees on the price:</w:t>
      </w:r>
    </w:p>
    <w:p w14:paraId="2CD6FA6A" w14:textId="77777777" w:rsidR="00F307D0" w:rsidRDefault="00F307D0" w:rsidP="00F307D0">
      <w:pPr>
        <w:ind w:right="-51"/>
        <w:rPr>
          <w:rFonts w:ascii="Arial" w:hAnsi="Arial" w:cs="Arial"/>
          <w:sz w:val="24"/>
          <w:szCs w:val="24"/>
        </w:rPr>
      </w:pPr>
      <w:r>
        <w:rPr>
          <w:rFonts w:ascii="Arial" w:hAnsi="Arial" w:cs="Arial"/>
          <w:sz w:val="24"/>
          <w:szCs w:val="24"/>
        </w:rPr>
        <w:t>VTE sends a message in the WhatsApp group to notify freelancers about the project.</w:t>
      </w:r>
    </w:p>
    <w:p w14:paraId="4E517D7D" w14:textId="77777777" w:rsidR="00F307D0" w:rsidRDefault="00F307D0" w:rsidP="00F307D0">
      <w:pPr>
        <w:ind w:right="-51"/>
        <w:rPr>
          <w:rFonts w:ascii="Arial" w:hAnsi="Arial" w:cs="Arial"/>
          <w:sz w:val="24"/>
          <w:szCs w:val="24"/>
        </w:rPr>
      </w:pPr>
      <w:r>
        <w:rPr>
          <w:rFonts w:ascii="Arial" w:hAnsi="Arial" w:cs="Arial"/>
          <w:sz w:val="24"/>
          <w:szCs w:val="24"/>
        </w:rPr>
        <w:t>Interested freelancers will communicate with VTE.</w:t>
      </w:r>
    </w:p>
    <w:p w14:paraId="2747FB1B" w14:textId="77777777" w:rsidR="00F307D0" w:rsidRDefault="00F307D0" w:rsidP="00F307D0">
      <w:pPr>
        <w:ind w:right="-51"/>
        <w:rPr>
          <w:rFonts w:ascii="Arial" w:hAnsi="Arial" w:cs="Arial"/>
          <w:sz w:val="24"/>
          <w:szCs w:val="24"/>
        </w:rPr>
      </w:pPr>
      <w:r>
        <w:rPr>
          <w:rFonts w:ascii="Arial" w:hAnsi="Arial" w:cs="Arial"/>
          <w:sz w:val="24"/>
          <w:szCs w:val="24"/>
        </w:rPr>
        <w:t>VTE chooses the best freelancers among them, if the they are occupied/busy on another project, it then shifts priority to the next best freelancers and so on.</w:t>
      </w:r>
    </w:p>
    <w:p w14:paraId="0F78F45B" w14:textId="77777777" w:rsidR="00F307D0" w:rsidRDefault="00F307D0" w:rsidP="00F307D0">
      <w:pPr>
        <w:ind w:right="-51"/>
        <w:rPr>
          <w:rFonts w:ascii="Arial" w:hAnsi="Arial" w:cs="Arial"/>
          <w:sz w:val="24"/>
          <w:szCs w:val="24"/>
        </w:rPr>
      </w:pPr>
      <w:r>
        <w:rPr>
          <w:rFonts w:ascii="Arial" w:hAnsi="Arial" w:cs="Arial"/>
          <w:sz w:val="24"/>
          <w:szCs w:val="24"/>
        </w:rPr>
        <w:t>Depending on the complexity of the project, VTE may split it up amongst 2 or more freelancers.</w:t>
      </w:r>
    </w:p>
    <w:p w14:paraId="2E430DB8" w14:textId="77777777" w:rsidR="00F307D0" w:rsidRDefault="00F307D0" w:rsidP="00F307D0">
      <w:pPr>
        <w:ind w:right="-51"/>
        <w:rPr>
          <w:rFonts w:ascii="Arial" w:hAnsi="Arial" w:cs="Arial"/>
          <w:sz w:val="24"/>
          <w:szCs w:val="24"/>
        </w:rPr>
      </w:pPr>
      <w:r>
        <w:rPr>
          <w:rFonts w:ascii="Arial" w:hAnsi="Arial" w:cs="Arial"/>
          <w:sz w:val="24"/>
          <w:szCs w:val="24"/>
        </w:rPr>
        <w:t>Once project is completed, client will pay and VTE will take its cut which is x % of the initial amount. The rest of the funds are transferred to the freelancer’s bank accounts.</w:t>
      </w:r>
    </w:p>
    <w:p w14:paraId="5D720A55" w14:textId="77777777" w:rsidR="00F307D0" w:rsidRDefault="00F307D0" w:rsidP="00F307D0">
      <w:pPr>
        <w:ind w:right="-51"/>
        <w:rPr>
          <w:rFonts w:ascii="Arial" w:hAnsi="Arial" w:cs="Arial"/>
          <w:i/>
          <w:iCs/>
          <w:sz w:val="24"/>
          <w:szCs w:val="24"/>
        </w:rPr>
      </w:pPr>
    </w:p>
    <w:p w14:paraId="7B034B72" w14:textId="77777777" w:rsidR="00F307D0" w:rsidRDefault="00F307D0" w:rsidP="00F307D0">
      <w:pPr>
        <w:ind w:right="-51"/>
        <w:rPr>
          <w:rFonts w:ascii="Arial" w:hAnsi="Arial" w:cs="Arial"/>
          <w:i/>
          <w:iCs/>
          <w:sz w:val="24"/>
          <w:szCs w:val="24"/>
        </w:rPr>
      </w:pPr>
      <w:r>
        <w:rPr>
          <w:rFonts w:ascii="Arial" w:hAnsi="Arial" w:cs="Arial"/>
          <w:i/>
          <w:iCs/>
          <w:sz w:val="24"/>
          <w:szCs w:val="24"/>
        </w:rPr>
        <w:t>Note: VTE interviews freelancers before hiring, to maintain the integrity and quality of their products.</w:t>
      </w:r>
    </w:p>
    <w:p w14:paraId="48725C2F" w14:textId="77777777" w:rsidR="00F307D0" w:rsidRDefault="00F307D0" w:rsidP="00F307D0">
      <w:pPr>
        <w:ind w:right="-51"/>
        <w:rPr>
          <w:rFonts w:ascii="Arial" w:hAnsi="Arial" w:cs="Arial"/>
          <w:b/>
          <w:bCs/>
          <w:sz w:val="24"/>
          <w:szCs w:val="24"/>
        </w:rPr>
      </w:pPr>
    </w:p>
    <w:p w14:paraId="59BB69E2" w14:textId="5E5C3C76" w:rsidR="00F307D0" w:rsidRPr="00F307D0" w:rsidRDefault="00F307D0" w:rsidP="00F307D0">
      <w:pPr>
        <w:ind w:right="-51"/>
        <w:rPr>
          <w:rFonts w:ascii="Arial" w:hAnsi="Arial" w:cs="Arial"/>
          <w:b/>
          <w:bCs/>
          <w:sz w:val="24"/>
          <w:szCs w:val="24"/>
        </w:rPr>
      </w:pPr>
      <w:r>
        <w:rPr>
          <w:rFonts w:ascii="Arial" w:hAnsi="Arial" w:cs="Arial"/>
          <w:b/>
          <w:bCs/>
          <w:sz w:val="24"/>
          <w:szCs w:val="24"/>
        </w:rPr>
        <w:t>Proposed system:</w:t>
      </w:r>
    </w:p>
    <w:p w14:paraId="05D9F72B" w14:textId="77777777" w:rsidR="00F307D0" w:rsidRDefault="00F307D0" w:rsidP="00F307D0">
      <w:pPr>
        <w:ind w:right="-51"/>
        <w:rPr>
          <w:rFonts w:ascii="Arial" w:hAnsi="Arial" w:cs="Arial"/>
          <w:sz w:val="24"/>
          <w:szCs w:val="24"/>
        </w:rPr>
      </w:pPr>
      <w:r>
        <w:rPr>
          <w:rFonts w:ascii="Arial" w:hAnsi="Arial" w:cs="Arial"/>
          <w:sz w:val="24"/>
          <w:szCs w:val="24"/>
        </w:rPr>
        <w:t>The proposed system is a web-based application designed in an admin dashboard style. Freelancers and admins will have their own separate dashboards, accessible via the index route and /admins route respectively. Users will need to log in to access their respective dashboards.</w:t>
      </w:r>
    </w:p>
    <w:p w14:paraId="15EBEDF6" w14:textId="77777777" w:rsidR="00F307D0" w:rsidRDefault="00F307D0" w:rsidP="00F307D0">
      <w:pPr>
        <w:ind w:right="-51"/>
        <w:rPr>
          <w:rFonts w:ascii="Arial" w:hAnsi="Arial" w:cs="Arial"/>
          <w:sz w:val="24"/>
          <w:szCs w:val="24"/>
        </w:rPr>
      </w:pPr>
    </w:p>
    <w:p w14:paraId="11037B47" w14:textId="4D852DB6" w:rsidR="00F307D0" w:rsidRDefault="00F307D0" w:rsidP="00F307D0">
      <w:pPr>
        <w:ind w:right="-51"/>
        <w:rPr>
          <w:rFonts w:ascii="Arial" w:hAnsi="Arial" w:cs="Arial"/>
          <w:sz w:val="24"/>
          <w:szCs w:val="24"/>
        </w:rPr>
      </w:pPr>
      <w:r>
        <w:rPr>
          <w:rFonts w:ascii="Arial" w:hAnsi="Arial" w:cs="Arial"/>
          <w:sz w:val="24"/>
          <w:szCs w:val="24"/>
        </w:rPr>
        <w:t>Once logged in, freelancers will be able to view a page showing the current projects they are assigned to. Clicking on a project will provide further details such as the due date, specific components of the project they are responsible for, the compensation they will receive, and information about the other freelancers working on the same project. Freelancers will have the ability to mark a task as complete or choose to unlink themselves from a project if they are unable to complete the given task.</w:t>
      </w:r>
    </w:p>
    <w:p w14:paraId="1EEBF560" w14:textId="5B8C082C" w:rsidR="00F307D0" w:rsidRDefault="00F307D0" w:rsidP="00F307D0">
      <w:pPr>
        <w:ind w:right="-51"/>
        <w:rPr>
          <w:rFonts w:ascii="Arial" w:hAnsi="Arial" w:cs="Arial"/>
          <w:sz w:val="24"/>
          <w:szCs w:val="24"/>
        </w:rPr>
      </w:pPr>
      <w:r>
        <w:rPr>
          <w:rFonts w:ascii="Arial" w:hAnsi="Arial" w:cs="Arial"/>
          <w:sz w:val="24"/>
          <w:szCs w:val="24"/>
        </w:rPr>
        <w:t>Admins, on the other hand, will have a page to add new freelancers and view a list of all current freelancers, with options to remove, block, or ban a freelancer as needed. There will also be a page where admins can update a freelancer's details.</w:t>
      </w:r>
    </w:p>
    <w:p w14:paraId="79E4F21E" w14:textId="3C708976" w:rsidR="00AD51F5" w:rsidRPr="00AD51F5" w:rsidRDefault="00F307D0" w:rsidP="00AD51F5">
      <w:pPr>
        <w:ind w:right="-51"/>
        <w:rPr>
          <w:rFonts w:ascii="Arial" w:hAnsi="Arial" w:cs="Arial"/>
          <w:sz w:val="24"/>
          <w:szCs w:val="24"/>
        </w:rPr>
      </w:pPr>
      <w:r>
        <w:rPr>
          <w:rFonts w:ascii="Arial" w:hAnsi="Arial" w:cs="Arial"/>
          <w:sz w:val="24"/>
          <w:szCs w:val="24"/>
        </w:rPr>
        <w:t>Finally, admins will be able to assign projects to freelancers and mark projects or tasks as complete, when necessary, all within their dashboard.</w:t>
      </w:r>
    </w:p>
    <w:sectPr w:rsidR="00AD51F5" w:rsidRPr="00AD51F5" w:rsidSect="00CB70CB">
      <w:type w:val="continuous"/>
      <w:pgSz w:w="11900" w:h="16840"/>
      <w:pgMar w:top="640" w:right="880" w:bottom="280" w:left="920" w:header="720" w:footer="720" w:gutter="0"/>
      <w:cols w:space="143"/>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DFF91F" w14:textId="77777777" w:rsidR="008114D9" w:rsidRDefault="008114D9" w:rsidP="00CB70CB">
      <w:r>
        <w:separator/>
      </w:r>
    </w:p>
  </w:endnote>
  <w:endnote w:type="continuationSeparator" w:id="0">
    <w:p w14:paraId="65F22439" w14:textId="77777777" w:rsidR="008114D9" w:rsidRDefault="008114D9" w:rsidP="00CB70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IBM Plex Sans">
    <w:charset w:val="00"/>
    <w:family w:val="swiss"/>
    <w:pitch w:val="variable"/>
    <w:sig w:usb0="A00002EF" w:usb1="5000207B" w:usb2="00000000" w:usb3="00000000" w:csb0="0000019F" w:csb1="00000000"/>
  </w:font>
  <w:font w:name="Candara">
    <w:panose1 w:val="020E0502030303020204"/>
    <w:charset w:val="00"/>
    <w:family w:val="swiss"/>
    <w:pitch w:val="variable"/>
    <w:sig w:usb0="A00002EF" w:usb1="4000A44B"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85476146"/>
      <w:docPartObj>
        <w:docPartGallery w:val="Page Numbers (Bottom of Page)"/>
        <w:docPartUnique/>
      </w:docPartObj>
    </w:sdtPr>
    <w:sdtEndPr>
      <w:rPr>
        <w:color w:val="7F7F7F" w:themeColor="background1" w:themeShade="7F"/>
        <w:spacing w:val="60"/>
      </w:rPr>
    </w:sdtEndPr>
    <w:sdtContent>
      <w:p w14:paraId="23F4C566" w14:textId="0C7E4173" w:rsidR="00AD51F5" w:rsidRDefault="00AD51F5">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7037C517" w14:textId="77777777" w:rsidR="00075476" w:rsidRDefault="0007547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A32313" w14:textId="77777777" w:rsidR="008114D9" w:rsidRDefault="008114D9" w:rsidP="00CB70CB">
      <w:r>
        <w:separator/>
      </w:r>
    </w:p>
  </w:footnote>
  <w:footnote w:type="continuationSeparator" w:id="0">
    <w:p w14:paraId="31B1B31E" w14:textId="77777777" w:rsidR="008114D9" w:rsidRDefault="008114D9" w:rsidP="00CB70C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34035"/>
    <w:multiLevelType w:val="hybridMultilevel"/>
    <w:tmpl w:val="2CA8AAC2"/>
    <w:lvl w:ilvl="0" w:tplc="2000000F">
      <w:start w:val="1"/>
      <w:numFmt w:val="decimal"/>
      <w:lvlText w:val="%1."/>
      <w:lvlJc w:val="left"/>
      <w:pPr>
        <w:ind w:left="442" w:hanging="360"/>
      </w:pPr>
      <w:rPr>
        <w:rFonts w:hint="default"/>
      </w:rPr>
    </w:lvl>
    <w:lvl w:ilvl="1" w:tplc="20000019" w:tentative="1">
      <w:start w:val="1"/>
      <w:numFmt w:val="lowerLetter"/>
      <w:lvlText w:val="%2."/>
      <w:lvlJc w:val="left"/>
      <w:pPr>
        <w:ind w:left="1162" w:hanging="360"/>
      </w:pPr>
    </w:lvl>
    <w:lvl w:ilvl="2" w:tplc="2000001B" w:tentative="1">
      <w:start w:val="1"/>
      <w:numFmt w:val="lowerRoman"/>
      <w:lvlText w:val="%3."/>
      <w:lvlJc w:val="right"/>
      <w:pPr>
        <w:ind w:left="1882" w:hanging="180"/>
      </w:pPr>
    </w:lvl>
    <w:lvl w:ilvl="3" w:tplc="2000000F" w:tentative="1">
      <w:start w:val="1"/>
      <w:numFmt w:val="decimal"/>
      <w:lvlText w:val="%4."/>
      <w:lvlJc w:val="left"/>
      <w:pPr>
        <w:ind w:left="2602" w:hanging="360"/>
      </w:pPr>
    </w:lvl>
    <w:lvl w:ilvl="4" w:tplc="20000019" w:tentative="1">
      <w:start w:val="1"/>
      <w:numFmt w:val="lowerLetter"/>
      <w:lvlText w:val="%5."/>
      <w:lvlJc w:val="left"/>
      <w:pPr>
        <w:ind w:left="3322" w:hanging="360"/>
      </w:pPr>
    </w:lvl>
    <w:lvl w:ilvl="5" w:tplc="2000001B" w:tentative="1">
      <w:start w:val="1"/>
      <w:numFmt w:val="lowerRoman"/>
      <w:lvlText w:val="%6."/>
      <w:lvlJc w:val="right"/>
      <w:pPr>
        <w:ind w:left="4042" w:hanging="180"/>
      </w:pPr>
    </w:lvl>
    <w:lvl w:ilvl="6" w:tplc="2000000F" w:tentative="1">
      <w:start w:val="1"/>
      <w:numFmt w:val="decimal"/>
      <w:lvlText w:val="%7."/>
      <w:lvlJc w:val="left"/>
      <w:pPr>
        <w:ind w:left="4762" w:hanging="360"/>
      </w:pPr>
    </w:lvl>
    <w:lvl w:ilvl="7" w:tplc="20000019" w:tentative="1">
      <w:start w:val="1"/>
      <w:numFmt w:val="lowerLetter"/>
      <w:lvlText w:val="%8."/>
      <w:lvlJc w:val="left"/>
      <w:pPr>
        <w:ind w:left="5482" w:hanging="360"/>
      </w:pPr>
    </w:lvl>
    <w:lvl w:ilvl="8" w:tplc="2000001B" w:tentative="1">
      <w:start w:val="1"/>
      <w:numFmt w:val="lowerRoman"/>
      <w:lvlText w:val="%9."/>
      <w:lvlJc w:val="right"/>
      <w:pPr>
        <w:ind w:left="6202" w:hanging="180"/>
      </w:pPr>
    </w:lvl>
  </w:abstractNum>
  <w:abstractNum w:abstractNumId="1" w15:restartNumberingAfterBreak="0">
    <w:nsid w:val="043E7AFC"/>
    <w:multiLevelType w:val="hybridMultilevel"/>
    <w:tmpl w:val="E9E6CD5E"/>
    <w:lvl w:ilvl="0" w:tplc="20000001">
      <w:start w:val="1"/>
      <w:numFmt w:val="bullet"/>
      <w:lvlText w:val=""/>
      <w:lvlJc w:val="left"/>
      <w:pPr>
        <w:ind w:left="854" w:hanging="360"/>
      </w:pPr>
      <w:rPr>
        <w:rFonts w:ascii="Symbol" w:hAnsi="Symbol" w:hint="default"/>
      </w:rPr>
    </w:lvl>
    <w:lvl w:ilvl="1" w:tplc="20000003" w:tentative="1">
      <w:start w:val="1"/>
      <w:numFmt w:val="bullet"/>
      <w:lvlText w:val="o"/>
      <w:lvlJc w:val="left"/>
      <w:pPr>
        <w:ind w:left="1574" w:hanging="360"/>
      </w:pPr>
      <w:rPr>
        <w:rFonts w:ascii="Courier New" w:hAnsi="Courier New" w:cs="Courier New" w:hint="default"/>
      </w:rPr>
    </w:lvl>
    <w:lvl w:ilvl="2" w:tplc="20000005" w:tentative="1">
      <w:start w:val="1"/>
      <w:numFmt w:val="bullet"/>
      <w:lvlText w:val=""/>
      <w:lvlJc w:val="left"/>
      <w:pPr>
        <w:ind w:left="2294" w:hanging="360"/>
      </w:pPr>
      <w:rPr>
        <w:rFonts w:ascii="Wingdings" w:hAnsi="Wingdings" w:hint="default"/>
      </w:rPr>
    </w:lvl>
    <w:lvl w:ilvl="3" w:tplc="20000001" w:tentative="1">
      <w:start w:val="1"/>
      <w:numFmt w:val="bullet"/>
      <w:lvlText w:val=""/>
      <w:lvlJc w:val="left"/>
      <w:pPr>
        <w:ind w:left="3014" w:hanging="360"/>
      </w:pPr>
      <w:rPr>
        <w:rFonts w:ascii="Symbol" w:hAnsi="Symbol" w:hint="default"/>
      </w:rPr>
    </w:lvl>
    <w:lvl w:ilvl="4" w:tplc="20000003" w:tentative="1">
      <w:start w:val="1"/>
      <w:numFmt w:val="bullet"/>
      <w:lvlText w:val="o"/>
      <w:lvlJc w:val="left"/>
      <w:pPr>
        <w:ind w:left="3734" w:hanging="360"/>
      </w:pPr>
      <w:rPr>
        <w:rFonts w:ascii="Courier New" w:hAnsi="Courier New" w:cs="Courier New" w:hint="default"/>
      </w:rPr>
    </w:lvl>
    <w:lvl w:ilvl="5" w:tplc="20000005" w:tentative="1">
      <w:start w:val="1"/>
      <w:numFmt w:val="bullet"/>
      <w:lvlText w:val=""/>
      <w:lvlJc w:val="left"/>
      <w:pPr>
        <w:ind w:left="4454" w:hanging="360"/>
      </w:pPr>
      <w:rPr>
        <w:rFonts w:ascii="Wingdings" w:hAnsi="Wingdings" w:hint="default"/>
      </w:rPr>
    </w:lvl>
    <w:lvl w:ilvl="6" w:tplc="20000001" w:tentative="1">
      <w:start w:val="1"/>
      <w:numFmt w:val="bullet"/>
      <w:lvlText w:val=""/>
      <w:lvlJc w:val="left"/>
      <w:pPr>
        <w:ind w:left="5174" w:hanging="360"/>
      </w:pPr>
      <w:rPr>
        <w:rFonts w:ascii="Symbol" w:hAnsi="Symbol" w:hint="default"/>
      </w:rPr>
    </w:lvl>
    <w:lvl w:ilvl="7" w:tplc="20000003" w:tentative="1">
      <w:start w:val="1"/>
      <w:numFmt w:val="bullet"/>
      <w:lvlText w:val="o"/>
      <w:lvlJc w:val="left"/>
      <w:pPr>
        <w:ind w:left="5894" w:hanging="360"/>
      </w:pPr>
      <w:rPr>
        <w:rFonts w:ascii="Courier New" w:hAnsi="Courier New" w:cs="Courier New" w:hint="default"/>
      </w:rPr>
    </w:lvl>
    <w:lvl w:ilvl="8" w:tplc="20000005" w:tentative="1">
      <w:start w:val="1"/>
      <w:numFmt w:val="bullet"/>
      <w:lvlText w:val=""/>
      <w:lvlJc w:val="left"/>
      <w:pPr>
        <w:ind w:left="6614" w:hanging="360"/>
      </w:pPr>
      <w:rPr>
        <w:rFonts w:ascii="Wingdings" w:hAnsi="Wingdings" w:hint="default"/>
      </w:rPr>
    </w:lvl>
  </w:abstractNum>
  <w:abstractNum w:abstractNumId="2" w15:restartNumberingAfterBreak="0">
    <w:nsid w:val="18A64379"/>
    <w:multiLevelType w:val="hybridMultilevel"/>
    <w:tmpl w:val="99EC865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1D3D5D46"/>
    <w:multiLevelType w:val="hybridMultilevel"/>
    <w:tmpl w:val="2678524A"/>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1D47643E"/>
    <w:multiLevelType w:val="multilevel"/>
    <w:tmpl w:val="9738D576"/>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23ED6CBB"/>
    <w:multiLevelType w:val="hybridMultilevel"/>
    <w:tmpl w:val="189A159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28E10895"/>
    <w:multiLevelType w:val="hybridMultilevel"/>
    <w:tmpl w:val="C088DCA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2F3E2939"/>
    <w:multiLevelType w:val="hybridMultilevel"/>
    <w:tmpl w:val="366E8F7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37EC193F"/>
    <w:multiLevelType w:val="hybridMultilevel"/>
    <w:tmpl w:val="90D6CAF8"/>
    <w:lvl w:ilvl="0" w:tplc="20000001">
      <w:start w:val="1"/>
      <w:numFmt w:val="bullet"/>
      <w:lvlText w:val=""/>
      <w:lvlJc w:val="left"/>
      <w:pPr>
        <w:ind w:left="1140" w:hanging="360"/>
      </w:pPr>
      <w:rPr>
        <w:rFonts w:ascii="Symbol" w:hAnsi="Symbol" w:hint="default"/>
      </w:rPr>
    </w:lvl>
    <w:lvl w:ilvl="1" w:tplc="20000003" w:tentative="1">
      <w:start w:val="1"/>
      <w:numFmt w:val="bullet"/>
      <w:lvlText w:val="o"/>
      <w:lvlJc w:val="left"/>
      <w:pPr>
        <w:ind w:left="1860" w:hanging="360"/>
      </w:pPr>
      <w:rPr>
        <w:rFonts w:ascii="Courier New" w:hAnsi="Courier New" w:cs="Courier New" w:hint="default"/>
      </w:rPr>
    </w:lvl>
    <w:lvl w:ilvl="2" w:tplc="20000005" w:tentative="1">
      <w:start w:val="1"/>
      <w:numFmt w:val="bullet"/>
      <w:lvlText w:val=""/>
      <w:lvlJc w:val="left"/>
      <w:pPr>
        <w:ind w:left="2580" w:hanging="360"/>
      </w:pPr>
      <w:rPr>
        <w:rFonts w:ascii="Wingdings" w:hAnsi="Wingdings" w:hint="default"/>
      </w:rPr>
    </w:lvl>
    <w:lvl w:ilvl="3" w:tplc="20000001" w:tentative="1">
      <w:start w:val="1"/>
      <w:numFmt w:val="bullet"/>
      <w:lvlText w:val=""/>
      <w:lvlJc w:val="left"/>
      <w:pPr>
        <w:ind w:left="3300" w:hanging="360"/>
      </w:pPr>
      <w:rPr>
        <w:rFonts w:ascii="Symbol" w:hAnsi="Symbol" w:hint="default"/>
      </w:rPr>
    </w:lvl>
    <w:lvl w:ilvl="4" w:tplc="20000003" w:tentative="1">
      <w:start w:val="1"/>
      <w:numFmt w:val="bullet"/>
      <w:lvlText w:val="o"/>
      <w:lvlJc w:val="left"/>
      <w:pPr>
        <w:ind w:left="4020" w:hanging="360"/>
      </w:pPr>
      <w:rPr>
        <w:rFonts w:ascii="Courier New" w:hAnsi="Courier New" w:cs="Courier New" w:hint="default"/>
      </w:rPr>
    </w:lvl>
    <w:lvl w:ilvl="5" w:tplc="20000005" w:tentative="1">
      <w:start w:val="1"/>
      <w:numFmt w:val="bullet"/>
      <w:lvlText w:val=""/>
      <w:lvlJc w:val="left"/>
      <w:pPr>
        <w:ind w:left="4740" w:hanging="360"/>
      </w:pPr>
      <w:rPr>
        <w:rFonts w:ascii="Wingdings" w:hAnsi="Wingdings" w:hint="default"/>
      </w:rPr>
    </w:lvl>
    <w:lvl w:ilvl="6" w:tplc="20000001" w:tentative="1">
      <w:start w:val="1"/>
      <w:numFmt w:val="bullet"/>
      <w:lvlText w:val=""/>
      <w:lvlJc w:val="left"/>
      <w:pPr>
        <w:ind w:left="5460" w:hanging="360"/>
      </w:pPr>
      <w:rPr>
        <w:rFonts w:ascii="Symbol" w:hAnsi="Symbol" w:hint="default"/>
      </w:rPr>
    </w:lvl>
    <w:lvl w:ilvl="7" w:tplc="20000003" w:tentative="1">
      <w:start w:val="1"/>
      <w:numFmt w:val="bullet"/>
      <w:lvlText w:val="o"/>
      <w:lvlJc w:val="left"/>
      <w:pPr>
        <w:ind w:left="6180" w:hanging="360"/>
      </w:pPr>
      <w:rPr>
        <w:rFonts w:ascii="Courier New" w:hAnsi="Courier New" w:cs="Courier New" w:hint="default"/>
      </w:rPr>
    </w:lvl>
    <w:lvl w:ilvl="8" w:tplc="20000005" w:tentative="1">
      <w:start w:val="1"/>
      <w:numFmt w:val="bullet"/>
      <w:lvlText w:val=""/>
      <w:lvlJc w:val="left"/>
      <w:pPr>
        <w:ind w:left="6900" w:hanging="360"/>
      </w:pPr>
      <w:rPr>
        <w:rFonts w:ascii="Wingdings" w:hAnsi="Wingdings" w:hint="default"/>
      </w:rPr>
    </w:lvl>
  </w:abstractNum>
  <w:abstractNum w:abstractNumId="9" w15:restartNumberingAfterBreak="0">
    <w:nsid w:val="42207E22"/>
    <w:multiLevelType w:val="hybridMultilevel"/>
    <w:tmpl w:val="18AA88A8"/>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0" w15:restartNumberingAfterBreak="0">
    <w:nsid w:val="440F2F81"/>
    <w:multiLevelType w:val="hybridMultilevel"/>
    <w:tmpl w:val="04BC19C4"/>
    <w:lvl w:ilvl="0" w:tplc="C0809634">
      <w:start w:val="1"/>
      <w:numFmt w:val="bullet"/>
      <w:lvlText w:val=""/>
      <w:lvlJc w:val="left"/>
      <w:pPr>
        <w:ind w:left="780" w:hanging="360"/>
      </w:pPr>
      <w:rPr>
        <w:rFonts w:ascii="Symbol" w:hAnsi="Symbol" w:hint="default"/>
        <w:sz w:val="22"/>
        <w:szCs w:val="22"/>
      </w:rPr>
    </w:lvl>
    <w:lvl w:ilvl="1" w:tplc="20000003" w:tentative="1">
      <w:start w:val="1"/>
      <w:numFmt w:val="bullet"/>
      <w:lvlText w:val="o"/>
      <w:lvlJc w:val="left"/>
      <w:pPr>
        <w:ind w:left="1500" w:hanging="360"/>
      </w:pPr>
      <w:rPr>
        <w:rFonts w:ascii="Courier New" w:hAnsi="Courier New" w:cs="Courier New" w:hint="default"/>
      </w:rPr>
    </w:lvl>
    <w:lvl w:ilvl="2" w:tplc="20000005" w:tentative="1">
      <w:start w:val="1"/>
      <w:numFmt w:val="bullet"/>
      <w:lvlText w:val=""/>
      <w:lvlJc w:val="left"/>
      <w:pPr>
        <w:ind w:left="2220" w:hanging="360"/>
      </w:pPr>
      <w:rPr>
        <w:rFonts w:ascii="Wingdings" w:hAnsi="Wingdings" w:hint="default"/>
      </w:rPr>
    </w:lvl>
    <w:lvl w:ilvl="3" w:tplc="20000001" w:tentative="1">
      <w:start w:val="1"/>
      <w:numFmt w:val="bullet"/>
      <w:lvlText w:val=""/>
      <w:lvlJc w:val="left"/>
      <w:pPr>
        <w:ind w:left="2940" w:hanging="360"/>
      </w:pPr>
      <w:rPr>
        <w:rFonts w:ascii="Symbol" w:hAnsi="Symbol" w:hint="default"/>
      </w:rPr>
    </w:lvl>
    <w:lvl w:ilvl="4" w:tplc="20000003" w:tentative="1">
      <w:start w:val="1"/>
      <w:numFmt w:val="bullet"/>
      <w:lvlText w:val="o"/>
      <w:lvlJc w:val="left"/>
      <w:pPr>
        <w:ind w:left="3660" w:hanging="360"/>
      </w:pPr>
      <w:rPr>
        <w:rFonts w:ascii="Courier New" w:hAnsi="Courier New" w:cs="Courier New" w:hint="default"/>
      </w:rPr>
    </w:lvl>
    <w:lvl w:ilvl="5" w:tplc="20000005" w:tentative="1">
      <w:start w:val="1"/>
      <w:numFmt w:val="bullet"/>
      <w:lvlText w:val=""/>
      <w:lvlJc w:val="left"/>
      <w:pPr>
        <w:ind w:left="4380" w:hanging="360"/>
      </w:pPr>
      <w:rPr>
        <w:rFonts w:ascii="Wingdings" w:hAnsi="Wingdings" w:hint="default"/>
      </w:rPr>
    </w:lvl>
    <w:lvl w:ilvl="6" w:tplc="20000001" w:tentative="1">
      <w:start w:val="1"/>
      <w:numFmt w:val="bullet"/>
      <w:lvlText w:val=""/>
      <w:lvlJc w:val="left"/>
      <w:pPr>
        <w:ind w:left="5100" w:hanging="360"/>
      </w:pPr>
      <w:rPr>
        <w:rFonts w:ascii="Symbol" w:hAnsi="Symbol" w:hint="default"/>
      </w:rPr>
    </w:lvl>
    <w:lvl w:ilvl="7" w:tplc="20000003" w:tentative="1">
      <w:start w:val="1"/>
      <w:numFmt w:val="bullet"/>
      <w:lvlText w:val="o"/>
      <w:lvlJc w:val="left"/>
      <w:pPr>
        <w:ind w:left="5820" w:hanging="360"/>
      </w:pPr>
      <w:rPr>
        <w:rFonts w:ascii="Courier New" w:hAnsi="Courier New" w:cs="Courier New" w:hint="default"/>
      </w:rPr>
    </w:lvl>
    <w:lvl w:ilvl="8" w:tplc="20000005" w:tentative="1">
      <w:start w:val="1"/>
      <w:numFmt w:val="bullet"/>
      <w:lvlText w:val=""/>
      <w:lvlJc w:val="left"/>
      <w:pPr>
        <w:ind w:left="6540" w:hanging="360"/>
      </w:pPr>
      <w:rPr>
        <w:rFonts w:ascii="Wingdings" w:hAnsi="Wingdings" w:hint="default"/>
      </w:rPr>
    </w:lvl>
  </w:abstractNum>
  <w:abstractNum w:abstractNumId="11" w15:restartNumberingAfterBreak="0">
    <w:nsid w:val="4CEF2003"/>
    <w:multiLevelType w:val="hybridMultilevel"/>
    <w:tmpl w:val="95CAE11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4DC94B19"/>
    <w:multiLevelType w:val="multilevel"/>
    <w:tmpl w:val="665C3B12"/>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abstractNum w:abstractNumId="13" w15:restartNumberingAfterBreak="0">
    <w:nsid w:val="526957C2"/>
    <w:multiLevelType w:val="multilevel"/>
    <w:tmpl w:val="DB84CF0A"/>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4" w15:restartNumberingAfterBreak="0">
    <w:nsid w:val="54465980"/>
    <w:multiLevelType w:val="hybridMultilevel"/>
    <w:tmpl w:val="B9068ADA"/>
    <w:lvl w:ilvl="0" w:tplc="01009B28">
      <w:start w:val="1"/>
      <w:numFmt w:val="bullet"/>
      <w:lvlText w:val="•"/>
      <w:lvlJc w:val="left"/>
      <w:pPr>
        <w:ind w:left="780" w:hanging="360"/>
      </w:pPr>
      <w:rPr>
        <w:rFonts w:ascii="Calibri" w:eastAsia="Arial" w:hAnsi="Calibri" w:cs="Calibri" w:hint="default"/>
      </w:rPr>
    </w:lvl>
    <w:lvl w:ilvl="1" w:tplc="20000003" w:tentative="1">
      <w:start w:val="1"/>
      <w:numFmt w:val="bullet"/>
      <w:lvlText w:val="o"/>
      <w:lvlJc w:val="left"/>
      <w:pPr>
        <w:ind w:left="1500" w:hanging="360"/>
      </w:pPr>
      <w:rPr>
        <w:rFonts w:ascii="Courier New" w:hAnsi="Courier New" w:cs="Courier New" w:hint="default"/>
      </w:rPr>
    </w:lvl>
    <w:lvl w:ilvl="2" w:tplc="20000005" w:tentative="1">
      <w:start w:val="1"/>
      <w:numFmt w:val="bullet"/>
      <w:lvlText w:val=""/>
      <w:lvlJc w:val="left"/>
      <w:pPr>
        <w:ind w:left="2220" w:hanging="360"/>
      </w:pPr>
      <w:rPr>
        <w:rFonts w:ascii="Wingdings" w:hAnsi="Wingdings" w:hint="default"/>
      </w:rPr>
    </w:lvl>
    <w:lvl w:ilvl="3" w:tplc="20000001" w:tentative="1">
      <w:start w:val="1"/>
      <w:numFmt w:val="bullet"/>
      <w:lvlText w:val=""/>
      <w:lvlJc w:val="left"/>
      <w:pPr>
        <w:ind w:left="2940" w:hanging="360"/>
      </w:pPr>
      <w:rPr>
        <w:rFonts w:ascii="Symbol" w:hAnsi="Symbol" w:hint="default"/>
      </w:rPr>
    </w:lvl>
    <w:lvl w:ilvl="4" w:tplc="20000003" w:tentative="1">
      <w:start w:val="1"/>
      <w:numFmt w:val="bullet"/>
      <w:lvlText w:val="o"/>
      <w:lvlJc w:val="left"/>
      <w:pPr>
        <w:ind w:left="3660" w:hanging="360"/>
      </w:pPr>
      <w:rPr>
        <w:rFonts w:ascii="Courier New" w:hAnsi="Courier New" w:cs="Courier New" w:hint="default"/>
      </w:rPr>
    </w:lvl>
    <w:lvl w:ilvl="5" w:tplc="20000005" w:tentative="1">
      <w:start w:val="1"/>
      <w:numFmt w:val="bullet"/>
      <w:lvlText w:val=""/>
      <w:lvlJc w:val="left"/>
      <w:pPr>
        <w:ind w:left="4380" w:hanging="360"/>
      </w:pPr>
      <w:rPr>
        <w:rFonts w:ascii="Wingdings" w:hAnsi="Wingdings" w:hint="default"/>
      </w:rPr>
    </w:lvl>
    <w:lvl w:ilvl="6" w:tplc="20000001" w:tentative="1">
      <w:start w:val="1"/>
      <w:numFmt w:val="bullet"/>
      <w:lvlText w:val=""/>
      <w:lvlJc w:val="left"/>
      <w:pPr>
        <w:ind w:left="5100" w:hanging="360"/>
      </w:pPr>
      <w:rPr>
        <w:rFonts w:ascii="Symbol" w:hAnsi="Symbol" w:hint="default"/>
      </w:rPr>
    </w:lvl>
    <w:lvl w:ilvl="7" w:tplc="20000003" w:tentative="1">
      <w:start w:val="1"/>
      <w:numFmt w:val="bullet"/>
      <w:lvlText w:val="o"/>
      <w:lvlJc w:val="left"/>
      <w:pPr>
        <w:ind w:left="5820" w:hanging="360"/>
      </w:pPr>
      <w:rPr>
        <w:rFonts w:ascii="Courier New" w:hAnsi="Courier New" w:cs="Courier New" w:hint="default"/>
      </w:rPr>
    </w:lvl>
    <w:lvl w:ilvl="8" w:tplc="20000005" w:tentative="1">
      <w:start w:val="1"/>
      <w:numFmt w:val="bullet"/>
      <w:lvlText w:val=""/>
      <w:lvlJc w:val="left"/>
      <w:pPr>
        <w:ind w:left="6540" w:hanging="360"/>
      </w:pPr>
      <w:rPr>
        <w:rFonts w:ascii="Wingdings" w:hAnsi="Wingdings" w:hint="default"/>
      </w:rPr>
    </w:lvl>
  </w:abstractNum>
  <w:abstractNum w:abstractNumId="15" w15:restartNumberingAfterBreak="0">
    <w:nsid w:val="720C1614"/>
    <w:multiLevelType w:val="hybridMultilevel"/>
    <w:tmpl w:val="6DB6690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73FF4EFC"/>
    <w:multiLevelType w:val="multilevel"/>
    <w:tmpl w:val="C352DD3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16cid:durableId="1398165001">
    <w:abstractNumId w:val="12"/>
  </w:num>
  <w:num w:numId="2" w16cid:durableId="606617343">
    <w:abstractNumId w:val="1"/>
  </w:num>
  <w:num w:numId="3" w16cid:durableId="2112819376">
    <w:abstractNumId w:val="15"/>
  </w:num>
  <w:num w:numId="4" w16cid:durableId="965548537">
    <w:abstractNumId w:val="0"/>
  </w:num>
  <w:num w:numId="5" w16cid:durableId="244655629">
    <w:abstractNumId w:val="9"/>
  </w:num>
  <w:num w:numId="6" w16cid:durableId="407272162">
    <w:abstractNumId w:val="4"/>
  </w:num>
  <w:num w:numId="7" w16cid:durableId="948511485">
    <w:abstractNumId w:val="16"/>
  </w:num>
  <w:num w:numId="8" w16cid:durableId="85152725">
    <w:abstractNumId w:val="11"/>
  </w:num>
  <w:num w:numId="9" w16cid:durableId="662662105">
    <w:abstractNumId w:val="5"/>
  </w:num>
  <w:num w:numId="10" w16cid:durableId="1826432409">
    <w:abstractNumId w:val="2"/>
  </w:num>
  <w:num w:numId="11" w16cid:durableId="1131676371">
    <w:abstractNumId w:val="14"/>
  </w:num>
  <w:num w:numId="12" w16cid:durableId="2082022276">
    <w:abstractNumId w:val="8"/>
  </w:num>
  <w:num w:numId="13" w16cid:durableId="1469469262">
    <w:abstractNumId w:val="10"/>
  </w:num>
  <w:num w:numId="14" w16cid:durableId="1336347925">
    <w:abstractNumId w:val="3"/>
  </w:num>
  <w:num w:numId="15" w16cid:durableId="464470935">
    <w:abstractNumId w:val="7"/>
  </w:num>
  <w:num w:numId="16" w16cid:durableId="335352179">
    <w:abstractNumId w:val="6"/>
  </w:num>
  <w:num w:numId="17" w16cid:durableId="71678064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1381B"/>
    <w:rsid w:val="00000E5E"/>
    <w:rsid w:val="00016004"/>
    <w:rsid w:val="0002544A"/>
    <w:rsid w:val="00025E49"/>
    <w:rsid w:val="00033FF0"/>
    <w:rsid w:val="00034063"/>
    <w:rsid w:val="000432BE"/>
    <w:rsid w:val="00075476"/>
    <w:rsid w:val="000A2292"/>
    <w:rsid w:val="000A5860"/>
    <w:rsid w:val="000A74A4"/>
    <w:rsid w:val="000D4A65"/>
    <w:rsid w:val="000E4D64"/>
    <w:rsid w:val="000F54E0"/>
    <w:rsid w:val="001015E5"/>
    <w:rsid w:val="00111446"/>
    <w:rsid w:val="00111C79"/>
    <w:rsid w:val="00115A49"/>
    <w:rsid w:val="00116055"/>
    <w:rsid w:val="00120430"/>
    <w:rsid w:val="0016143B"/>
    <w:rsid w:val="001674A1"/>
    <w:rsid w:val="00177353"/>
    <w:rsid w:val="001A0601"/>
    <w:rsid w:val="001B313F"/>
    <w:rsid w:val="001B63CE"/>
    <w:rsid w:val="001D1D03"/>
    <w:rsid w:val="001D7AA8"/>
    <w:rsid w:val="001E1455"/>
    <w:rsid w:val="002010BE"/>
    <w:rsid w:val="00207B92"/>
    <w:rsid w:val="00214270"/>
    <w:rsid w:val="00231BD0"/>
    <w:rsid w:val="00240E44"/>
    <w:rsid w:val="0024187E"/>
    <w:rsid w:val="002542D6"/>
    <w:rsid w:val="00280A13"/>
    <w:rsid w:val="00293984"/>
    <w:rsid w:val="0029538D"/>
    <w:rsid w:val="00297224"/>
    <w:rsid w:val="002B55FD"/>
    <w:rsid w:val="002E78ED"/>
    <w:rsid w:val="0031381B"/>
    <w:rsid w:val="00320660"/>
    <w:rsid w:val="003370A3"/>
    <w:rsid w:val="003427FA"/>
    <w:rsid w:val="00356587"/>
    <w:rsid w:val="00357662"/>
    <w:rsid w:val="00381FEF"/>
    <w:rsid w:val="003A0920"/>
    <w:rsid w:val="003A3BD3"/>
    <w:rsid w:val="003C72DF"/>
    <w:rsid w:val="003E21DC"/>
    <w:rsid w:val="003E62FE"/>
    <w:rsid w:val="003F6BFA"/>
    <w:rsid w:val="00414C54"/>
    <w:rsid w:val="00416BFD"/>
    <w:rsid w:val="0043253A"/>
    <w:rsid w:val="00447E0F"/>
    <w:rsid w:val="0047102B"/>
    <w:rsid w:val="00484832"/>
    <w:rsid w:val="00486DFE"/>
    <w:rsid w:val="004961F8"/>
    <w:rsid w:val="004B2488"/>
    <w:rsid w:val="004C4082"/>
    <w:rsid w:val="004C585D"/>
    <w:rsid w:val="004D60BA"/>
    <w:rsid w:val="004D760A"/>
    <w:rsid w:val="004E5771"/>
    <w:rsid w:val="004E578D"/>
    <w:rsid w:val="004F1710"/>
    <w:rsid w:val="004F4166"/>
    <w:rsid w:val="004F48D1"/>
    <w:rsid w:val="004F7DC3"/>
    <w:rsid w:val="00500989"/>
    <w:rsid w:val="005018FF"/>
    <w:rsid w:val="00512FB3"/>
    <w:rsid w:val="00513521"/>
    <w:rsid w:val="00517487"/>
    <w:rsid w:val="00530261"/>
    <w:rsid w:val="00530FA9"/>
    <w:rsid w:val="00534B35"/>
    <w:rsid w:val="00547359"/>
    <w:rsid w:val="0055085A"/>
    <w:rsid w:val="00557086"/>
    <w:rsid w:val="005623FC"/>
    <w:rsid w:val="005A4505"/>
    <w:rsid w:val="005C2B77"/>
    <w:rsid w:val="005F2D2D"/>
    <w:rsid w:val="005F4BB7"/>
    <w:rsid w:val="005F4CE8"/>
    <w:rsid w:val="005F7516"/>
    <w:rsid w:val="00617BD3"/>
    <w:rsid w:val="00632DD9"/>
    <w:rsid w:val="00642C9D"/>
    <w:rsid w:val="00643A0A"/>
    <w:rsid w:val="0064766E"/>
    <w:rsid w:val="006576FF"/>
    <w:rsid w:val="006613BF"/>
    <w:rsid w:val="00662B33"/>
    <w:rsid w:val="00665AC2"/>
    <w:rsid w:val="00665CB3"/>
    <w:rsid w:val="0068531A"/>
    <w:rsid w:val="00694DED"/>
    <w:rsid w:val="0069700E"/>
    <w:rsid w:val="006A1C0A"/>
    <w:rsid w:val="006B2FD8"/>
    <w:rsid w:val="006B626A"/>
    <w:rsid w:val="006D5C1C"/>
    <w:rsid w:val="006E6516"/>
    <w:rsid w:val="007134BC"/>
    <w:rsid w:val="00722B10"/>
    <w:rsid w:val="007466FA"/>
    <w:rsid w:val="00746B2C"/>
    <w:rsid w:val="007502A9"/>
    <w:rsid w:val="00756D6E"/>
    <w:rsid w:val="00764C7A"/>
    <w:rsid w:val="0076767F"/>
    <w:rsid w:val="007732E8"/>
    <w:rsid w:val="00774F4E"/>
    <w:rsid w:val="007760C6"/>
    <w:rsid w:val="007765A2"/>
    <w:rsid w:val="007861AA"/>
    <w:rsid w:val="00786BF8"/>
    <w:rsid w:val="00794065"/>
    <w:rsid w:val="00797BAD"/>
    <w:rsid w:val="007A4D10"/>
    <w:rsid w:val="007B5925"/>
    <w:rsid w:val="007C0AFF"/>
    <w:rsid w:val="007C72FC"/>
    <w:rsid w:val="007D2B42"/>
    <w:rsid w:val="007F7F81"/>
    <w:rsid w:val="0080627A"/>
    <w:rsid w:val="008102B8"/>
    <w:rsid w:val="008114D9"/>
    <w:rsid w:val="00816730"/>
    <w:rsid w:val="00821FC2"/>
    <w:rsid w:val="0082612F"/>
    <w:rsid w:val="00840E48"/>
    <w:rsid w:val="008444AB"/>
    <w:rsid w:val="00852677"/>
    <w:rsid w:val="00867EC2"/>
    <w:rsid w:val="008802B3"/>
    <w:rsid w:val="008871BB"/>
    <w:rsid w:val="008C2F3C"/>
    <w:rsid w:val="008C616C"/>
    <w:rsid w:val="008D4352"/>
    <w:rsid w:val="008D456D"/>
    <w:rsid w:val="008D6528"/>
    <w:rsid w:val="008E4978"/>
    <w:rsid w:val="008E6C55"/>
    <w:rsid w:val="008F4BC7"/>
    <w:rsid w:val="009260CA"/>
    <w:rsid w:val="00934E1B"/>
    <w:rsid w:val="009363CF"/>
    <w:rsid w:val="009441B3"/>
    <w:rsid w:val="00953446"/>
    <w:rsid w:val="00992097"/>
    <w:rsid w:val="009A3C62"/>
    <w:rsid w:val="009B470A"/>
    <w:rsid w:val="009B554B"/>
    <w:rsid w:val="009F4E66"/>
    <w:rsid w:val="009F7027"/>
    <w:rsid w:val="00A05950"/>
    <w:rsid w:val="00A1393E"/>
    <w:rsid w:val="00A21E39"/>
    <w:rsid w:val="00A22078"/>
    <w:rsid w:val="00A37459"/>
    <w:rsid w:val="00A45A2C"/>
    <w:rsid w:val="00A511F2"/>
    <w:rsid w:val="00A6483D"/>
    <w:rsid w:val="00A65177"/>
    <w:rsid w:val="00A72508"/>
    <w:rsid w:val="00A84318"/>
    <w:rsid w:val="00A92B24"/>
    <w:rsid w:val="00AA1C48"/>
    <w:rsid w:val="00AA2824"/>
    <w:rsid w:val="00AA3DF1"/>
    <w:rsid w:val="00AB52A4"/>
    <w:rsid w:val="00AC7F6E"/>
    <w:rsid w:val="00AD0D40"/>
    <w:rsid w:val="00AD51F5"/>
    <w:rsid w:val="00AD57AC"/>
    <w:rsid w:val="00AD6AF0"/>
    <w:rsid w:val="00AE078F"/>
    <w:rsid w:val="00AE6657"/>
    <w:rsid w:val="00AE66A7"/>
    <w:rsid w:val="00AF5FD8"/>
    <w:rsid w:val="00B16B8E"/>
    <w:rsid w:val="00B20878"/>
    <w:rsid w:val="00B27DDE"/>
    <w:rsid w:val="00B30E30"/>
    <w:rsid w:val="00B42FF5"/>
    <w:rsid w:val="00B546F1"/>
    <w:rsid w:val="00B568C9"/>
    <w:rsid w:val="00B71CC1"/>
    <w:rsid w:val="00B96AF5"/>
    <w:rsid w:val="00BA3F84"/>
    <w:rsid w:val="00BA655A"/>
    <w:rsid w:val="00BC5A25"/>
    <w:rsid w:val="00BC6AB3"/>
    <w:rsid w:val="00BC739D"/>
    <w:rsid w:val="00BF258A"/>
    <w:rsid w:val="00C200ED"/>
    <w:rsid w:val="00C4250C"/>
    <w:rsid w:val="00C50BD9"/>
    <w:rsid w:val="00C568A9"/>
    <w:rsid w:val="00C947E9"/>
    <w:rsid w:val="00CB70CB"/>
    <w:rsid w:val="00CD21FB"/>
    <w:rsid w:val="00CF2BE1"/>
    <w:rsid w:val="00D16119"/>
    <w:rsid w:val="00D275EE"/>
    <w:rsid w:val="00D433A9"/>
    <w:rsid w:val="00D4381E"/>
    <w:rsid w:val="00D5266E"/>
    <w:rsid w:val="00DA319A"/>
    <w:rsid w:val="00DD409C"/>
    <w:rsid w:val="00DE0CCC"/>
    <w:rsid w:val="00E41B10"/>
    <w:rsid w:val="00E51D8C"/>
    <w:rsid w:val="00E66957"/>
    <w:rsid w:val="00E67939"/>
    <w:rsid w:val="00E709ED"/>
    <w:rsid w:val="00EC2C67"/>
    <w:rsid w:val="00EC4A5A"/>
    <w:rsid w:val="00ED36F5"/>
    <w:rsid w:val="00EE5C02"/>
    <w:rsid w:val="00F03C66"/>
    <w:rsid w:val="00F12043"/>
    <w:rsid w:val="00F1307B"/>
    <w:rsid w:val="00F177A4"/>
    <w:rsid w:val="00F25A7D"/>
    <w:rsid w:val="00F307D0"/>
    <w:rsid w:val="00F365E2"/>
    <w:rsid w:val="00F366B0"/>
    <w:rsid w:val="00F627F6"/>
    <w:rsid w:val="00F75717"/>
    <w:rsid w:val="00F7650D"/>
    <w:rsid w:val="00FB386E"/>
    <w:rsid w:val="00FC61E2"/>
    <w:rsid w:val="00FD1BBD"/>
    <w:rsid w:val="00FE7DF4"/>
    <w:rsid w:val="00FF0617"/>
    <w:rsid w:val="00FF199C"/>
    <w:rsid w:val="00FF3AF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41"/>
    <o:shapelayout v:ext="edit">
      <o:idmap v:ext="edit" data="1"/>
    </o:shapelayout>
  </w:shapeDefaults>
  <w:decimalSymbol w:val="."/>
  <w:listSeparator w:val=","/>
  <w14:docId w14:val="11C0719E"/>
  <w15:docId w15:val="{1B2F9C5A-9355-4FCC-9C6F-C4DDED7424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32E8"/>
  </w:style>
  <w:style w:type="paragraph" w:styleId="Heading1">
    <w:name w:val="heading 1"/>
    <w:basedOn w:val="Normal"/>
    <w:next w:val="Normal"/>
    <w:link w:val="Heading1Char"/>
    <w:uiPriority w:val="9"/>
    <w:qFormat/>
    <w:rsid w:val="001B3490"/>
    <w:pPr>
      <w:keepNext/>
      <w:numPr>
        <w:numId w:val="1"/>
      </w:numPr>
      <w:spacing w:before="240" w:after="60"/>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semiHidden/>
    <w:unhideWhenUsed/>
    <w:qFormat/>
    <w:rsid w:val="001B3490"/>
    <w:pPr>
      <w:keepNext/>
      <w:numPr>
        <w:ilvl w:val="1"/>
        <w:numId w:val="1"/>
      </w:numPr>
      <w:spacing w:before="240" w:after="6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semiHidden/>
    <w:unhideWhenUsed/>
    <w:qFormat/>
    <w:rsid w:val="001B3490"/>
    <w:pPr>
      <w:keepNext/>
      <w:numPr>
        <w:ilvl w:val="2"/>
        <w:numId w:val="1"/>
      </w:numPr>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semiHidden/>
    <w:unhideWhenUsed/>
    <w:qFormat/>
    <w:rsid w:val="001B3490"/>
    <w:pPr>
      <w:keepNext/>
      <w:numPr>
        <w:ilvl w:val="3"/>
        <w:numId w:val="1"/>
      </w:numPr>
      <w:spacing w:before="240" w:after="60"/>
      <w:outlineLvl w:val="3"/>
    </w:pPr>
    <w:rPr>
      <w:rFonts w:asciiTheme="minorHAnsi" w:eastAsiaTheme="minorEastAsia" w:hAnsiTheme="minorHAnsi" w:cstheme="minorBidi"/>
      <w:b/>
      <w:bCs/>
      <w:sz w:val="28"/>
      <w:szCs w:val="28"/>
    </w:rPr>
  </w:style>
  <w:style w:type="paragraph" w:styleId="Heading5">
    <w:name w:val="heading 5"/>
    <w:basedOn w:val="Normal"/>
    <w:next w:val="Normal"/>
    <w:link w:val="Heading5Char"/>
    <w:uiPriority w:val="9"/>
    <w:semiHidden/>
    <w:unhideWhenUsed/>
    <w:qFormat/>
    <w:rsid w:val="001B3490"/>
    <w:pPr>
      <w:numPr>
        <w:ilvl w:val="4"/>
        <w:numId w:val="1"/>
      </w:numPr>
      <w:spacing w:before="240" w:after="60"/>
      <w:outlineLvl w:val="4"/>
    </w:pPr>
    <w:rPr>
      <w:rFonts w:asciiTheme="minorHAnsi" w:eastAsiaTheme="minorEastAsia" w:hAnsiTheme="minorHAnsi" w:cstheme="minorBidi"/>
      <w:b/>
      <w:bCs/>
      <w:i/>
      <w:iCs/>
      <w:sz w:val="26"/>
      <w:szCs w:val="26"/>
    </w:rPr>
  </w:style>
  <w:style w:type="paragraph" w:styleId="Heading6">
    <w:name w:val="heading 6"/>
    <w:basedOn w:val="Normal"/>
    <w:next w:val="Normal"/>
    <w:link w:val="Heading6Char"/>
    <w:qFormat/>
    <w:rsid w:val="001B3490"/>
    <w:pPr>
      <w:numPr>
        <w:ilvl w:val="5"/>
        <w:numId w:val="1"/>
      </w:numPr>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1B3490"/>
    <w:pPr>
      <w:numPr>
        <w:ilvl w:val="6"/>
        <w:numId w:val="1"/>
      </w:numPr>
      <w:spacing w:before="240" w:after="60"/>
      <w:outlineLvl w:val="6"/>
    </w:pPr>
    <w:rPr>
      <w:rFonts w:asciiTheme="minorHAnsi" w:eastAsiaTheme="minorEastAsia" w:hAnsiTheme="minorHAnsi" w:cstheme="minorBidi"/>
      <w:sz w:val="24"/>
      <w:szCs w:val="24"/>
    </w:rPr>
  </w:style>
  <w:style w:type="paragraph" w:styleId="Heading8">
    <w:name w:val="heading 8"/>
    <w:basedOn w:val="Normal"/>
    <w:next w:val="Normal"/>
    <w:link w:val="Heading8Char"/>
    <w:uiPriority w:val="9"/>
    <w:semiHidden/>
    <w:unhideWhenUsed/>
    <w:qFormat/>
    <w:rsid w:val="001B3490"/>
    <w:pPr>
      <w:numPr>
        <w:ilvl w:val="7"/>
        <w:numId w:val="1"/>
      </w:numPr>
      <w:spacing w:before="240" w:after="60"/>
      <w:outlineLvl w:val="7"/>
    </w:pPr>
    <w:rPr>
      <w:rFonts w:asciiTheme="minorHAnsi" w:eastAsiaTheme="minorEastAsia" w:hAnsiTheme="minorHAnsi" w:cstheme="minorBidi"/>
      <w:i/>
      <w:iCs/>
      <w:sz w:val="24"/>
      <w:szCs w:val="24"/>
    </w:rPr>
  </w:style>
  <w:style w:type="paragraph" w:styleId="Heading9">
    <w:name w:val="heading 9"/>
    <w:basedOn w:val="Normal"/>
    <w:next w:val="Normal"/>
    <w:link w:val="Heading9Char"/>
    <w:uiPriority w:val="9"/>
    <w:semiHidden/>
    <w:unhideWhenUsed/>
    <w:qFormat/>
    <w:rsid w:val="001B3490"/>
    <w:pPr>
      <w:numPr>
        <w:ilvl w:val="8"/>
        <w:numId w:val="1"/>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3490"/>
    <w:rPr>
      <w:rFonts w:asciiTheme="majorHAnsi" w:eastAsiaTheme="majorEastAsia" w:hAnsiTheme="majorHAnsi" w:cstheme="majorBidi"/>
      <w:b/>
      <w:bCs/>
      <w:kern w:val="32"/>
      <w:sz w:val="32"/>
      <w:szCs w:val="32"/>
    </w:rPr>
  </w:style>
  <w:style w:type="character" w:customStyle="1" w:styleId="Heading2Char">
    <w:name w:val="Heading 2 Char"/>
    <w:basedOn w:val="DefaultParagraphFont"/>
    <w:link w:val="Heading2"/>
    <w:uiPriority w:val="9"/>
    <w:semiHidden/>
    <w:rsid w:val="001B3490"/>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semiHidden/>
    <w:rsid w:val="001B3490"/>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semiHidden/>
    <w:rsid w:val="001B3490"/>
    <w:rPr>
      <w:rFonts w:asciiTheme="minorHAnsi" w:eastAsiaTheme="minorEastAsia" w:hAnsiTheme="minorHAnsi" w:cstheme="minorBidi"/>
      <w:b/>
      <w:bCs/>
      <w:sz w:val="28"/>
      <w:szCs w:val="28"/>
    </w:rPr>
  </w:style>
  <w:style w:type="character" w:customStyle="1" w:styleId="Heading5Char">
    <w:name w:val="Heading 5 Char"/>
    <w:basedOn w:val="DefaultParagraphFont"/>
    <w:link w:val="Heading5"/>
    <w:uiPriority w:val="9"/>
    <w:semiHidden/>
    <w:rsid w:val="001B3490"/>
    <w:rPr>
      <w:rFonts w:asciiTheme="minorHAnsi" w:eastAsiaTheme="minorEastAsia" w:hAnsiTheme="minorHAnsi" w:cstheme="minorBidi"/>
      <w:b/>
      <w:bCs/>
      <w:i/>
      <w:iCs/>
      <w:sz w:val="26"/>
      <w:szCs w:val="26"/>
    </w:rPr>
  </w:style>
  <w:style w:type="character" w:customStyle="1" w:styleId="Heading6Char">
    <w:name w:val="Heading 6 Char"/>
    <w:basedOn w:val="DefaultParagraphFont"/>
    <w:link w:val="Heading6"/>
    <w:rsid w:val="001B3490"/>
    <w:rPr>
      <w:b/>
      <w:bCs/>
      <w:sz w:val="22"/>
      <w:szCs w:val="22"/>
    </w:rPr>
  </w:style>
  <w:style w:type="character" w:customStyle="1" w:styleId="Heading7Char">
    <w:name w:val="Heading 7 Char"/>
    <w:basedOn w:val="DefaultParagraphFont"/>
    <w:link w:val="Heading7"/>
    <w:uiPriority w:val="9"/>
    <w:semiHidden/>
    <w:rsid w:val="001B3490"/>
    <w:rPr>
      <w:rFonts w:asciiTheme="minorHAnsi" w:eastAsiaTheme="minorEastAsia" w:hAnsiTheme="minorHAnsi" w:cstheme="minorBidi"/>
      <w:sz w:val="24"/>
      <w:szCs w:val="24"/>
    </w:rPr>
  </w:style>
  <w:style w:type="character" w:customStyle="1" w:styleId="Heading8Char">
    <w:name w:val="Heading 8 Char"/>
    <w:basedOn w:val="DefaultParagraphFont"/>
    <w:link w:val="Heading8"/>
    <w:uiPriority w:val="9"/>
    <w:semiHidden/>
    <w:rsid w:val="001B3490"/>
    <w:rPr>
      <w:rFonts w:asciiTheme="minorHAnsi" w:eastAsiaTheme="minorEastAsia" w:hAnsiTheme="minorHAnsi" w:cstheme="minorBidi"/>
      <w:i/>
      <w:iCs/>
      <w:sz w:val="24"/>
      <w:szCs w:val="24"/>
    </w:rPr>
  </w:style>
  <w:style w:type="character" w:customStyle="1" w:styleId="Heading9Char">
    <w:name w:val="Heading 9 Char"/>
    <w:basedOn w:val="DefaultParagraphFont"/>
    <w:link w:val="Heading9"/>
    <w:uiPriority w:val="9"/>
    <w:semiHidden/>
    <w:rsid w:val="001B3490"/>
    <w:rPr>
      <w:rFonts w:asciiTheme="majorHAnsi" w:eastAsiaTheme="majorEastAsia" w:hAnsiTheme="majorHAnsi" w:cstheme="majorBidi"/>
      <w:sz w:val="22"/>
      <w:szCs w:val="22"/>
    </w:rPr>
  </w:style>
  <w:style w:type="paragraph" w:styleId="Header">
    <w:name w:val="header"/>
    <w:basedOn w:val="Normal"/>
    <w:link w:val="HeaderChar"/>
    <w:uiPriority w:val="99"/>
    <w:unhideWhenUsed/>
    <w:rsid w:val="00CB70CB"/>
    <w:pPr>
      <w:tabs>
        <w:tab w:val="center" w:pos="4513"/>
        <w:tab w:val="right" w:pos="9026"/>
      </w:tabs>
    </w:pPr>
  </w:style>
  <w:style w:type="character" w:customStyle="1" w:styleId="HeaderChar">
    <w:name w:val="Header Char"/>
    <w:basedOn w:val="DefaultParagraphFont"/>
    <w:link w:val="Header"/>
    <w:uiPriority w:val="99"/>
    <w:rsid w:val="00CB70CB"/>
  </w:style>
  <w:style w:type="paragraph" w:styleId="Footer">
    <w:name w:val="footer"/>
    <w:basedOn w:val="Normal"/>
    <w:link w:val="FooterChar"/>
    <w:uiPriority w:val="99"/>
    <w:unhideWhenUsed/>
    <w:rsid w:val="00CB70CB"/>
    <w:pPr>
      <w:tabs>
        <w:tab w:val="center" w:pos="4513"/>
        <w:tab w:val="right" w:pos="9026"/>
      </w:tabs>
    </w:pPr>
  </w:style>
  <w:style w:type="character" w:customStyle="1" w:styleId="FooterChar">
    <w:name w:val="Footer Char"/>
    <w:basedOn w:val="DefaultParagraphFont"/>
    <w:link w:val="Footer"/>
    <w:uiPriority w:val="99"/>
    <w:rsid w:val="00CB70CB"/>
  </w:style>
  <w:style w:type="character" w:styleId="Hyperlink">
    <w:name w:val="Hyperlink"/>
    <w:basedOn w:val="DefaultParagraphFont"/>
    <w:uiPriority w:val="99"/>
    <w:unhideWhenUsed/>
    <w:rsid w:val="00CB70CB"/>
    <w:rPr>
      <w:color w:val="0000FF" w:themeColor="hyperlink"/>
      <w:u w:val="single"/>
    </w:rPr>
  </w:style>
  <w:style w:type="character" w:styleId="UnresolvedMention">
    <w:name w:val="Unresolved Mention"/>
    <w:basedOn w:val="DefaultParagraphFont"/>
    <w:uiPriority w:val="99"/>
    <w:semiHidden/>
    <w:unhideWhenUsed/>
    <w:rsid w:val="00CB70CB"/>
    <w:rPr>
      <w:color w:val="605E5C"/>
      <w:shd w:val="clear" w:color="auto" w:fill="E1DFDD"/>
    </w:rPr>
  </w:style>
  <w:style w:type="character" w:styleId="FollowedHyperlink">
    <w:name w:val="FollowedHyperlink"/>
    <w:basedOn w:val="DefaultParagraphFont"/>
    <w:uiPriority w:val="99"/>
    <w:semiHidden/>
    <w:unhideWhenUsed/>
    <w:rsid w:val="00CB70CB"/>
    <w:rPr>
      <w:color w:val="800080" w:themeColor="followedHyperlink"/>
      <w:u w:val="single"/>
    </w:rPr>
  </w:style>
  <w:style w:type="paragraph" w:styleId="ListParagraph">
    <w:name w:val="List Paragraph"/>
    <w:basedOn w:val="Normal"/>
    <w:uiPriority w:val="34"/>
    <w:qFormat/>
    <w:rsid w:val="00530261"/>
    <w:pPr>
      <w:ind w:left="720"/>
      <w:contextualSpacing/>
    </w:pPr>
  </w:style>
  <w:style w:type="table" w:styleId="TableGrid">
    <w:name w:val="Table Grid"/>
    <w:basedOn w:val="TableNormal"/>
    <w:uiPriority w:val="59"/>
    <w:rsid w:val="00CF2BE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490851">
      <w:bodyDiv w:val="1"/>
      <w:marLeft w:val="0"/>
      <w:marRight w:val="0"/>
      <w:marTop w:val="0"/>
      <w:marBottom w:val="0"/>
      <w:divBdr>
        <w:top w:val="none" w:sz="0" w:space="0" w:color="auto"/>
        <w:left w:val="none" w:sz="0" w:space="0" w:color="auto"/>
        <w:bottom w:val="none" w:sz="0" w:space="0" w:color="auto"/>
        <w:right w:val="none" w:sz="0" w:space="0" w:color="auto"/>
      </w:divBdr>
      <w:divsChild>
        <w:div w:id="702442503">
          <w:marLeft w:val="0"/>
          <w:marRight w:val="0"/>
          <w:marTop w:val="0"/>
          <w:marBottom w:val="0"/>
          <w:divBdr>
            <w:top w:val="none" w:sz="0" w:space="0" w:color="auto"/>
            <w:left w:val="none" w:sz="0" w:space="0" w:color="auto"/>
            <w:bottom w:val="none" w:sz="0" w:space="0" w:color="auto"/>
            <w:right w:val="none" w:sz="0" w:space="0" w:color="auto"/>
          </w:divBdr>
          <w:divsChild>
            <w:div w:id="360593035">
              <w:marLeft w:val="0"/>
              <w:marRight w:val="0"/>
              <w:marTop w:val="0"/>
              <w:marBottom w:val="0"/>
              <w:divBdr>
                <w:top w:val="none" w:sz="0" w:space="0" w:color="auto"/>
                <w:left w:val="none" w:sz="0" w:space="0" w:color="auto"/>
                <w:bottom w:val="none" w:sz="0" w:space="0" w:color="auto"/>
                <w:right w:val="none" w:sz="0" w:space="0" w:color="auto"/>
              </w:divBdr>
            </w:div>
            <w:div w:id="150685040">
              <w:marLeft w:val="0"/>
              <w:marRight w:val="0"/>
              <w:marTop w:val="0"/>
              <w:marBottom w:val="0"/>
              <w:divBdr>
                <w:top w:val="none" w:sz="0" w:space="0" w:color="auto"/>
                <w:left w:val="none" w:sz="0" w:space="0" w:color="auto"/>
                <w:bottom w:val="none" w:sz="0" w:space="0" w:color="auto"/>
                <w:right w:val="none" w:sz="0" w:space="0" w:color="auto"/>
              </w:divBdr>
            </w:div>
            <w:div w:id="134490765">
              <w:marLeft w:val="0"/>
              <w:marRight w:val="0"/>
              <w:marTop w:val="0"/>
              <w:marBottom w:val="0"/>
              <w:divBdr>
                <w:top w:val="none" w:sz="0" w:space="0" w:color="auto"/>
                <w:left w:val="none" w:sz="0" w:space="0" w:color="auto"/>
                <w:bottom w:val="none" w:sz="0" w:space="0" w:color="auto"/>
                <w:right w:val="none" w:sz="0" w:space="0" w:color="auto"/>
              </w:divBdr>
            </w:div>
            <w:div w:id="2001998535">
              <w:marLeft w:val="0"/>
              <w:marRight w:val="0"/>
              <w:marTop w:val="0"/>
              <w:marBottom w:val="0"/>
              <w:divBdr>
                <w:top w:val="none" w:sz="0" w:space="0" w:color="auto"/>
                <w:left w:val="none" w:sz="0" w:space="0" w:color="auto"/>
                <w:bottom w:val="none" w:sz="0" w:space="0" w:color="auto"/>
                <w:right w:val="none" w:sz="0" w:space="0" w:color="auto"/>
              </w:divBdr>
            </w:div>
            <w:div w:id="2059084768">
              <w:marLeft w:val="0"/>
              <w:marRight w:val="0"/>
              <w:marTop w:val="0"/>
              <w:marBottom w:val="0"/>
              <w:divBdr>
                <w:top w:val="none" w:sz="0" w:space="0" w:color="auto"/>
                <w:left w:val="none" w:sz="0" w:space="0" w:color="auto"/>
                <w:bottom w:val="none" w:sz="0" w:space="0" w:color="auto"/>
                <w:right w:val="none" w:sz="0" w:space="0" w:color="auto"/>
              </w:divBdr>
            </w:div>
            <w:div w:id="1652103459">
              <w:marLeft w:val="0"/>
              <w:marRight w:val="0"/>
              <w:marTop w:val="0"/>
              <w:marBottom w:val="0"/>
              <w:divBdr>
                <w:top w:val="none" w:sz="0" w:space="0" w:color="auto"/>
                <w:left w:val="none" w:sz="0" w:space="0" w:color="auto"/>
                <w:bottom w:val="none" w:sz="0" w:space="0" w:color="auto"/>
                <w:right w:val="none" w:sz="0" w:space="0" w:color="auto"/>
              </w:divBdr>
            </w:div>
            <w:div w:id="1395280607">
              <w:marLeft w:val="0"/>
              <w:marRight w:val="0"/>
              <w:marTop w:val="0"/>
              <w:marBottom w:val="0"/>
              <w:divBdr>
                <w:top w:val="none" w:sz="0" w:space="0" w:color="auto"/>
                <w:left w:val="none" w:sz="0" w:space="0" w:color="auto"/>
                <w:bottom w:val="none" w:sz="0" w:space="0" w:color="auto"/>
                <w:right w:val="none" w:sz="0" w:space="0" w:color="auto"/>
              </w:divBdr>
            </w:div>
            <w:div w:id="1730415481">
              <w:marLeft w:val="0"/>
              <w:marRight w:val="0"/>
              <w:marTop w:val="0"/>
              <w:marBottom w:val="0"/>
              <w:divBdr>
                <w:top w:val="none" w:sz="0" w:space="0" w:color="auto"/>
                <w:left w:val="none" w:sz="0" w:space="0" w:color="auto"/>
                <w:bottom w:val="none" w:sz="0" w:space="0" w:color="auto"/>
                <w:right w:val="none" w:sz="0" w:space="0" w:color="auto"/>
              </w:divBdr>
            </w:div>
            <w:div w:id="680204547">
              <w:marLeft w:val="0"/>
              <w:marRight w:val="0"/>
              <w:marTop w:val="0"/>
              <w:marBottom w:val="0"/>
              <w:divBdr>
                <w:top w:val="none" w:sz="0" w:space="0" w:color="auto"/>
                <w:left w:val="none" w:sz="0" w:space="0" w:color="auto"/>
                <w:bottom w:val="none" w:sz="0" w:space="0" w:color="auto"/>
                <w:right w:val="none" w:sz="0" w:space="0" w:color="auto"/>
              </w:divBdr>
            </w:div>
            <w:div w:id="262610637">
              <w:marLeft w:val="0"/>
              <w:marRight w:val="0"/>
              <w:marTop w:val="0"/>
              <w:marBottom w:val="0"/>
              <w:divBdr>
                <w:top w:val="none" w:sz="0" w:space="0" w:color="auto"/>
                <w:left w:val="none" w:sz="0" w:space="0" w:color="auto"/>
                <w:bottom w:val="none" w:sz="0" w:space="0" w:color="auto"/>
                <w:right w:val="none" w:sz="0" w:space="0" w:color="auto"/>
              </w:divBdr>
            </w:div>
            <w:div w:id="739787980">
              <w:marLeft w:val="0"/>
              <w:marRight w:val="0"/>
              <w:marTop w:val="0"/>
              <w:marBottom w:val="0"/>
              <w:divBdr>
                <w:top w:val="none" w:sz="0" w:space="0" w:color="auto"/>
                <w:left w:val="none" w:sz="0" w:space="0" w:color="auto"/>
                <w:bottom w:val="none" w:sz="0" w:space="0" w:color="auto"/>
                <w:right w:val="none" w:sz="0" w:space="0" w:color="auto"/>
              </w:divBdr>
            </w:div>
            <w:div w:id="1558399668">
              <w:marLeft w:val="0"/>
              <w:marRight w:val="0"/>
              <w:marTop w:val="0"/>
              <w:marBottom w:val="0"/>
              <w:divBdr>
                <w:top w:val="none" w:sz="0" w:space="0" w:color="auto"/>
                <w:left w:val="none" w:sz="0" w:space="0" w:color="auto"/>
                <w:bottom w:val="none" w:sz="0" w:space="0" w:color="auto"/>
                <w:right w:val="none" w:sz="0" w:space="0" w:color="auto"/>
              </w:divBdr>
            </w:div>
            <w:div w:id="1992754623">
              <w:marLeft w:val="0"/>
              <w:marRight w:val="0"/>
              <w:marTop w:val="0"/>
              <w:marBottom w:val="0"/>
              <w:divBdr>
                <w:top w:val="none" w:sz="0" w:space="0" w:color="auto"/>
                <w:left w:val="none" w:sz="0" w:space="0" w:color="auto"/>
                <w:bottom w:val="none" w:sz="0" w:space="0" w:color="auto"/>
                <w:right w:val="none" w:sz="0" w:space="0" w:color="auto"/>
              </w:divBdr>
            </w:div>
            <w:div w:id="1888645809">
              <w:marLeft w:val="0"/>
              <w:marRight w:val="0"/>
              <w:marTop w:val="0"/>
              <w:marBottom w:val="0"/>
              <w:divBdr>
                <w:top w:val="none" w:sz="0" w:space="0" w:color="auto"/>
                <w:left w:val="none" w:sz="0" w:space="0" w:color="auto"/>
                <w:bottom w:val="none" w:sz="0" w:space="0" w:color="auto"/>
                <w:right w:val="none" w:sz="0" w:space="0" w:color="auto"/>
              </w:divBdr>
            </w:div>
            <w:div w:id="404258800">
              <w:marLeft w:val="0"/>
              <w:marRight w:val="0"/>
              <w:marTop w:val="0"/>
              <w:marBottom w:val="0"/>
              <w:divBdr>
                <w:top w:val="none" w:sz="0" w:space="0" w:color="auto"/>
                <w:left w:val="none" w:sz="0" w:space="0" w:color="auto"/>
                <w:bottom w:val="none" w:sz="0" w:space="0" w:color="auto"/>
                <w:right w:val="none" w:sz="0" w:space="0" w:color="auto"/>
              </w:divBdr>
            </w:div>
            <w:div w:id="1220747061">
              <w:marLeft w:val="0"/>
              <w:marRight w:val="0"/>
              <w:marTop w:val="0"/>
              <w:marBottom w:val="0"/>
              <w:divBdr>
                <w:top w:val="none" w:sz="0" w:space="0" w:color="auto"/>
                <w:left w:val="none" w:sz="0" w:space="0" w:color="auto"/>
                <w:bottom w:val="none" w:sz="0" w:space="0" w:color="auto"/>
                <w:right w:val="none" w:sz="0" w:space="0" w:color="auto"/>
              </w:divBdr>
            </w:div>
            <w:div w:id="1089152768">
              <w:marLeft w:val="0"/>
              <w:marRight w:val="0"/>
              <w:marTop w:val="0"/>
              <w:marBottom w:val="0"/>
              <w:divBdr>
                <w:top w:val="none" w:sz="0" w:space="0" w:color="auto"/>
                <w:left w:val="none" w:sz="0" w:space="0" w:color="auto"/>
                <w:bottom w:val="none" w:sz="0" w:space="0" w:color="auto"/>
                <w:right w:val="none" w:sz="0" w:space="0" w:color="auto"/>
              </w:divBdr>
            </w:div>
            <w:div w:id="1273518597">
              <w:marLeft w:val="0"/>
              <w:marRight w:val="0"/>
              <w:marTop w:val="0"/>
              <w:marBottom w:val="0"/>
              <w:divBdr>
                <w:top w:val="none" w:sz="0" w:space="0" w:color="auto"/>
                <w:left w:val="none" w:sz="0" w:space="0" w:color="auto"/>
                <w:bottom w:val="none" w:sz="0" w:space="0" w:color="auto"/>
                <w:right w:val="none" w:sz="0" w:space="0" w:color="auto"/>
              </w:divBdr>
            </w:div>
            <w:div w:id="238682744">
              <w:marLeft w:val="0"/>
              <w:marRight w:val="0"/>
              <w:marTop w:val="0"/>
              <w:marBottom w:val="0"/>
              <w:divBdr>
                <w:top w:val="none" w:sz="0" w:space="0" w:color="auto"/>
                <w:left w:val="none" w:sz="0" w:space="0" w:color="auto"/>
                <w:bottom w:val="none" w:sz="0" w:space="0" w:color="auto"/>
                <w:right w:val="none" w:sz="0" w:space="0" w:color="auto"/>
              </w:divBdr>
            </w:div>
            <w:div w:id="1118832915">
              <w:marLeft w:val="0"/>
              <w:marRight w:val="0"/>
              <w:marTop w:val="0"/>
              <w:marBottom w:val="0"/>
              <w:divBdr>
                <w:top w:val="none" w:sz="0" w:space="0" w:color="auto"/>
                <w:left w:val="none" w:sz="0" w:space="0" w:color="auto"/>
                <w:bottom w:val="none" w:sz="0" w:space="0" w:color="auto"/>
                <w:right w:val="none" w:sz="0" w:space="0" w:color="auto"/>
              </w:divBdr>
            </w:div>
            <w:div w:id="675881556">
              <w:marLeft w:val="0"/>
              <w:marRight w:val="0"/>
              <w:marTop w:val="0"/>
              <w:marBottom w:val="0"/>
              <w:divBdr>
                <w:top w:val="none" w:sz="0" w:space="0" w:color="auto"/>
                <w:left w:val="none" w:sz="0" w:space="0" w:color="auto"/>
                <w:bottom w:val="none" w:sz="0" w:space="0" w:color="auto"/>
                <w:right w:val="none" w:sz="0" w:space="0" w:color="auto"/>
              </w:divBdr>
            </w:div>
            <w:div w:id="207496655">
              <w:marLeft w:val="0"/>
              <w:marRight w:val="0"/>
              <w:marTop w:val="0"/>
              <w:marBottom w:val="0"/>
              <w:divBdr>
                <w:top w:val="none" w:sz="0" w:space="0" w:color="auto"/>
                <w:left w:val="none" w:sz="0" w:space="0" w:color="auto"/>
                <w:bottom w:val="none" w:sz="0" w:space="0" w:color="auto"/>
                <w:right w:val="none" w:sz="0" w:space="0" w:color="auto"/>
              </w:divBdr>
            </w:div>
            <w:div w:id="81269980">
              <w:marLeft w:val="0"/>
              <w:marRight w:val="0"/>
              <w:marTop w:val="0"/>
              <w:marBottom w:val="0"/>
              <w:divBdr>
                <w:top w:val="none" w:sz="0" w:space="0" w:color="auto"/>
                <w:left w:val="none" w:sz="0" w:space="0" w:color="auto"/>
                <w:bottom w:val="none" w:sz="0" w:space="0" w:color="auto"/>
                <w:right w:val="none" w:sz="0" w:space="0" w:color="auto"/>
              </w:divBdr>
            </w:div>
            <w:div w:id="1043478112">
              <w:marLeft w:val="0"/>
              <w:marRight w:val="0"/>
              <w:marTop w:val="0"/>
              <w:marBottom w:val="0"/>
              <w:divBdr>
                <w:top w:val="none" w:sz="0" w:space="0" w:color="auto"/>
                <w:left w:val="none" w:sz="0" w:space="0" w:color="auto"/>
                <w:bottom w:val="none" w:sz="0" w:space="0" w:color="auto"/>
                <w:right w:val="none" w:sz="0" w:space="0" w:color="auto"/>
              </w:divBdr>
            </w:div>
            <w:div w:id="506529601">
              <w:marLeft w:val="0"/>
              <w:marRight w:val="0"/>
              <w:marTop w:val="0"/>
              <w:marBottom w:val="0"/>
              <w:divBdr>
                <w:top w:val="none" w:sz="0" w:space="0" w:color="auto"/>
                <w:left w:val="none" w:sz="0" w:space="0" w:color="auto"/>
                <w:bottom w:val="none" w:sz="0" w:space="0" w:color="auto"/>
                <w:right w:val="none" w:sz="0" w:space="0" w:color="auto"/>
              </w:divBdr>
            </w:div>
            <w:div w:id="1477644005">
              <w:marLeft w:val="0"/>
              <w:marRight w:val="0"/>
              <w:marTop w:val="0"/>
              <w:marBottom w:val="0"/>
              <w:divBdr>
                <w:top w:val="none" w:sz="0" w:space="0" w:color="auto"/>
                <w:left w:val="none" w:sz="0" w:space="0" w:color="auto"/>
                <w:bottom w:val="none" w:sz="0" w:space="0" w:color="auto"/>
                <w:right w:val="none" w:sz="0" w:space="0" w:color="auto"/>
              </w:divBdr>
            </w:div>
            <w:div w:id="81991424">
              <w:marLeft w:val="0"/>
              <w:marRight w:val="0"/>
              <w:marTop w:val="0"/>
              <w:marBottom w:val="0"/>
              <w:divBdr>
                <w:top w:val="none" w:sz="0" w:space="0" w:color="auto"/>
                <w:left w:val="none" w:sz="0" w:space="0" w:color="auto"/>
                <w:bottom w:val="none" w:sz="0" w:space="0" w:color="auto"/>
                <w:right w:val="none" w:sz="0" w:space="0" w:color="auto"/>
              </w:divBdr>
            </w:div>
            <w:div w:id="1792161809">
              <w:marLeft w:val="0"/>
              <w:marRight w:val="0"/>
              <w:marTop w:val="0"/>
              <w:marBottom w:val="0"/>
              <w:divBdr>
                <w:top w:val="none" w:sz="0" w:space="0" w:color="auto"/>
                <w:left w:val="none" w:sz="0" w:space="0" w:color="auto"/>
                <w:bottom w:val="none" w:sz="0" w:space="0" w:color="auto"/>
                <w:right w:val="none" w:sz="0" w:space="0" w:color="auto"/>
              </w:divBdr>
            </w:div>
            <w:div w:id="1997411787">
              <w:marLeft w:val="0"/>
              <w:marRight w:val="0"/>
              <w:marTop w:val="0"/>
              <w:marBottom w:val="0"/>
              <w:divBdr>
                <w:top w:val="none" w:sz="0" w:space="0" w:color="auto"/>
                <w:left w:val="none" w:sz="0" w:space="0" w:color="auto"/>
                <w:bottom w:val="none" w:sz="0" w:space="0" w:color="auto"/>
                <w:right w:val="none" w:sz="0" w:space="0" w:color="auto"/>
              </w:divBdr>
            </w:div>
            <w:div w:id="446237008">
              <w:marLeft w:val="0"/>
              <w:marRight w:val="0"/>
              <w:marTop w:val="0"/>
              <w:marBottom w:val="0"/>
              <w:divBdr>
                <w:top w:val="none" w:sz="0" w:space="0" w:color="auto"/>
                <w:left w:val="none" w:sz="0" w:space="0" w:color="auto"/>
                <w:bottom w:val="none" w:sz="0" w:space="0" w:color="auto"/>
                <w:right w:val="none" w:sz="0" w:space="0" w:color="auto"/>
              </w:divBdr>
            </w:div>
            <w:div w:id="1298683418">
              <w:marLeft w:val="0"/>
              <w:marRight w:val="0"/>
              <w:marTop w:val="0"/>
              <w:marBottom w:val="0"/>
              <w:divBdr>
                <w:top w:val="none" w:sz="0" w:space="0" w:color="auto"/>
                <w:left w:val="none" w:sz="0" w:space="0" w:color="auto"/>
                <w:bottom w:val="none" w:sz="0" w:space="0" w:color="auto"/>
                <w:right w:val="none" w:sz="0" w:space="0" w:color="auto"/>
              </w:divBdr>
            </w:div>
            <w:div w:id="1111776584">
              <w:marLeft w:val="0"/>
              <w:marRight w:val="0"/>
              <w:marTop w:val="0"/>
              <w:marBottom w:val="0"/>
              <w:divBdr>
                <w:top w:val="none" w:sz="0" w:space="0" w:color="auto"/>
                <w:left w:val="none" w:sz="0" w:space="0" w:color="auto"/>
                <w:bottom w:val="none" w:sz="0" w:space="0" w:color="auto"/>
                <w:right w:val="none" w:sz="0" w:space="0" w:color="auto"/>
              </w:divBdr>
            </w:div>
            <w:div w:id="755203838">
              <w:marLeft w:val="0"/>
              <w:marRight w:val="0"/>
              <w:marTop w:val="0"/>
              <w:marBottom w:val="0"/>
              <w:divBdr>
                <w:top w:val="none" w:sz="0" w:space="0" w:color="auto"/>
                <w:left w:val="none" w:sz="0" w:space="0" w:color="auto"/>
                <w:bottom w:val="none" w:sz="0" w:space="0" w:color="auto"/>
                <w:right w:val="none" w:sz="0" w:space="0" w:color="auto"/>
              </w:divBdr>
            </w:div>
            <w:div w:id="39745143">
              <w:marLeft w:val="0"/>
              <w:marRight w:val="0"/>
              <w:marTop w:val="0"/>
              <w:marBottom w:val="0"/>
              <w:divBdr>
                <w:top w:val="none" w:sz="0" w:space="0" w:color="auto"/>
                <w:left w:val="none" w:sz="0" w:space="0" w:color="auto"/>
                <w:bottom w:val="none" w:sz="0" w:space="0" w:color="auto"/>
                <w:right w:val="none" w:sz="0" w:space="0" w:color="auto"/>
              </w:divBdr>
            </w:div>
            <w:div w:id="1370446865">
              <w:marLeft w:val="0"/>
              <w:marRight w:val="0"/>
              <w:marTop w:val="0"/>
              <w:marBottom w:val="0"/>
              <w:divBdr>
                <w:top w:val="none" w:sz="0" w:space="0" w:color="auto"/>
                <w:left w:val="none" w:sz="0" w:space="0" w:color="auto"/>
                <w:bottom w:val="none" w:sz="0" w:space="0" w:color="auto"/>
                <w:right w:val="none" w:sz="0" w:space="0" w:color="auto"/>
              </w:divBdr>
            </w:div>
            <w:div w:id="191580015">
              <w:marLeft w:val="0"/>
              <w:marRight w:val="0"/>
              <w:marTop w:val="0"/>
              <w:marBottom w:val="0"/>
              <w:divBdr>
                <w:top w:val="none" w:sz="0" w:space="0" w:color="auto"/>
                <w:left w:val="none" w:sz="0" w:space="0" w:color="auto"/>
                <w:bottom w:val="none" w:sz="0" w:space="0" w:color="auto"/>
                <w:right w:val="none" w:sz="0" w:space="0" w:color="auto"/>
              </w:divBdr>
            </w:div>
            <w:div w:id="211158645">
              <w:marLeft w:val="0"/>
              <w:marRight w:val="0"/>
              <w:marTop w:val="0"/>
              <w:marBottom w:val="0"/>
              <w:divBdr>
                <w:top w:val="none" w:sz="0" w:space="0" w:color="auto"/>
                <w:left w:val="none" w:sz="0" w:space="0" w:color="auto"/>
                <w:bottom w:val="none" w:sz="0" w:space="0" w:color="auto"/>
                <w:right w:val="none" w:sz="0" w:space="0" w:color="auto"/>
              </w:divBdr>
            </w:div>
            <w:div w:id="1158421689">
              <w:marLeft w:val="0"/>
              <w:marRight w:val="0"/>
              <w:marTop w:val="0"/>
              <w:marBottom w:val="0"/>
              <w:divBdr>
                <w:top w:val="none" w:sz="0" w:space="0" w:color="auto"/>
                <w:left w:val="none" w:sz="0" w:space="0" w:color="auto"/>
                <w:bottom w:val="none" w:sz="0" w:space="0" w:color="auto"/>
                <w:right w:val="none" w:sz="0" w:space="0" w:color="auto"/>
              </w:divBdr>
            </w:div>
            <w:div w:id="2146074623">
              <w:marLeft w:val="0"/>
              <w:marRight w:val="0"/>
              <w:marTop w:val="0"/>
              <w:marBottom w:val="0"/>
              <w:divBdr>
                <w:top w:val="none" w:sz="0" w:space="0" w:color="auto"/>
                <w:left w:val="none" w:sz="0" w:space="0" w:color="auto"/>
                <w:bottom w:val="none" w:sz="0" w:space="0" w:color="auto"/>
                <w:right w:val="none" w:sz="0" w:space="0" w:color="auto"/>
              </w:divBdr>
            </w:div>
            <w:div w:id="82847573">
              <w:marLeft w:val="0"/>
              <w:marRight w:val="0"/>
              <w:marTop w:val="0"/>
              <w:marBottom w:val="0"/>
              <w:divBdr>
                <w:top w:val="none" w:sz="0" w:space="0" w:color="auto"/>
                <w:left w:val="none" w:sz="0" w:space="0" w:color="auto"/>
                <w:bottom w:val="none" w:sz="0" w:space="0" w:color="auto"/>
                <w:right w:val="none" w:sz="0" w:space="0" w:color="auto"/>
              </w:divBdr>
            </w:div>
            <w:div w:id="2025208321">
              <w:marLeft w:val="0"/>
              <w:marRight w:val="0"/>
              <w:marTop w:val="0"/>
              <w:marBottom w:val="0"/>
              <w:divBdr>
                <w:top w:val="none" w:sz="0" w:space="0" w:color="auto"/>
                <w:left w:val="none" w:sz="0" w:space="0" w:color="auto"/>
                <w:bottom w:val="none" w:sz="0" w:space="0" w:color="auto"/>
                <w:right w:val="none" w:sz="0" w:space="0" w:color="auto"/>
              </w:divBdr>
            </w:div>
            <w:div w:id="1254359041">
              <w:marLeft w:val="0"/>
              <w:marRight w:val="0"/>
              <w:marTop w:val="0"/>
              <w:marBottom w:val="0"/>
              <w:divBdr>
                <w:top w:val="none" w:sz="0" w:space="0" w:color="auto"/>
                <w:left w:val="none" w:sz="0" w:space="0" w:color="auto"/>
                <w:bottom w:val="none" w:sz="0" w:space="0" w:color="auto"/>
                <w:right w:val="none" w:sz="0" w:space="0" w:color="auto"/>
              </w:divBdr>
            </w:div>
            <w:div w:id="1006128637">
              <w:marLeft w:val="0"/>
              <w:marRight w:val="0"/>
              <w:marTop w:val="0"/>
              <w:marBottom w:val="0"/>
              <w:divBdr>
                <w:top w:val="none" w:sz="0" w:space="0" w:color="auto"/>
                <w:left w:val="none" w:sz="0" w:space="0" w:color="auto"/>
                <w:bottom w:val="none" w:sz="0" w:space="0" w:color="auto"/>
                <w:right w:val="none" w:sz="0" w:space="0" w:color="auto"/>
              </w:divBdr>
            </w:div>
            <w:div w:id="1944343116">
              <w:marLeft w:val="0"/>
              <w:marRight w:val="0"/>
              <w:marTop w:val="0"/>
              <w:marBottom w:val="0"/>
              <w:divBdr>
                <w:top w:val="none" w:sz="0" w:space="0" w:color="auto"/>
                <w:left w:val="none" w:sz="0" w:space="0" w:color="auto"/>
                <w:bottom w:val="none" w:sz="0" w:space="0" w:color="auto"/>
                <w:right w:val="none" w:sz="0" w:space="0" w:color="auto"/>
              </w:divBdr>
            </w:div>
            <w:div w:id="1286933571">
              <w:marLeft w:val="0"/>
              <w:marRight w:val="0"/>
              <w:marTop w:val="0"/>
              <w:marBottom w:val="0"/>
              <w:divBdr>
                <w:top w:val="none" w:sz="0" w:space="0" w:color="auto"/>
                <w:left w:val="none" w:sz="0" w:space="0" w:color="auto"/>
                <w:bottom w:val="none" w:sz="0" w:space="0" w:color="auto"/>
                <w:right w:val="none" w:sz="0" w:space="0" w:color="auto"/>
              </w:divBdr>
            </w:div>
            <w:div w:id="1898318018">
              <w:marLeft w:val="0"/>
              <w:marRight w:val="0"/>
              <w:marTop w:val="0"/>
              <w:marBottom w:val="0"/>
              <w:divBdr>
                <w:top w:val="none" w:sz="0" w:space="0" w:color="auto"/>
                <w:left w:val="none" w:sz="0" w:space="0" w:color="auto"/>
                <w:bottom w:val="none" w:sz="0" w:space="0" w:color="auto"/>
                <w:right w:val="none" w:sz="0" w:space="0" w:color="auto"/>
              </w:divBdr>
            </w:div>
            <w:div w:id="1590304">
              <w:marLeft w:val="0"/>
              <w:marRight w:val="0"/>
              <w:marTop w:val="0"/>
              <w:marBottom w:val="0"/>
              <w:divBdr>
                <w:top w:val="none" w:sz="0" w:space="0" w:color="auto"/>
                <w:left w:val="none" w:sz="0" w:space="0" w:color="auto"/>
                <w:bottom w:val="none" w:sz="0" w:space="0" w:color="auto"/>
                <w:right w:val="none" w:sz="0" w:space="0" w:color="auto"/>
              </w:divBdr>
            </w:div>
            <w:div w:id="713504282">
              <w:marLeft w:val="0"/>
              <w:marRight w:val="0"/>
              <w:marTop w:val="0"/>
              <w:marBottom w:val="0"/>
              <w:divBdr>
                <w:top w:val="none" w:sz="0" w:space="0" w:color="auto"/>
                <w:left w:val="none" w:sz="0" w:space="0" w:color="auto"/>
                <w:bottom w:val="none" w:sz="0" w:space="0" w:color="auto"/>
                <w:right w:val="none" w:sz="0" w:space="0" w:color="auto"/>
              </w:divBdr>
            </w:div>
            <w:div w:id="496851048">
              <w:marLeft w:val="0"/>
              <w:marRight w:val="0"/>
              <w:marTop w:val="0"/>
              <w:marBottom w:val="0"/>
              <w:divBdr>
                <w:top w:val="none" w:sz="0" w:space="0" w:color="auto"/>
                <w:left w:val="none" w:sz="0" w:space="0" w:color="auto"/>
                <w:bottom w:val="none" w:sz="0" w:space="0" w:color="auto"/>
                <w:right w:val="none" w:sz="0" w:space="0" w:color="auto"/>
              </w:divBdr>
            </w:div>
            <w:div w:id="941650079">
              <w:marLeft w:val="0"/>
              <w:marRight w:val="0"/>
              <w:marTop w:val="0"/>
              <w:marBottom w:val="0"/>
              <w:divBdr>
                <w:top w:val="none" w:sz="0" w:space="0" w:color="auto"/>
                <w:left w:val="none" w:sz="0" w:space="0" w:color="auto"/>
                <w:bottom w:val="none" w:sz="0" w:space="0" w:color="auto"/>
                <w:right w:val="none" w:sz="0" w:space="0" w:color="auto"/>
              </w:divBdr>
            </w:div>
            <w:div w:id="899249467">
              <w:marLeft w:val="0"/>
              <w:marRight w:val="0"/>
              <w:marTop w:val="0"/>
              <w:marBottom w:val="0"/>
              <w:divBdr>
                <w:top w:val="none" w:sz="0" w:space="0" w:color="auto"/>
                <w:left w:val="none" w:sz="0" w:space="0" w:color="auto"/>
                <w:bottom w:val="none" w:sz="0" w:space="0" w:color="auto"/>
                <w:right w:val="none" w:sz="0" w:space="0" w:color="auto"/>
              </w:divBdr>
            </w:div>
            <w:div w:id="2047482887">
              <w:marLeft w:val="0"/>
              <w:marRight w:val="0"/>
              <w:marTop w:val="0"/>
              <w:marBottom w:val="0"/>
              <w:divBdr>
                <w:top w:val="none" w:sz="0" w:space="0" w:color="auto"/>
                <w:left w:val="none" w:sz="0" w:space="0" w:color="auto"/>
                <w:bottom w:val="none" w:sz="0" w:space="0" w:color="auto"/>
                <w:right w:val="none" w:sz="0" w:space="0" w:color="auto"/>
              </w:divBdr>
            </w:div>
            <w:div w:id="1169322653">
              <w:marLeft w:val="0"/>
              <w:marRight w:val="0"/>
              <w:marTop w:val="0"/>
              <w:marBottom w:val="0"/>
              <w:divBdr>
                <w:top w:val="none" w:sz="0" w:space="0" w:color="auto"/>
                <w:left w:val="none" w:sz="0" w:space="0" w:color="auto"/>
                <w:bottom w:val="none" w:sz="0" w:space="0" w:color="auto"/>
                <w:right w:val="none" w:sz="0" w:space="0" w:color="auto"/>
              </w:divBdr>
            </w:div>
            <w:div w:id="549614158">
              <w:marLeft w:val="0"/>
              <w:marRight w:val="0"/>
              <w:marTop w:val="0"/>
              <w:marBottom w:val="0"/>
              <w:divBdr>
                <w:top w:val="none" w:sz="0" w:space="0" w:color="auto"/>
                <w:left w:val="none" w:sz="0" w:space="0" w:color="auto"/>
                <w:bottom w:val="none" w:sz="0" w:space="0" w:color="auto"/>
                <w:right w:val="none" w:sz="0" w:space="0" w:color="auto"/>
              </w:divBdr>
            </w:div>
            <w:div w:id="1372654924">
              <w:marLeft w:val="0"/>
              <w:marRight w:val="0"/>
              <w:marTop w:val="0"/>
              <w:marBottom w:val="0"/>
              <w:divBdr>
                <w:top w:val="none" w:sz="0" w:space="0" w:color="auto"/>
                <w:left w:val="none" w:sz="0" w:space="0" w:color="auto"/>
                <w:bottom w:val="none" w:sz="0" w:space="0" w:color="auto"/>
                <w:right w:val="none" w:sz="0" w:space="0" w:color="auto"/>
              </w:divBdr>
            </w:div>
            <w:div w:id="538051226">
              <w:marLeft w:val="0"/>
              <w:marRight w:val="0"/>
              <w:marTop w:val="0"/>
              <w:marBottom w:val="0"/>
              <w:divBdr>
                <w:top w:val="none" w:sz="0" w:space="0" w:color="auto"/>
                <w:left w:val="none" w:sz="0" w:space="0" w:color="auto"/>
                <w:bottom w:val="none" w:sz="0" w:space="0" w:color="auto"/>
                <w:right w:val="none" w:sz="0" w:space="0" w:color="auto"/>
              </w:divBdr>
            </w:div>
            <w:div w:id="1490094561">
              <w:marLeft w:val="0"/>
              <w:marRight w:val="0"/>
              <w:marTop w:val="0"/>
              <w:marBottom w:val="0"/>
              <w:divBdr>
                <w:top w:val="none" w:sz="0" w:space="0" w:color="auto"/>
                <w:left w:val="none" w:sz="0" w:space="0" w:color="auto"/>
                <w:bottom w:val="none" w:sz="0" w:space="0" w:color="auto"/>
                <w:right w:val="none" w:sz="0" w:space="0" w:color="auto"/>
              </w:divBdr>
            </w:div>
            <w:div w:id="13119709">
              <w:marLeft w:val="0"/>
              <w:marRight w:val="0"/>
              <w:marTop w:val="0"/>
              <w:marBottom w:val="0"/>
              <w:divBdr>
                <w:top w:val="none" w:sz="0" w:space="0" w:color="auto"/>
                <w:left w:val="none" w:sz="0" w:space="0" w:color="auto"/>
                <w:bottom w:val="none" w:sz="0" w:space="0" w:color="auto"/>
                <w:right w:val="none" w:sz="0" w:space="0" w:color="auto"/>
              </w:divBdr>
            </w:div>
            <w:div w:id="798689790">
              <w:marLeft w:val="0"/>
              <w:marRight w:val="0"/>
              <w:marTop w:val="0"/>
              <w:marBottom w:val="0"/>
              <w:divBdr>
                <w:top w:val="none" w:sz="0" w:space="0" w:color="auto"/>
                <w:left w:val="none" w:sz="0" w:space="0" w:color="auto"/>
                <w:bottom w:val="none" w:sz="0" w:space="0" w:color="auto"/>
                <w:right w:val="none" w:sz="0" w:space="0" w:color="auto"/>
              </w:divBdr>
            </w:div>
            <w:div w:id="1512602287">
              <w:marLeft w:val="0"/>
              <w:marRight w:val="0"/>
              <w:marTop w:val="0"/>
              <w:marBottom w:val="0"/>
              <w:divBdr>
                <w:top w:val="none" w:sz="0" w:space="0" w:color="auto"/>
                <w:left w:val="none" w:sz="0" w:space="0" w:color="auto"/>
                <w:bottom w:val="none" w:sz="0" w:space="0" w:color="auto"/>
                <w:right w:val="none" w:sz="0" w:space="0" w:color="auto"/>
              </w:divBdr>
            </w:div>
            <w:div w:id="1181892046">
              <w:marLeft w:val="0"/>
              <w:marRight w:val="0"/>
              <w:marTop w:val="0"/>
              <w:marBottom w:val="0"/>
              <w:divBdr>
                <w:top w:val="none" w:sz="0" w:space="0" w:color="auto"/>
                <w:left w:val="none" w:sz="0" w:space="0" w:color="auto"/>
                <w:bottom w:val="none" w:sz="0" w:space="0" w:color="auto"/>
                <w:right w:val="none" w:sz="0" w:space="0" w:color="auto"/>
              </w:divBdr>
            </w:div>
            <w:div w:id="823744896">
              <w:marLeft w:val="0"/>
              <w:marRight w:val="0"/>
              <w:marTop w:val="0"/>
              <w:marBottom w:val="0"/>
              <w:divBdr>
                <w:top w:val="none" w:sz="0" w:space="0" w:color="auto"/>
                <w:left w:val="none" w:sz="0" w:space="0" w:color="auto"/>
                <w:bottom w:val="none" w:sz="0" w:space="0" w:color="auto"/>
                <w:right w:val="none" w:sz="0" w:space="0" w:color="auto"/>
              </w:divBdr>
            </w:div>
            <w:div w:id="384376686">
              <w:marLeft w:val="0"/>
              <w:marRight w:val="0"/>
              <w:marTop w:val="0"/>
              <w:marBottom w:val="0"/>
              <w:divBdr>
                <w:top w:val="none" w:sz="0" w:space="0" w:color="auto"/>
                <w:left w:val="none" w:sz="0" w:space="0" w:color="auto"/>
                <w:bottom w:val="none" w:sz="0" w:space="0" w:color="auto"/>
                <w:right w:val="none" w:sz="0" w:space="0" w:color="auto"/>
              </w:divBdr>
            </w:div>
            <w:div w:id="1372994778">
              <w:marLeft w:val="0"/>
              <w:marRight w:val="0"/>
              <w:marTop w:val="0"/>
              <w:marBottom w:val="0"/>
              <w:divBdr>
                <w:top w:val="none" w:sz="0" w:space="0" w:color="auto"/>
                <w:left w:val="none" w:sz="0" w:space="0" w:color="auto"/>
                <w:bottom w:val="none" w:sz="0" w:space="0" w:color="auto"/>
                <w:right w:val="none" w:sz="0" w:space="0" w:color="auto"/>
              </w:divBdr>
            </w:div>
            <w:div w:id="92942904">
              <w:marLeft w:val="0"/>
              <w:marRight w:val="0"/>
              <w:marTop w:val="0"/>
              <w:marBottom w:val="0"/>
              <w:divBdr>
                <w:top w:val="none" w:sz="0" w:space="0" w:color="auto"/>
                <w:left w:val="none" w:sz="0" w:space="0" w:color="auto"/>
                <w:bottom w:val="none" w:sz="0" w:space="0" w:color="auto"/>
                <w:right w:val="none" w:sz="0" w:space="0" w:color="auto"/>
              </w:divBdr>
            </w:div>
            <w:div w:id="739056336">
              <w:marLeft w:val="0"/>
              <w:marRight w:val="0"/>
              <w:marTop w:val="0"/>
              <w:marBottom w:val="0"/>
              <w:divBdr>
                <w:top w:val="none" w:sz="0" w:space="0" w:color="auto"/>
                <w:left w:val="none" w:sz="0" w:space="0" w:color="auto"/>
                <w:bottom w:val="none" w:sz="0" w:space="0" w:color="auto"/>
                <w:right w:val="none" w:sz="0" w:space="0" w:color="auto"/>
              </w:divBdr>
            </w:div>
            <w:div w:id="817499686">
              <w:marLeft w:val="0"/>
              <w:marRight w:val="0"/>
              <w:marTop w:val="0"/>
              <w:marBottom w:val="0"/>
              <w:divBdr>
                <w:top w:val="none" w:sz="0" w:space="0" w:color="auto"/>
                <w:left w:val="none" w:sz="0" w:space="0" w:color="auto"/>
                <w:bottom w:val="none" w:sz="0" w:space="0" w:color="auto"/>
                <w:right w:val="none" w:sz="0" w:space="0" w:color="auto"/>
              </w:divBdr>
            </w:div>
            <w:div w:id="1126965624">
              <w:marLeft w:val="0"/>
              <w:marRight w:val="0"/>
              <w:marTop w:val="0"/>
              <w:marBottom w:val="0"/>
              <w:divBdr>
                <w:top w:val="none" w:sz="0" w:space="0" w:color="auto"/>
                <w:left w:val="none" w:sz="0" w:space="0" w:color="auto"/>
                <w:bottom w:val="none" w:sz="0" w:space="0" w:color="auto"/>
                <w:right w:val="none" w:sz="0" w:space="0" w:color="auto"/>
              </w:divBdr>
            </w:div>
            <w:div w:id="478546543">
              <w:marLeft w:val="0"/>
              <w:marRight w:val="0"/>
              <w:marTop w:val="0"/>
              <w:marBottom w:val="0"/>
              <w:divBdr>
                <w:top w:val="none" w:sz="0" w:space="0" w:color="auto"/>
                <w:left w:val="none" w:sz="0" w:space="0" w:color="auto"/>
                <w:bottom w:val="none" w:sz="0" w:space="0" w:color="auto"/>
                <w:right w:val="none" w:sz="0" w:space="0" w:color="auto"/>
              </w:divBdr>
            </w:div>
            <w:div w:id="1084839066">
              <w:marLeft w:val="0"/>
              <w:marRight w:val="0"/>
              <w:marTop w:val="0"/>
              <w:marBottom w:val="0"/>
              <w:divBdr>
                <w:top w:val="none" w:sz="0" w:space="0" w:color="auto"/>
                <w:left w:val="none" w:sz="0" w:space="0" w:color="auto"/>
                <w:bottom w:val="none" w:sz="0" w:space="0" w:color="auto"/>
                <w:right w:val="none" w:sz="0" w:space="0" w:color="auto"/>
              </w:divBdr>
            </w:div>
            <w:div w:id="869952515">
              <w:marLeft w:val="0"/>
              <w:marRight w:val="0"/>
              <w:marTop w:val="0"/>
              <w:marBottom w:val="0"/>
              <w:divBdr>
                <w:top w:val="none" w:sz="0" w:space="0" w:color="auto"/>
                <w:left w:val="none" w:sz="0" w:space="0" w:color="auto"/>
                <w:bottom w:val="none" w:sz="0" w:space="0" w:color="auto"/>
                <w:right w:val="none" w:sz="0" w:space="0" w:color="auto"/>
              </w:divBdr>
            </w:div>
            <w:div w:id="1636833107">
              <w:marLeft w:val="0"/>
              <w:marRight w:val="0"/>
              <w:marTop w:val="0"/>
              <w:marBottom w:val="0"/>
              <w:divBdr>
                <w:top w:val="none" w:sz="0" w:space="0" w:color="auto"/>
                <w:left w:val="none" w:sz="0" w:space="0" w:color="auto"/>
                <w:bottom w:val="none" w:sz="0" w:space="0" w:color="auto"/>
                <w:right w:val="none" w:sz="0" w:space="0" w:color="auto"/>
              </w:divBdr>
            </w:div>
            <w:div w:id="1545798134">
              <w:marLeft w:val="0"/>
              <w:marRight w:val="0"/>
              <w:marTop w:val="0"/>
              <w:marBottom w:val="0"/>
              <w:divBdr>
                <w:top w:val="none" w:sz="0" w:space="0" w:color="auto"/>
                <w:left w:val="none" w:sz="0" w:space="0" w:color="auto"/>
                <w:bottom w:val="none" w:sz="0" w:space="0" w:color="auto"/>
                <w:right w:val="none" w:sz="0" w:space="0" w:color="auto"/>
              </w:divBdr>
            </w:div>
            <w:div w:id="1059550211">
              <w:marLeft w:val="0"/>
              <w:marRight w:val="0"/>
              <w:marTop w:val="0"/>
              <w:marBottom w:val="0"/>
              <w:divBdr>
                <w:top w:val="none" w:sz="0" w:space="0" w:color="auto"/>
                <w:left w:val="none" w:sz="0" w:space="0" w:color="auto"/>
                <w:bottom w:val="none" w:sz="0" w:space="0" w:color="auto"/>
                <w:right w:val="none" w:sz="0" w:space="0" w:color="auto"/>
              </w:divBdr>
            </w:div>
            <w:div w:id="1369338777">
              <w:marLeft w:val="0"/>
              <w:marRight w:val="0"/>
              <w:marTop w:val="0"/>
              <w:marBottom w:val="0"/>
              <w:divBdr>
                <w:top w:val="none" w:sz="0" w:space="0" w:color="auto"/>
                <w:left w:val="none" w:sz="0" w:space="0" w:color="auto"/>
                <w:bottom w:val="none" w:sz="0" w:space="0" w:color="auto"/>
                <w:right w:val="none" w:sz="0" w:space="0" w:color="auto"/>
              </w:divBdr>
            </w:div>
            <w:div w:id="1655645467">
              <w:marLeft w:val="0"/>
              <w:marRight w:val="0"/>
              <w:marTop w:val="0"/>
              <w:marBottom w:val="0"/>
              <w:divBdr>
                <w:top w:val="none" w:sz="0" w:space="0" w:color="auto"/>
                <w:left w:val="none" w:sz="0" w:space="0" w:color="auto"/>
                <w:bottom w:val="none" w:sz="0" w:space="0" w:color="auto"/>
                <w:right w:val="none" w:sz="0" w:space="0" w:color="auto"/>
              </w:divBdr>
            </w:div>
            <w:div w:id="2134322318">
              <w:marLeft w:val="0"/>
              <w:marRight w:val="0"/>
              <w:marTop w:val="0"/>
              <w:marBottom w:val="0"/>
              <w:divBdr>
                <w:top w:val="none" w:sz="0" w:space="0" w:color="auto"/>
                <w:left w:val="none" w:sz="0" w:space="0" w:color="auto"/>
                <w:bottom w:val="none" w:sz="0" w:space="0" w:color="auto"/>
                <w:right w:val="none" w:sz="0" w:space="0" w:color="auto"/>
              </w:divBdr>
            </w:div>
            <w:div w:id="1175342707">
              <w:marLeft w:val="0"/>
              <w:marRight w:val="0"/>
              <w:marTop w:val="0"/>
              <w:marBottom w:val="0"/>
              <w:divBdr>
                <w:top w:val="none" w:sz="0" w:space="0" w:color="auto"/>
                <w:left w:val="none" w:sz="0" w:space="0" w:color="auto"/>
                <w:bottom w:val="none" w:sz="0" w:space="0" w:color="auto"/>
                <w:right w:val="none" w:sz="0" w:space="0" w:color="auto"/>
              </w:divBdr>
            </w:div>
            <w:div w:id="1110972777">
              <w:marLeft w:val="0"/>
              <w:marRight w:val="0"/>
              <w:marTop w:val="0"/>
              <w:marBottom w:val="0"/>
              <w:divBdr>
                <w:top w:val="none" w:sz="0" w:space="0" w:color="auto"/>
                <w:left w:val="none" w:sz="0" w:space="0" w:color="auto"/>
                <w:bottom w:val="none" w:sz="0" w:space="0" w:color="auto"/>
                <w:right w:val="none" w:sz="0" w:space="0" w:color="auto"/>
              </w:divBdr>
            </w:div>
            <w:div w:id="1571966806">
              <w:marLeft w:val="0"/>
              <w:marRight w:val="0"/>
              <w:marTop w:val="0"/>
              <w:marBottom w:val="0"/>
              <w:divBdr>
                <w:top w:val="none" w:sz="0" w:space="0" w:color="auto"/>
                <w:left w:val="none" w:sz="0" w:space="0" w:color="auto"/>
                <w:bottom w:val="none" w:sz="0" w:space="0" w:color="auto"/>
                <w:right w:val="none" w:sz="0" w:space="0" w:color="auto"/>
              </w:divBdr>
            </w:div>
            <w:div w:id="1110199201">
              <w:marLeft w:val="0"/>
              <w:marRight w:val="0"/>
              <w:marTop w:val="0"/>
              <w:marBottom w:val="0"/>
              <w:divBdr>
                <w:top w:val="none" w:sz="0" w:space="0" w:color="auto"/>
                <w:left w:val="none" w:sz="0" w:space="0" w:color="auto"/>
                <w:bottom w:val="none" w:sz="0" w:space="0" w:color="auto"/>
                <w:right w:val="none" w:sz="0" w:space="0" w:color="auto"/>
              </w:divBdr>
            </w:div>
            <w:div w:id="1869637217">
              <w:marLeft w:val="0"/>
              <w:marRight w:val="0"/>
              <w:marTop w:val="0"/>
              <w:marBottom w:val="0"/>
              <w:divBdr>
                <w:top w:val="none" w:sz="0" w:space="0" w:color="auto"/>
                <w:left w:val="none" w:sz="0" w:space="0" w:color="auto"/>
                <w:bottom w:val="none" w:sz="0" w:space="0" w:color="auto"/>
                <w:right w:val="none" w:sz="0" w:space="0" w:color="auto"/>
              </w:divBdr>
            </w:div>
            <w:div w:id="842478353">
              <w:marLeft w:val="0"/>
              <w:marRight w:val="0"/>
              <w:marTop w:val="0"/>
              <w:marBottom w:val="0"/>
              <w:divBdr>
                <w:top w:val="none" w:sz="0" w:space="0" w:color="auto"/>
                <w:left w:val="none" w:sz="0" w:space="0" w:color="auto"/>
                <w:bottom w:val="none" w:sz="0" w:space="0" w:color="auto"/>
                <w:right w:val="none" w:sz="0" w:space="0" w:color="auto"/>
              </w:divBdr>
            </w:div>
            <w:div w:id="933593069">
              <w:marLeft w:val="0"/>
              <w:marRight w:val="0"/>
              <w:marTop w:val="0"/>
              <w:marBottom w:val="0"/>
              <w:divBdr>
                <w:top w:val="none" w:sz="0" w:space="0" w:color="auto"/>
                <w:left w:val="none" w:sz="0" w:space="0" w:color="auto"/>
                <w:bottom w:val="none" w:sz="0" w:space="0" w:color="auto"/>
                <w:right w:val="none" w:sz="0" w:space="0" w:color="auto"/>
              </w:divBdr>
            </w:div>
            <w:div w:id="1644919859">
              <w:marLeft w:val="0"/>
              <w:marRight w:val="0"/>
              <w:marTop w:val="0"/>
              <w:marBottom w:val="0"/>
              <w:divBdr>
                <w:top w:val="none" w:sz="0" w:space="0" w:color="auto"/>
                <w:left w:val="none" w:sz="0" w:space="0" w:color="auto"/>
                <w:bottom w:val="none" w:sz="0" w:space="0" w:color="auto"/>
                <w:right w:val="none" w:sz="0" w:space="0" w:color="auto"/>
              </w:divBdr>
            </w:div>
            <w:div w:id="1827670840">
              <w:marLeft w:val="0"/>
              <w:marRight w:val="0"/>
              <w:marTop w:val="0"/>
              <w:marBottom w:val="0"/>
              <w:divBdr>
                <w:top w:val="none" w:sz="0" w:space="0" w:color="auto"/>
                <w:left w:val="none" w:sz="0" w:space="0" w:color="auto"/>
                <w:bottom w:val="none" w:sz="0" w:space="0" w:color="auto"/>
                <w:right w:val="none" w:sz="0" w:space="0" w:color="auto"/>
              </w:divBdr>
            </w:div>
            <w:div w:id="1795443705">
              <w:marLeft w:val="0"/>
              <w:marRight w:val="0"/>
              <w:marTop w:val="0"/>
              <w:marBottom w:val="0"/>
              <w:divBdr>
                <w:top w:val="none" w:sz="0" w:space="0" w:color="auto"/>
                <w:left w:val="none" w:sz="0" w:space="0" w:color="auto"/>
                <w:bottom w:val="none" w:sz="0" w:space="0" w:color="auto"/>
                <w:right w:val="none" w:sz="0" w:space="0" w:color="auto"/>
              </w:divBdr>
            </w:div>
            <w:div w:id="542639656">
              <w:marLeft w:val="0"/>
              <w:marRight w:val="0"/>
              <w:marTop w:val="0"/>
              <w:marBottom w:val="0"/>
              <w:divBdr>
                <w:top w:val="none" w:sz="0" w:space="0" w:color="auto"/>
                <w:left w:val="none" w:sz="0" w:space="0" w:color="auto"/>
                <w:bottom w:val="none" w:sz="0" w:space="0" w:color="auto"/>
                <w:right w:val="none" w:sz="0" w:space="0" w:color="auto"/>
              </w:divBdr>
            </w:div>
            <w:div w:id="1156997331">
              <w:marLeft w:val="0"/>
              <w:marRight w:val="0"/>
              <w:marTop w:val="0"/>
              <w:marBottom w:val="0"/>
              <w:divBdr>
                <w:top w:val="none" w:sz="0" w:space="0" w:color="auto"/>
                <w:left w:val="none" w:sz="0" w:space="0" w:color="auto"/>
                <w:bottom w:val="none" w:sz="0" w:space="0" w:color="auto"/>
                <w:right w:val="none" w:sz="0" w:space="0" w:color="auto"/>
              </w:divBdr>
            </w:div>
            <w:div w:id="848174238">
              <w:marLeft w:val="0"/>
              <w:marRight w:val="0"/>
              <w:marTop w:val="0"/>
              <w:marBottom w:val="0"/>
              <w:divBdr>
                <w:top w:val="none" w:sz="0" w:space="0" w:color="auto"/>
                <w:left w:val="none" w:sz="0" w:space="0" w:color="auto"/>
                <w:bottom w:val="none" w:sz="0" w:space="0" w:color="auto"/>
                <w:right w:val="none" w:sz="0" w:space="0" w:color="auto"/>
              </w:divBdr>
            </w:div>
            <w:div w:id="2025545544">
              <w:marLeft w:val="0"/>
              <w:marRight w:val="0"/>
              <w:marTop w:val="0"/>
              <w:marBottom w:val="0"/>
              <w:divBdr>
                <w:top w:val="none" w:sz="0" w:space="0" w:color="auto"/>
                <w:left w:val="none" w:sz="0" w:space="0" w:color="auto"/>
                <w:bottom w:val="none" w:sz="0" w:space="0" w:color="auto"/>
                <w:right w:val="none" w:sz="0" w:space="0" w:color="auto"/>
              </w:divBdr>
            </w:div>
            <w:div w:id="1715425364">
              <w:marLeft w:val="0"/>
              <w:marRight w:val="0"/>
              <w:marTop w:val="0"/>
              <w:marBottom w:val="0"/>
              <w:divBdr>
                <w:top w:val="none" w:sz="0" w:space="0" w:color="auto"/>
                <w:left w:val="none" w:sz="0" w:space="0" w:color="auto"/>
                <w:bottom w:val="none" w:sz="0" w:space="0" w:color="auto"/>
                <w:right w:val="none" w:sz="0" w:space="0" w:color="auto"/>
              </w:divBdr>
            </w:div>
            <w:div w:id="1174297150">
              <w:marLeft w:val="0"/>
              <w:marRight w:val="0"/>
              <w:marTop w:val="0"/>
              <w:marBottom w:val="0"/>
              <w:divBdr>
                <w:top w:val="none" w:sz="0" w:space="0" w:color="auto"/>
                <w:left w:val="none" w:sz="0" w:space="0" w:color="auto"/>
                <w:bottom w:val="none" w:sz="0" w:space="0" w:color="auto"/>
                <w:right w:val="none" w:sz="0" w:space="0" w:color="auto"/>
              </w:divBdr>
            </w:div>
            <w:div w:id="372392805">
              <w:marLeft w:val="0"/>
              <w:marRight w:val="0"/>
              <w:marTop w:val="0"/>
              <w:marBottom w:val="0"/>
              <w:divBdr>
                <w:top w:val="none" w:sz="0" w:space="0" w:color="auto"/>
                <w:left w:val="none" w:sz="0" w:space="0" w:color="auto"/>
                <w:bottom w:val="none" w:sz="0" w:space="0" w:color="auto"/>
                <w:right w:val="none" w:sz="0" w:space="0" w:color="auto"/>
              </w:divBdr>
            </w:div>
            <w:div w:id="284655143">
              <w:marLeft w:val="0"/>
              <w:marRight w:val="0"/>
              <w:marTop w:val="0"/>
              <w:marBottom w:val="0"/>
              <w:divBdr>
                <w:top w:val="none" w:sz="0" w:space="0" w:color="auto"/>
                <w:left w:val="none" w:sz="0" w:space="0" w:color="auto"/>
                <w:bottom w:val="none" w:sz="0" w:space="0" w:color="auto"/>
                <w:right w:val="none" w:sz="0" w:space="0" w:color="auto"/>
              </w:divBdr>
            </w:div>
            <w:div w:id="1416049613">
              <w:marLeft w:val="0"/>
              <w:marRight w:val="0"/>
              <w:marTop w:val="0"/>
              <w:marBottom w:val="0"/>
              <w:divBdr>
                <w:top w:val="none" w:sz="0" w:space="0" w:color="auto"/>
                <w:left w:val="none" w:sz="0" w:space="0" w:color="auto"/>
                <w:bottom w:val="none" w:sz="0" w:space="0" w:color="auto"/>
                <w:right w:val="none" w:sz="0" w:space="0" w:color="auto"/>
              </w:divBdr>
            </w:div>
            <w:div w:id="1668090168">
              <w:marLeft w:val="0"/>
              <w:marRight w:val="0"/>
              <w:marTop w:val="0"/>
              <w:marBottom w:val="0"/>
              <w:divBdr>
                <w:top w:val="none" w:sz="0" w:space="0" w:color="auto"/>
                <w:left w:val="none" w:sz="0" w:space="0" w:color="auto"/>
                <w:bottom w:val="none" w:sz="0" w:space="0" w:color="auto"/>
                <w:right w:val="none" w:sz="0" w:space="0" w:color="auto"/>
              </w:divBdr>
            </w:div>
            <w:div w:id="622462783">
              <w:marLeft w:val="0"/>
              <w:marRight w:val="0"/>
              <w:marTop w:val="0"/>
              <w:marBottom w:val="0"/>
              <w:divBdr>
                <w:top w:val="none" w:sz="0" w:space="0" w:color="auto"/>
                <w:left w:val="none" w:sz="0" w:space="0" w:color="auto"/>
                <w:bottom w:val="none" w:sz="0" w:space="0" w:color="auto"/>
                <w:right w:val="none" w:sz="0" w:space="0" w:color="auto"/>
              </w:divBdr>
            </w:div>
            <w:div w:id="357662680">
              <w:marLeft w:val="0"/>
              <w:marRight w:val="0"/>
              <w:marTop w:val="0"/>
              <w:marBottom w:val="0"/>
              <w:divBdr>
                <w:top w:val="none" w:sz="0" w:space="0" w:color="auto"/>
                <w:left w:val="none" w:sz="0" w:space="0" w:color="auto"/>
                <w:bottom w:val="none" w:sz="0" w:space="0" w:color="auto"/>
                <w:right w:val="none" w:sz="0" w:space="0" w:color="auto"/>
              </w:divBdr>
            </w:div>
            <w:div w:id="845024359">
              <w:marLeft w:val="0"/>
              <w:marRight w:val="0"/>
              <w:marTop w:val="0"/>
              <w:marBottom w:val="0"/>
              <w:divBdr>
                <w:top w:val="none" w:sz="0" w:space="0" w:color="auto"/>
                <w:left w:val="none" w:sz="0" w:space="0" w:color="auto"/>
                <w:bottom w:val="none" w:sz="0" w:space="0" w:color="auto"/>
                <w:right w:val="none" w:sz="0" w:space="0" w:color="auto"/>
              </w:divBdr>
            </w:div>
            <w:div w:id="1579054027">
              <w:marLeft w:val="0"/>
              <w:marRight w:val="0"/>
              <w:marTop w:val="0"/>
              <w:marBottom w:val="0"/>
              <w:divBdr>
                <w:top w:val="none" w:sz="0" w:space="0" w:color="auto"/>
                <w:left w:val="none" w:sz="0" w:space="0" w:color="auto"/>
                <w:bottom w:val="none" w:sz="0" w:space="0" w:color="auto"/>
                <w:right w:val="none" w:sz="0" w:space="0" w:color="auto"/>
              </w:divBdr>
            </w:div>
            <w:div w:id="1358846558">
              <w:marLeft w:val="0"/>
              <w:marRight w:val="0"/>
              <w:marTop w:val="0"/>
              <w:marBottom w:val="0"/>
              <w:divBdr>
                <w:top w:val="none" w:sz="0" w:space="0" w:color="auto"/>
                <w:left w:val="none" w:sz="0" w:space="0" w:color="auto"/>
                <w:bottom w:val="none" w:sz="0" w:space="0" w:color="auto"/>
                <w:right w:val="none" w:sz="0" w:space="0" w:color="auto"/>
              </w:divBdr>
            </w:div>
            <w:div w:id="1488592074">
              <w:marLeft w:val="0"/>
              <w:marRight w:val="0"/>
              <w:marTop w:val="0"/>
              <w:marBottom w:val="0"/>
              <w:divBdr>
                <w:top w:val="none" w:sz="0" w:space="0" w:color="auto"/>
                <w:left w:val="none" w:sz="0" w:space="0" w:color="auto"/>
                <w:bottom w:val="none" w:sz="0" w:space="0" w:color="auto"/>
                <w:right w:val="none" w:sz="0" w:space="0" w:color="auto"/>
              </w:divBdr>
            </w:div>
            <w:div w:id="1863200767">
              <w:marLeft w:val="0"/>
              <w:marRight w:val="0"/>
              <w:marTop w:val="0"/>
              <w:marBottom w:val="0"/>
              <w:divBdr>
                <w:top w:val="none" w:sz="0" w:space="0" w:color="auto"/>
                <w:left w:val="none" w:sz="0" w:space="0" w:color="auto"/>
                <w:bottom w:val="none" w:sz="0" w:space="0" w:color="auto"/>
                <w:right w:val="none" w:sz="0" w:space="0" w:color="auto"/>
              </w:divBdr>
            </w:div>
            <w:div w:id="1599363263">
              <w:marLeft w:val="0"/>
              <w:marRight w:val="0"/>
              <w:marTop w:val="0"/>
              <w:marBottom w:val="0"/>
              <w:divBdr>
                <w:top w:val="none" w:sz="0" w:space="0" w:color="auto"/>
                <w:left w:val="none" w:sz="0" w:space="0" w:color="auto"/>
                <w:bottom w:val="none" w:sz="0" w:space="0" w:color="auto"/>
                <w:right w:val="none" w:sz="0" w:space="0" w:color="auto"/>
              </w:divBdr>
            </w:div>
            <w:div w:id="1200581566">
              <w:marLeft w:val="0"/>
              <w:marRight w:val="0"/>
              <w:marTop w:val="0"/>
              <w:marBottom w:val="0"/>
              <w:divBdr>
                <w:top w:val="none" w:sz="0" w:space="0" w:color="auto"/>
                <w:left w:val="none" w:sz="0" w:space="0" w:color="auto"/>
                <w:bottom w:val="none" w:sz="0" w:space="0" w:color="auto"/>
                <w:right w:val="none" w:sz="0" w:space="0" w:color="auto"/>
              </w:divBdr>
            </w:div>
            <w:div w:id="665187">
              <w:marLeft w:val="0"/>
              <w:marRight w:val="0"/>
              <w:marTop w:val="0"/>
              <w:marBottom w:val="0"/>
              <w:divBdr>
                <w:top w:val="none" w:sz="0" w:space="0" w:color="auto"/>
                <w:left w:val="none" w:sz="0" w:space="0" w:color="auto"/>
                <w:bottom w:val="none" w:sz="0" w:space="0" w:color="auto"/>
                <w:right w:val="none" w:sz="0" w:space="0" w:color="auto"/>
              </w:divBdr>
            </w:div>
            <w:div w:id="740715161">
              <w:marLeft w:val="0"/>
              <w:marRight w:val="0"/>
              <w:marTop w:val="0"/>
              <w:marBottom w:val="0"/>
              <w:divBdr>
                <w:top w:val="none" w:sz="0" w:space="0" w:color="auto"/>
                <w:left w:val="none" w:sz="0" w:space="0" w:color="auto"/>
                <w:bottom w:val="none" w:sz="0" w:space="0" w:color="auto"/>
                <w:right w:val="none" w:sz="0" w:space="0" w:color="auto"/>
              </w:divBdr>
            </w:div>
            <w:div w:id="712771205">
              <w:marLeft w:val="0"/>
              <w:marRight w:val="0"/>
              <w:marTop w:val="0"/>
              <w:marBottom w:val="0"/>
              <w:divBdr>
                <w:top w:val="none" w:sz="0" w:space="0" w:color="auto"/>
                <w:left w:val="none" w:sz="0" w:space="0" w:color="auto"/>
                <w:bottom w:val="none" w:sz="0" w:space="0" w:color="auto"/>
                <w:right w:val="none" w:sz="0" w:space="0" w:color="auto"/>
              </w:divBdr>
            </w:div>
            <w:div w:id="319625952">
              <w:marLeft w:val="0"/>
              <w:marRight w:val="0"/>
              <w:marTop w:val="0"/>
              <w:marBottom w:val="0"/>
              <w:divBdr>
                <w:top w:val="none" w:sz="0" w:space="0" w:color="auto"/>
                <w:left w:val="none" w:sz="0" w:space="0" w:color="auto"/>
                <w:bottom w:val="none" w:sz="0" w:space="0" w:color="auto"/>
                <w:right w:val="none" w:sz="0" w:space="0" w:color="auto"/>
              </w:divBdr>
            </w:div>
            <w:div w:id="93520320">
              <w:marLeft w:val="0"/>
              <w:marRight w:val="0"/>
              <w:marTop w:val="0"/>
              <w:marBottom w:val="0"/>
              <w:divBdr>
                <w:top w:val="none" w:sz="0" w:space="0" w:color="auto"/>
                <w:left w:val="none" w:sz="0" w:space="0" w:color="auto"/>
                <w:bottom w:val="none" w:sz="0" w:space="0" w:color="auto"/>
                <w:right w:val="none" w:sz="0" w:space="0" w:color="auto"/>
              </w:divBdr>
            </w:div>
            <w:div w:id="635768560">
              <w:marLeft w:val="0"/>
              <w:marRight w:val="0"/>
              <w:marTop w:val="0"/>
              <w:marBottom w:val="0"/>
              <w:divBdr>
                <w:top w:val="none" w:sz="0" w:space="0" w:color="auto"/>
                <w:left w:val="none" w:sz="0" w:space="0" w:color="auto"/>
                <w:bottom w:val="none" w:sz="0" w:space="0" w:color="auto"/>
                <w:right w:val="none" w:sz="0" w:space="0" w:color="auto"/>
              </w:divBdr>
            </w:div>
            <w:div w:id="574315089">
              <w:marLeft w:val="0"/>
              <w:marRight w:val="0"/>
              <w:marTop w:val="0"/>
              <w:marBottom w:val="0"/>
              <w:divBdr>
                <w:top w:val="none" w:sz="0" w:space="0" w:color="auto"/>
                <w:left w:val="none" w:sz="0" w:space="0" w:color="auto"/>
                <w:bottom w:val="none" w:sz="0" w:space="0" w:color="auto"/>
                <w:right w:val="none" w:sz="0" w:space="0" w:color="auto"/>
              </w:divBdr>
            </w:div>
            <w:div w:id="2093775298">
              <w:marLeft w:val="0"/>
              <w:marRight w:val="0"/>
              <w:marTop w:val="0"/>
              <w:marBottom w:val="0"/>
              <w:divBdr>
                <w:top w:val="none" w:sz="0" w:space="0" w:color="auto"/>
                <w:left w:val="none" w:sz="0" w:space="0" w:color="auto"/>
                <w:bottom w:val="none" w:sz="0" w:space="0" w:color="auto"/>
                <w:right w:val="none" w:sz="0" w:space="0" w:color="auto"/>
              </w:divBdr>
            </w:div>
            <w:div w:id="847795657">
              <w:marLeft w:val="0"/>
              <w:marRight w:val="0"/>
              <w:marTop w:val="0"/>
              <w:marBottom w:val="0"/>
              <w:divBdr>
                <w:top w:val="none" w:sz="0" w:space="0" w:color="auto"/>
                <w:left w:val="none" w:sz="0" w:space="0" w:color="auto"/>
                <w:bottom w:val="none" w:sz="0" w:space="0" w:color="auto"/>
                <w:right w:val="none" w:sz="0" w:space="0" w:color="auto"/>
              </w:divBdr>
            </w:div>
            <w:div w:id="506289822">
              <w:marLeft w:val="0"/>
              <w:marRight w:val="0"/>
              <w:marTop w:val="0"/>
              <w:marBottom w:val="0"/>
              <w:divBdr>
                <w:top w:val="none" w:sz="0" w:space="0" w:color="auto"/>
                <w:left w:val="none" w:sz="0" w:space="0" w:color="auto"/>
                <w:bottom w:val="none" w:sz="0" w:space="0" w:color="auto"/>
                <w:right w:val="none" w:sz="0" w:space="0" w:color="auto"/>
              </w:divBdr>
            </w:div>
            <w:div w:id="1960452281">
              <w:marLeft w:val="0"/>
              <w:marRight w:val="0"/>
              <w:marTop w:val="0"/>
              <w:marBottom w:val="0"/>
              <w:divBdr>
                <w:top w:val="none" w:sz="0" w:space="0" w:color="auto"/>
                <w:left w:val="none" w:sz="0" w:space="0" w:color="auto"/>
                <w:bottom w:val="none" w:sz="0" w:space="0" w:color="auto"/>
                <w:right w:val="none" w:sz="0" w:space="0" w:color="auto"/>
              </w:divBdr>
            </w:div>
            <w:div w:id="2034457078">
              <w:marLeft w:val="0"/>
              <w:marRight w:val="0"/>
              <w:marTop w:val="0"/>
              <w:marBottom w:val="0"/>
              <w:divBdr>
                <w:top w:val="none" w:sz="0" w:space="0" w:color="auto"/>
                <w:left w:val="none" w:sz="0" w:space="0" w:color="auto"/>
                <w:bottom w:val="none" w:sz="0" w:space="0" w:color="auto"/>
                <w:right w:val="none" w:sz="0" w:space="0" w:color="auto"/>
              </w:divBdr>
            </w:div>
            <w:div w:id="1461460997">
              <w:marLeft w:val="0"/>
              <w:marRight w:val="0"/>
              <w:marTop w:val="0"/>
              <w:marBottom w:val="0"/>
              <w:divBdr>
                <w:top w:val="none" w:sz="0" w:space="0" w:color="auto"/>
                <w:left w:val="none" w:sz="0" w:space="0" w:color="auto"/>
                <w:bottom w:val="none" w:sz="0" w:space="0" w:color="auto"/>
                <w:right w:val="none" w:sz="0" w:space="0" w:color="auto"/>
              </w:divBdr>
            </w:div>
            <w:div w:id="2002194620">
              <w:marLeft w:val="0"/>
              <w:marRight w:val="0"/>
              <w:marTop w:val="0"/>
              <w:marBottom w:val="0"/>
              <w:divBdr>
                <w:top w:val="none" w:sz="0" w:space="0" w:color="auto"/>
                <w:left w:val="none" w:sz="0" w:space="0" w:color="auto"/>
                <w:bottom w:val="none" w:sz="0" w:space="0" w:color="auto"/>
                <w:right w:val="none" w:sz="0" w:space="0" w:color="auto"/>
              </w:divBdr>
            </w:div>
            <w:div w:id="217018418">
              <w:marLeft w:val="0"/>
              <w:marRight w:val="0"/>
              <w:marTop w:val="0"/>
              <w:marBottom w:val="0"/>
              <w:divBdr>
                <w:top w:val="none" w:sz="0" w:space="0" w:color="auto"/>
                <w:left w:val="none" w:sz="0" w:space="0" w:color="auto"/>
                <w:bottom w:val="none" w:sz="0" w:space="0" w:color="auto"/>
                <w:right w:val="none" w:sz="0" w:space="0" w:color="auto"/>
              </w:divBdr>
            </w:div>
            <w:div w:id="1744570398">
              <w:marLeft w:val="0"/>
              <w:marRight w:val="0"/>
              <w:marTop w:val="0"/>
              <w:marBottom w:val="0"/>
              <w:divBdr>
                <w:top w:val="none" w:sz="0" w:space="0" w:color="auto"/>
                <w:left w:val="none" w:sz="0" w:space="0" w:color="auto"/>
                <w:bottom w:val="none" w:sz="0" w:space="0" w:color="auto"/>
                <w:right w:val="none" w:sz="0" w:space="0" w:color="auto"/>
              </w:divBdr>
            </w:div>
            <w:div w:id="1784566918">
              <w:marLeft w:val="0"/>
              <w:marRight w:val="0"/>
              <w:marTop w:val="0"/>
              <w:marBottom w:val="0"/>
              <w:divBdr>
                <w:top w:val="none" w:sz="0" w:space="0" w:color="auto"/>
                <w:left w:val="none" w:sz="0" w:space="0" w:color="auto"/>
                <w:bottom w:val="none" w:sz="0" w:space="0" w:color="auto"/>
                <w:right w:val="none" w:sz="0" w:space="0" w:color="auto"/>
              </w:divBdr>
            </w:div>
            <w:div w:id="1075279678">
              <w:marLeft w:val="0"/>
              <w:marRight w:val="0"/>
              <w:marTop w:val="0"/>
              <w:marBottom w:val="0"/>
              <w:divBdr>
                <w:top w:val="none" w:sz="0" w:space="0" w:color="auto"/>
                <w:left w:val="none" w:sz="0" w:space="0" w:color="auto"/>
                <w:bottom w:val="none" w:sz="0" w:space="0" w:color="auto"/>
                <w:right w:val="none" w:sz="0" w:space="0" w:color="auto"/>
              </w:divBdr>
            </w:div>
            <w:div w:id="1065450401">
              <w:marLeft w:val="0"/>
              <w:marRight w:val="0"/>
              <w:marTop w:val="0"/>
              <w:marBottom w:val="0"/>
              <w:divBdr>
                <w:top w:val="none" w:sz="0" w:space="0" w:color="auto"/>
                <w:left w:val="none" w:sz="0" w:space="0" w:color="auto"/>
                <w:bottom w:val="none" w:sz="0" w:space="0" w:color="auto"/>
                <w:right w:val="none" w:sz="0" w:space="0" w:color="auto"/>
              </w:divBdr>
            </w:div>
            <w:div w:id="1932273438">
              <w:marLeft w:val="0"/>
              <w:marRight w:val="0"/>
              <w:marTop w:val="0"/>
              <w:marBottom w:val="0"/>
              <w:divBdr>
                <w:top w:val="none" w:sz="0" w:space="0" w:color="auto"/>
                <w:left w:val="none" w:sz="0" w:space="0" w:color="auto"/>
                <w:bottom w:val="none" w:sz="0" w:space="0" w:color="auto"/>
                <w:right w:val="none" w:sz="0" w:space="0" w:color="auto"/>
              </w:divBdr>
            </w:div>
            <w:div w:id="1002660386">
              <w:marLeft w:val="0"/>
              <w:marRight w:val="0"/>
              <w:marTop w:val="0"/>
              <w:marBottom w:val="0"/>
              <w:divBdr>
                <w:top w:val="none" w:sz="0" w:space="0" w:color="auto"/>
                <w:left w:val="none" w:sz="0" w:space="0" w:color="auto"/>
                <w:bottom w:val="none" w:sz="0" w:space="0" w:color="auto"/>
                <w:right w:val="none" w:sz="0" w:space="0" w:color="auto"/>
              </w:divBdr>
            </w:div>
            <w:div w:id="1780028218">
              <w:marLeft w:val="0"/>
              <w:marRight w:val="0"/>
              <w:marTop w:val="0"/>
              <w:marBottom w:val="0"/>
              <w:divBdr>
                <w:top w:val="none" w:sz="0" w:space="0" w:color="auto"/>
                <w:left w:val="none" w:sz="0" w:space="0" w:color="auto"/>
                <w:bottom w:val="none" w:sz="0" w:space="0" w:color="auto"/>
                <w:right w:val="none" w:sz="0" w:space="0" w:color="auto"/>
              </w:divBdr>
            </w:div>
            <w:div w:id="679088854">
              <w:marLeft w:val="0"/>
              <w:marRight w:val="0"/>
              <w:marTop w:val="0"/>
              <w:marBottom w:val="0"/>
              <w:divBdr>
                <w:top w:val="none" w:sz="0" w:space="0" w:color="auto"/>
                <w:left w:val="none" w:sz="0" w:space="0" w:color="auto"/>
                <w:bottom w:val="none" w:sz="0" w:space="0" w:color="auto"/>
                <w:right w:val="none" w:sz="0" w:space="0" w:color="auto"/>
              </w:divBdr>
            </w:div>
            <w:div w:id="709839250">
              <w:marLeft w:val="0"/>
              <w:marRight w:val="0"/>
              <w:marTop w:val="0"/>
              <w:marBottom w:val="0"/>
              <w:divBdr>
                <w:top w:val="none" w:sz="0" w:space="0" w:color="auto"/>
                <w:left w:val="none" w:sz="0" w:space="0" w:color="auto"/>
                <w:bottom w:val="none" w:sz="0" w:space="0" w:color="auto"/>
                <w:right w:val="none" w:sz="0" w:space="0" w:color="auto"/>
              </w:divBdr>
            </w:div>
            <w:div w:id="122624863">
              <w:marLeft w:val="0"/>
              <w:marRight w:val="0"/>
              <w:marTop w:val="0"/>
              <w:marBottom w:val="0"/>
              <w:divBdr>
                <w:top w:val="none" w:sz="0" w:space="0" w:color="auto"/>
                <w:left w:val="none" w:sz="0" w:space="0" w:color="auto"/>
                <w:bottom w:val="none" w:sz="0" w:space="0" w:color="auto"/>
                <w:right w:val="none" w:sz="0" w:space="0" w:color="auto"/>
              </w:divBdr>
            </w:div>
            <w:div w:id="293416445">
              <w:marLeft w:val="0"/>
              <w:marRight w:val="0"/>
              <w:marTop w:val="0"/>
              <w:marBottom w:val="0"/>
              <w:divBdr>
                <w:top w:val="none" w:sz="0" w:space="0" w:color="auto"/>
                <w:left w:val="none" w:sz="0" w:space="0" w:color="auto"/>
                <w:bottom w:val="none" w:sz="0" w:space="0" w:color="auto"/>
                <w:right w:val="none" w:sz="0" w:space="0" w:color="auto"/>
              </w:divBdr>
            </w:div>
            <w:div w:id="1701323942">
              <w:marLeft w:val="0"/>
              <w:marRight w:val="0"/>
              <w:marTop w:val="0"/>
              <w:marBottom w:val="0"/>
              <w:divBdr>
                <w:top w:val="none" w:sz="0" w:space="0" w:color="auto"/>
                <w:left w:val="none" w:sz="0" w:space="0" w:color="auto"/>
                <w:bottom w:val="none" w:sz="0" w:space="0" w:color="auto"/>
                <w:right w:val="none" w:sz="0" w:space="0" w:color="auto"/>
              </w:divBdr>
            </w:div>
            <w:div w:id="1992982369">
              <w:marLeft w:val="0"/>
              <w:marRight w:val="0"/>
              <w:marTop w:val="0"/>
              <w:marBottom w:val="0"/>
              <w:divBdr>
                <w:top w:val="none" w:sz="0" w:space="0" w:color="auto"/>
                <w:left w:val="none" w:sz="0" w:space="0" w:color="auto"/>
                <w:bottom w:val="none" w:sz="0" w:space="0" w:color="auto"/>
                <w:right w:val="none" w:sz="0" w:space="0" w:color="auto"/>
              </w:divBdr>
            </w:div>
            <w:div w:id="1662847674">
              <w:marLeft w:val="0"/>
              <w:marRight w:val="0"/>
              <w:marTop w:val="0"/>
              <w:marBottom w:val="0"/>
              <w:divBdr>
                <w:top w:val="none" w:sz="0" w:space="0" w:color="auto"/>
                <w:left w:val="none" w:sz="0" w:space="0" w:color="auto"/>
                <w:bottom w:val="none" w:sz="0" w:space="0" w:color="auto"/>
                <w:right w:val="none" w:sz="0" w:space="0" w:color="auto"/>
              </w:divBdr>
            </w:div>
            <w:div w:id="417409321">
              <w:marLeft w:val="0"/>
              <w:marRight w:val="0"/>
              <w:marTop w:val="0"/>
              <w:marBottom w:val="0"/>
              <w:divBdr>
                <w:top w:val="none" w:sz="0" w:space="0" w:color="auto"/>
                <w:left w:val="none" w:sz="0" w:space="0" w:color="auto"/>
                <w:bottom w:val="none" w:sz="0" w:space="0" w:color="auto"/>
                <w:right w:val="none" w:sz="0" w:space="0" w:color="auto"/>
              </w:divBdr>
            </w:div>
            <w:div w:id="539393714">
              <w:marLeft w:val="0"/>
              <w:marRight w:val="0"/>
              <w:marTop w:val="0"/>
              <w:marBottom w:val="0"/>
              <w:divBdr>
                <w:top w:val="none" w:sz="0" w:space="0" w:color="auto"/>
                <w:left w:val="none" w:sz="0" w:space="0" w:color="auto"/>
                <w:bottom w:val="none" w:sz="0" w:space="0" w:color="auto"/>
                <w:right w:val="none" w:sz="0" w:space="0" w:color="auto"/>
              </w:divBdr>
            </w:div>
            <w:div w:id="363600606">
              <w:marLeft w:val="0"/>
              <w:marRight w:val="0"/>
              <w:marTop w:val="0"/>
              <w:marBottom w:val="0"/>
              <w:divBdr>
                <w:top w:val="none" w:sz="0" w:space="0" w:color="auto"/>
                <w:left w:val="none" w:sz="0" w:space="0" w:color="auto"/>
                <w:bottom w:val="none" w:sz="0" w:space="0" w:color="auto"/>
                <w:right w:val="none" w:sz="0" w:space="0" w:color="auto"/>
              </w:divBdr>
            </w:div>
            <w:div w:id="914556228">
              <w:marLeft w:val="0"/>
              <w:marRight w:val="0"/>
              <w:marTop w:val="0"/>
              <w:marBottom w:val="0"/>
              <w:divBdr>
                <w:top w:val="none" w:sz="0" w:space="0" w:color="auto"/>
                <w:left w:val="none" w:sz="0" w:space="0" w:color="auto"/>
                <w:bottom w:val="none" w:sz="0" w:space="0" w:color="auto"/>
                <w:right w:val="none" w:sz="0" w:space="0" w:color="auto"/>
              </w:divBdr>
            </w:div>
            <w:div w:id="319962549">
              <w:marLeft w:val="0"/>
              <w:marRight w:val="0"/>
              <w:marTop w:val="0"/>
              <w:marBottom w:val="0"/>
              <w:divBdr>
                <w:top w:val="none" w:sz="0" w:space="0" w:color="auto"/>
                <w:left w:val="none" w:sz="0" w:space="0" w:color="auto"/>
                <w:bottom w:val="none" w:sz="0" w:space="0" w:color="auto"/>
                <w:right w:val="none" w:sz="0" w:space="0" w:color="auto"/>
              </w:divBdr>
            </w:div>
            <w:div w:id="1558591038">
              <w:marLeft w:val="0"/>
              <w:marRight w:val="0"/>
              <w:marTop w:val="0"/>
              <w:marBottom w:val="0"/>
              <w:divBdr>
                <w:top w:val="none" w:sz="0" w:space="0" w:color="auto"/>
                <w:left w:val="none" w:sz="0" w:space="0" w:color="auto"/>
                <w:bottom w:val="none" w:sz="0" w:space="0" w:color="auto"/>
                <w:right w:val="none" w:sz="0" w:space="0" w:color="auto"/>
              </w:divBdr>
            </w:div>
            <w:div w:id="249432324">
              <w:marLeft w:val="0"/>
              <w:marRight w:val="0"/>
              <w:marTop w:val="0"/>
              <w:marBottom w:val="0"/>
              <w:divBdr>
                <w:top w:val="none" w:sz="0" w:space="0" w:color="auto"/>
                <w:left w:val="none" w:sz="0" w:space="0" w:color="auto"/>
                <w:bottom w:val="none" w:sz="0" w:space="0" w:color="auto"/>
                <w:right w:val="none" w:sz="0" w:space="0" w:color="auto"/>
              </w:divBdr>
            </w:div>
            <w:div w:id="1566335123">
              <w:marLeft w:val="0"/>
              <w:marRight w:val="0"/>
              <w:marTop w:val="0"/>
              <w:marBottom w:val="0"/>
              <w:divBdr>
                <w:top w:val="none" w:sz="0" w:space="0" w:color="auto"/>
                <w:left w:val="none" w:sz="0" w:space="0" w:color="auto"/>
                <w:bottom w:val="none" w:sz="0" w:space="0" w:color="auto"/>
                <w:right w:val="none" w:sz="0" w:space="0" w:color="auto"/>
              </w:divBdr>
            </w:div>
            <w:div w:id="192353569">
              <w:marLeft w:val="0"/>
              <w:marRight w:val="0"/>
              <w:marTop w:val="0"/>
              <w:marBottom w:val="0"/>
              <w:divBdr>
                <w:top w:val="none" w:sz="0" w:space="0" w:color="auto"/>
                <w:left w:val="none" w:sz="0" w:space="0" w:color="auto"/>
                <w:bottom w:val="none" w:sz="0" w:space="0" w:color="auto"/>
                <w:right w:val="none" w:sz="0" w:space="0" w:color="auto"/>
              </w:divBdr>
            </w:div>
            <w:div w:id="716972056">
              <w:marLeft w:val="0"/>
              <w:marRight w:val="0"/>
              <w:marTop w:val="0"/>
              <w:marBottom w:val="0"/>
              <w:divBdr>
                <w:top w:val="none" w:sz="0" w:space="0" w:color="auto"/>
                <w:left w:val="none" w:sz="0" w:space="0" w:color="auto"/>
                <w:bottom w:val="none" w:sz="0" w:space="0" w:color="auto"/>
                <w:right w:val="none" w:sz="0" w:space="0" w:color="auto"/>
              </w:divBdr>
            </w:div>
            <w:div w:id="1023479185">
              <w:marLeft w:val="0"/>
              <w:marRight w:val="0"/>
              <w:marTop w:val="0"/>
              <w:marBottom w:val="0"/>
              <w:divBdr>
                <w:top w:val="none" w:sz="0" w:space="0" w:color="auto"/>
                <w:left w:val="none" w:sz="0" w:space="0" w:color="auto"/>
                <w:bottom w:val="none" w:sz="0" w:space="0" w:color="auto"/>
                <w:right w:val="none" w:sz="0" w:space="0" w:color="auto"/>
              </w:divBdr>
            </w:div>
            <w:div w:id="2077243404">
              <w:marLeft w:val="0"/>
              <w:marRight w:val="0"/>
              <w:marTop w:val="0"/>
              <w:marBottom w:val="0"/>
              <w:divBdr>
                <w:top w:val="none" w:sz="0" w:space="0" w:color="auto"/>
                <w:left w:val="none" w:sz="0" w:space="0" w:color="auto"/>
                <w:bottom w:val="none" w:sz="0" w:space="0" w:color="auto"/>
                <w:right w:val="none" w:sz="0" w:space="0" w:color="auto"/>
              </w:divBdr>
            </w:div>
            <w:div w:id="1075588361">
              <w:marLeft w:val="0"/>
              <w:marRight w:val="0"/>
              <w:marTop w:val="0"/>
              <w:marBottom w:val="0"/>
              <w:divBdr>
                <w:top w:val="none" w:sz="0" w:space="0" w:color="auto"/>
                <w:left w:val="none" w:sz="0" w:space="0" w:color="auto"/>
                <w:bottom w:val="none" w:sz="0" w:space="0" w:color="auto"/>
                <w:right w:val="none" w:sz="0" w:space="0" w:color="auto"/>
              </w:divBdr>
            </w:div>
            <w:div w:id="1283271870">
              <w:marLeft w:val="0"/>
              <w:marRight w:val="0"/>
              <w:marTop w:val="0"/>
              <w:marBottom w:val="0"/>
              <w:divBdr>
                <w:top w:val="none" w:sz="0" w:space="0" w:color="auto"/>
                <w:left w:val="none" w:sz="0" w:space="0" w:color="auto"/>
                <w:bottom w:val="none" w:sz="0" w:space="0" w:color="auto"/>
                <w:right w:val="none" w:sz="0" w:space="0" w:color="auto"/>
              </w:divBdr>
            </w:div>
            <w:div w:id="351881499">
              <w:marLeft w:val="0"/>
              <w:marRight w:val="0"/>
              <w:marTop w:val="0"/>
              <w:marBottom w:val="0"/>
              <w:divBdr>
                <w:top w:val="none" w:sz="0" w:space="0" w:color="auto"/>
                <w:left w:val="none" w:sz="0" w:space="0" w:color="auto"/>
                <w:bottom w:val="none" w:sz="0" w:space="0" w:color="auto"/>
                <w:right w:val="none" w:sz="0" w:space="0" w:color="auto"/>
              </w:divBdr>
            </w:div>
            <w:div w:id="937324004">
              <w:marLeft w:val="0"/>
              <w:marRight w:val="0"/>
              <w:marTop w:val="0"/>
              <w:marBottom w:val="0"/>
              <w:divBdr>
                <w:top w:val="none" w:sz="0" w:space="0" w:color="auto"/>
                <w:left w:val="none" w:sz="0" w:space="0" w:color="auto"/>
                <w:bottom w:val="none" w:sz="0" w:space="0" w:color="auto"/>
                <w:right w:val="none" w:sz="0" w:space="0" w:color="auto"/>
              </w:divBdr>
            </w:div>
            <w:div w:id="1617370731">
              <w:marLeft w:val="0"/>
              <w:marRight w:val="0"/>
              <w:marTop w:val="0"/>
              <w:marBottom w:val="0"/>
              <w:divBdr>
                <w:top w:val="none" w:sz="0" w:space="0" w:color="auto"/>
                <w:left w:val="none" w:sz="0" w:space="0" w:color="auto"/>
                <w:bottom w:val="none" w:sz="0" w:space="0" w:color="auto"/>
                <w:right w:val="none" w:sz="0" w:space="0" w:color="auto"/>
              </w:divBdr>
            </w:div>
            <w:div w:id="94247724">
              <w:marLeft w:val="0"/>
              <w:marRight w:val="0"/>
              <w:marTop w:val="0"/>
              <w:marBottom w:val="0"/>
              <w:divBdr>
                <w:top w:val="none" w:sz="0" w:space="0" w:color="auto"/>
                <w:left w:val="none" w:sz="0" w:space="0" w:color="auto"/>
                <w:bottom w:val="none" w:sz="0" w:space="0" w:color="auto"/>
                <w:right w:val="none" w:sz="0" w:space="0" w:color="auto"/>
              </w:divBdr>
            </w:div>
            <w:div w:id="1832255700">
              <w:marLeft w:val="0"/>
              <w:marRight w:val="0"/>
              <w:marTop w:val="0"/>
              <w:marBottom w:val="0"/>
              <w:divBdr>
                <w:top w:val="none" w:sz="0" w:space="0" w:color="auto"/>
                <w:left w:val="none" w:sz="0" w:space="0" w:color="auto"/>
                <w:bottom w:val="none" w:sz="0" w:space="0" w:color="auto"/>
                <w:right w:val="none" w:sz="0" w:space="0" w:color="auto"/>
              </w:divBdr>
            </w:div>
            <w:div w:id="1050032691">
              <w:marLeft w:val="0"/>
              <w:marRight w:val="0"/>
              <w:marTop w:val="0"/>
              <w:marBottom w:val="0"/>
              <w:divBdr>
                <w:top w:val="none" w:sz="0" w:space="0" w:color="auto"/>
                <w:left w:val="none" w:sz="0" w:space="0" w:color="auto"/>
                <w:bottom w:val="none" w:sz="0" w:space="0" w:color="auto"/>
                <w:right w:val="none" w:sz="0" w:space="0" w:color="auto"/>
              </w:divBdr>
            </w:div>
            <w:div w:id="1361855508">
              <w:marLeft w:val="0"/>
              <w:marRight w:val="0"/>
              <w:marTop w:val="0"/>
              <w:marBottom w:val="0"/>
              <w:divBdr>
                <w:top w:val="none" w:sz="0" w:space="0" w:color="auto"/>
                <w:left w:val="none" w:sz="0" w:space="0" w:color="auto"/>
                <w:bottom w:val="none" w:sz="0" w:space="0" w:color="auto"/>
                <w:right w:val="none" w:sz="0" w:space="0" w:color="auto"/>
              </w:divBdr>
            </w:div>
            <w:div w:id="1551842774">
              <w:marLeft w:val="0"/>
              <w:marRight w:val="0"/>
              <w:marTop w:val="0"/>
              <w:marBottom w:val="0"/>
              <w:divBdr>
                <w:top w:val="none" w:sz="0" w:space="0" w:color="auto"/>
                <w:left w:val="none" w:sz="0" w:space="0" w:color="auto"/>
                <w:bottom w:val="none" w:sz="0" w:space="0" w:color="auto"/>
                <w:right w:val="none" w:sz="0" w:space="0" w:color="auto"/>
              </w:divBdr>
            </w:div>
            <w:div w:id="1295254009">
              <w:marLeft w:val="0"/>
              <w:marRight w:val="0"/>
              <w:marTop w:val="0"/>
              <w:marBottom w:val="0"/>
              <w:divBdr>
                <w:top w:val="none" w:sz="0" w:space="0" w:color="auto"/>
                <w:left w:val="none" w:sz="0" w:space="0" w:color="auto"/>
                <w:bottom w:val="none" w:sz="0" w:space="0" w:color="auto"/>
                <w:right w:val="none" w:sz="0" w:space="0" w:color="auto"/>
              </w:divBdr>
            </w:div>
            <w:div w:id="1136332562">
              <w:marLeft w:val="0"/>
              <w:marRight w:val="0"/>
              <w:marTop w:val="0"/>
              <w:marBottom w:val="0"/>
              <w:divBdr>
                <w:top w:val="none" w:sz="0" w:space="0" w:color="auto"/>
                <w:left w:val="none" w:sz="0" w:space="0" w:color="auto"/>
                <w:bottom w:val="none" w:sz="0" w:space="0" w:color="auto"/>
                <w:right w:val="none" w:sz="0" w:space="0" w:color="auto"/>
              </w:divBdr>
            </w:div>
            <w:div w:id="820734402">
              <w:marLeft w:val="0"/>
              <w:marRight w:val="0"/>
              <w:marTop w:val="0"/>
              <w:marBottom w:val="0"/>
              <w:divBdr>
                <w:top w:val="none" w:sz="0" w:space="0" w:color="auto"/>
                <w:left w:val="none" w:sz="0" w:space="0" w:color="auto"/>
                <w:bottom w:val="none" w:sz="0" w:space="0" w:color="auto"/>
                <w:right w:val="none" w:sz="0" w:space="0" w:color="auto"/>
              </w:divBdr>
            </w:div>
            <w:div w:id="1407917066">
              <w:marLeft w:val="0"/>
              <w:marRight w:val="0"/>
              <w:marTop w:val="0"/>
              <w:marBottom w:val="0"/>
              <w:divBdr>
                <w:top w:val="none" w:sz="0" w:space="0" w:color="auto"/>
                <w:left w:val="none" w:sz="0" w:space="0" w:color="auto"/>
                <w:bottom w:val="none" w:sz="0" w:space="0" w:color="auto"/>
                <w:right w:val="none" w:sz="0" w:space="0" w:color="auto"/>
              </w:divBdr>
            </w:div>
            <w:div w:id="1090005638">
              <w:marLeft w:val="0"/>
              <w:marRight w:val="0"/>
              <w:marTop w:val="0"/>
              <w:marBottom w:val="0"/>
              <w:divBdr>
                <w:top w:val="none" w:sz="0" w:space="0" w:color="auto"/>
                <w:left w:val="none" w:sz="0" w:space="0" w:color="auto"/>
                <w:bottom w:val="none" w:sz="0" w:space="0" w:color="auto"/>
                <w:right w:val="none" w:sz="0" w:space="0" w:color="auto"/>
              </w:divBdr>
            </w:div>
            <w:div w:id="1948149613">
              <w:marLeft w:val="0"/>
              <w:marRight w:val="0"/>
              <w:marTop w:val="0"/>
              <w:marBottom w:val="0"/>
              <w:divBdr>
                <w:top w:val="none" w:sz="0" w:space="0" w:color="auto"/>
                <w:left w:val="none" w:sz="0" w:space="0" w:color="auto"/>
                <w:bottom w:val="none" w:sz="0" w:space="0" w:color="auto"/>
                <w:right w:val="none" w:sz="0" w:space="0" w:color="auto"/>
              </w:divBdr>
            </w:div>
            <w:div w:id="1481968176">
              <w:marLeft w:val="0"/>
              <w:marRight w:val="0"/>
              <w:marTop w:val="0"/>
              <w:marBottom w:val="0"/>
              <w:divBdr>
                <w:top w:val="none" w:sz="0" w:space="0" w:color="auto"/>
                <w:left w:val="none" w:sz="0" w:space="0" w:color="auto"/>
                <w:bottom w:val="none" w:sz="0" w:space="0" w:color="auto"/>
                <w:right w:val="none" w:sz="0" w:space="0" w:color="auto"/>
              </w:divBdr>
            </w:div>
            <w:div w:id="1764688893">
              <w:marLeft w:val="0"/>
              <w:marRight w:val="0"/>
              <w:marTop w:val="0"/>
              <w:marBottom w:val="0"/>
              <w:divBdr>
                <w:top w:val="none" w:sz="0" w:space="0" w:color="auto"/>
                <w:left w:val="none" w:sz="0" w:space="0" w:color="auto"/>
                <w:bottom w:val="none" w:sz="0" w:space="0" w:color="auto"/>
                <w:right w:val="none" w:sz="0" w:space="0" w:color="auto"/>
              </w:divBdr>
            </w:div>
            <w:div w:id="2105686658">
              <w:marLeft w:val="0"/>
              <w:marRight w:val="0"/>
              <w:marTop w:val="0"/>
              <w:marBottom w:val="0"/>
              <w:divBdr>
                <w:top w:val="none" w:sz="0" w:space="0" w:color="auto"/>
                <w:left w:val="none" w:sz="0" w:space="0" w:color="auto"/>
                <w:bottom w:val="none" w:sz="0" w:space="0" w:color="auto"/>
                <w:right w:val="none" w:sz="0" w:space="0" w:color="auto"/>
              </w:divBdr>
            </w:div>
            <w:div w:id="551884772">
              <w:marLeft w:val="0"/>
              <w:marRight w:val="0"/>
              <w:marTop w:val="0"/>
              <w:marBottom w:val="0"/>
              <w:divBdr>
                <w:top w:val="none" w:sz="0" w:space="0" w:color="auto"/>
                <w:left w:val="none" w:sz="0" w:space="0" w:color="auto"/>
                <w:bottom w:val="none" w:sz="0" w:space="0" w:color="auto"/>
                <w:right w:val="none" w:sz="0" w:space="0" w:color="auto"/>
              </w:divBdr>
            </w:div>
            <w:div w:id="371417957">
              <w:marLeft w:val="0"/>
              <w:marRight w:val="0"/>
              <w:marTop w:val="0"/>
              <w:marBottom w:val="0"/>
              <w:divBdr>
                <w:top w:val="none" w:sz="0" w:space="0" w:color="auto"/>
                <w:left w:val="none" w:sz="0" w:space="0" w:color="auto"/>
                <w:bottom w:val="none" w:sz="0" w:space="0" w:color="auto"/>
                <w:right w:val="none" w:sz="0" w:space="0" w:color="auto"/>
              </w:divBdr>
            </w:div>
            <w:div w:id="773399364">
              <w:marLeft w:val="0"/>
              <w:marRight w:val="0"/>
              <w:marTop w:val="0"/>
              <w:marBottom w:val="0"/>
              <w:divBdr>
                <w:top w:val="none" w:sz="0" w:space="0" w:color="auto"/>
                <w:left w:val="none" w:sz="0" w:space="0" w:color="auto"/>
                <w:bottom w:val="none" w:sz="0" w:space="0" w:color="auto"/>
                <w:right w:val="none" w:sz="0" w:space="0" w:color="auto"/>
              </w:divBdr>
            </w:div>
            <w:div w:id="1981307385">
              <w:marLeft w:val="0"/>
              <w:marRight w:val="0"/>
              <w:marTop w:val="0"/>
              <w:marBottom w:val="0"/>
              <w:divBdr>
                <w:top w:val="none" w:sz="0" w:space="0" w:color="auto"/>
                <w:left w:val="none" w:sz="0" w:space="0" w:color="auto"/>
                <w:bottom w:val="none" w:sz="0" w:space="0" w:color="auto"/>
                <w:right w:val="none" w:sz="0" w:space="0" w:color="auto"/>
              </w:divBdr>
            </w:div>
            <w:div w:id="1124226290">
              <w:marLeft w:val="0"/>
              <w:marRight w:val="0"/>
              <w:marTop w:val="0"/>
              <w:marBottom w:val="0"/>
              <w:divBdr>
                <w:top w:val="none" w:sz="0" w:space="0" w:color="auto"/>
                <w:left w:val="none" w:sz="0" w:space="0" w:color="auto"/>
                <w:bottom w:val="none" w:sz="0" w:space="0" w:color="auto"/>
                <w:right w:val="none" w:sz="0" w:space="0" w:color="auto"/>
              </w:divBdr>
            </w:div>
            <w:div w:id="1968202129">
              <w:marLeft w:val="0"/>
              <w:marRight w:val="0"/>
              <w:marTop w:val="0"/>
              <w:marBottom w:val="0"/>
              <w:divBdr>
                <w:top w:val="none" w:sz="0" w:space="0" w:color="auto"/>
                <w:left w:val="none" w:sz="0" w:space="0" w:color="auto"/>
                <w:bottom w:val="none" w:sz="0" w:space="0" w:color="auto"/>
                <w:right w:val="none" w:sz="0" w:space="0" w:color="auto"/>
              </w:divBdr>
            </w:div>
            <w:div w:id="702288457">
              <w:marLeft w:val="0"/>
              <w:marRight w:val="0"/>
              <w:marTop w:val="0"/>
              <w:marBottom w:val="0"/>
              <w:divBdr>
                <w:top w:val="none" w:sz="0" w:space="0" w:color="auto"/>
                <w:left w:val="none" w:sz="0" w:space="0" w:color="auto"/>
                <w:bottom w:val="none" w:sz="0" w:space="0" w:color="auto"/>
                <w:right w:val="none" w:sz="0" w:space="0" w:color="auto"/>
              </w:divBdr>
            </w:div>
            <w:div w:id="416442761">
              <w:marLeft w:val="0"/>
              <w:marRight w:val="0"/>
              <w:marTop w:val="0"/>
              <w:marBottom w:val="0"/>
              <w:divBdr>
                <w:top w:val="none" w:sz="0" w:space="0" w:color="auto"/>
                <w:left w:val="none" w:sz="0" w:space="0" w:color="auto"/>
                <w:bottom w:val="none" w:sz="0" w:space="0" w:color="auto"/>
                <w:right w:val="none" w:sz="0" w:space="0" w:color="auto"/>
              </w:divBdr>
            </w:div>
            <w:div w:id="1189639925">
              <w:marLeft w:val="0"/>
              <w:marRight w:val="0"/>
              <w:marTop w:val="0"/>
              <w:marBottom w:val="0"/>
              <w:divBdr>
                <w:top w:val="none" w:sz="0" w:space="0" w:color="auto"/>
                <w:left w:val="none" w:sz="0" w:space="0" w:color="auto"/>
                <w:bottom w:val="none" w:sz="0" w:space="0" w:color="auto"/>
                <w:right w:val="none" w:sz="0" w:space="0" w:color="auto"/>
              </w:divBdr>
            </w:div>
            <w:div w:id="885339964">
              <w:marLeft w:val="0"/>
              <w:marRight w:val="0"/>
              <w:marTop w:val="0"/>
              <w:marBottom w:val="0"/>
              <w:divBdr>
                <w:top w:val="none" w:sz="0" w:space="0" w:color="auto"/>
                <w:left w:val="none" w:sz="0" w:space="0" w:color="auto"/>
                <w:bottom w:val="none" w:sz="0" w:space="0" w:color="auto"/>
                <w:right w:val="none" w:sz="0" w:space="0" w:color="auto"/>
              </w:divBdr>
            </w:div>
            <w:div w:id="532184967">
              <w:marLeft w:val="0"/>
              <w:marRight w:val="0"/>
              <w:marTop w:val="0"/>
              <w:marBottom w:val="0"/>
              <w:divBdr>
                <w:top w:val="none" w:sz="0" w:space="0" w:color="auto"/>
                <w:left w:val="none" w:sz="0" w:space="0" w:color="auto"/>
                <w:bottom w:val="none" w:sz="0" w:space="0" w:color="auto"/>
                <w:right w:val="none" w:sz="0" w:space="0" w:color="auto"/>
              </w:divBdr>
            </w:div>
            <w:div w:id="2050719072">
              <w:marLeft w:val="0"/>
              <w:marRight w:val="0"/>
              <w:marTop w:val="0"/>
              <w:marBottom w:val="0"/>
              <w:divBdr>
                <w:top w:val="none" w:sz="0" w:space="0" w:color="auto"/>
                <w:left w:val="none" w:sz="0" w:space="0" w:color="auto"/>
                <w:bottom w:val="none" w:sz="0" w:space="0" w:color="auto"/>
                <w:right w:val="none" w:sz="0" w:space="0" w:color="auto"/>
              </w:divBdr>
            </w:div>
            <w:div w:id="167643357">
              <w:marLeft w:val="0"/>
              <w:marRight w:val="0"/>
              <w:marTop w:val="0"/>
              <w:marBottom w:val="0"/>
              <w:divBdr>
                <w:top w:val="none" w:sz="0" w:space="0" w:color="auto"/>
                <w:left w:val="none" w:sz="0" w:space="0" w:color="auto"/>
                <w:bottom w:val="none" w:sz="0" w:space="0" w:color="auto"/>
                <w:right w:val="none" w:sz="0" w:space="0" w:color="auto"/>
              </w:divBdr>
            </w:div>
            <w:div w:id="397897649">
              <w:marLeft w:val="0"/>
              <w:marRight w:val="0"/>
              <w:marTop w:val="0"/>
              <w:marBottom w:val="0"/>
              <w:divBdr>
                <w:top w:val="none" w:sz="0" w:space="0" w:color="auto"/>
                <w:left w:val="none" w:sz="0" w:space="0" w:color="auto"/>
                <w:bottom w:val="none" w:sz="0" w:space="0" w:color="auto"/>
                <w:right w:val="none" w:sz="0" w:space="0" w:color="auto"/>
              </w:divBdr>
            </w:div>
            <w:div w:id="301538903">
              <w:marLeft w:val="0"/>
              <w:marRight w:val="0"/>
              <w:marTop w:val="0"/>
              <w:marBottom w:val="0"/>
              <w:divBdr>
                <w:top w:val="none" w:sz="0" w:space="0" w:color="auto"/>
                <w:left w:val="none" w:sz="0" w:space="0" w:color="auto"/>
                <w:bottom w:val="none" w:sz="0" w:space="0" w:color="auto"/>
                <w:right w:val="none" w:sz="0" w:space="0" w:color="auto"/>
              </w:divBdr>
            </w:div>
            <w:div w:id="2006392718">
              <w:marLeft w:val="0"/>
              <w:marRight w:val="0"/>
              <w:marTop w:val="0"/>
              <w:marBottom w:val="0"/>
              <w:divBdr>
                <w:top w:val="none" w:sz="0" w:space="0" w:color="auto"/>
                <w:left w:val="none" w:sz="0" w:space="0" w:color="auto"/>
                <w:bottom w:val="none" w:sz="0" w:space="0" w:color="auto"/>
                <w:right w:val="none" w:sz="0" w:space="0" w:color="auto"/>
              </w:divBdr>
            </w:div>
            <w:div w:id="304630574">
              <w:marLeft w:val="0"/>
              <w:marRight w:val="0"/>
              <w:marTop w:val="0"/>
              <w:marBottom w:val="0"/>
              <w:divBdr>
                <w:top w:val="none" w:sz="0" w:space="0" w:color="auto"/>
                <w:left w:val="none" w:sz="0" w:space="0" w:color="auto"/>
                <w:bottom w:val="none" w:sz="0" w:space="0" w:color="auto"/>
                <w:right w:val="none" w:sz="0" w:space="0" w:color="auto"/>
              </w:divBdr>
            </w:div>
            <w:div w:id="1130131427">
              <w:marLeft w:val="0"/>
              <w:marRight w:val="0"/>
              <w:marTop w:val="0"/>
              <w:marBottom w:val="0"/>
              <w:divBdr>
                <w:top w:val="none" w:sz="0" w:space="0" w:color="auto"/>
                <w:left w:val="none" w:sz="0" w:space="0" w:color="auto"/>
                <w:bottom w:val="none" w:sz="0" w:space="0" w:color="auto"/>
                <w:right w:val="none" w:sz="0" w:space="0" w:color="auto"/>
              </w:divBdr>
            </w:div>
            <w:div w:id="2087342580">
              <w:marLeft w:val="0"/>
              <w:marRight w:val="0"/>
              <w:marTop w:val="0"/>
              <w:marBottom w:val="0"/>
              <w:divBdr>
                <w:top w:val="none" w:sz="0" w:space="0" w:color="auto"/>
                <w:left w:val="none" w:sz="0" w:space="0" w:color="auto"/>
                <w:bottom w:val="none" w:sz="0" w:space="0" w:color="auto"/>
                <w:right w:val="none" w:sz="0" w:space="0" w:color="auto"/>
              </w:divBdr>
            </w:div>
            <w:div w:id="371732180">
              <w:marLeft w:val="0"/>
              <w:marRight w:val="0"/>
              <w:marTop w:val="0"/>
              <w:marBottom w:val="0"/>
              <w:divBdr>
                <w:top w:val="none" w:sz="0" w:space="0" w:color="auto"/>
                <w:left w:val="none" w:sz="0" w:space="0" w:color="auto"/>
                <w:bottom w:val="none" w:sz="0" w:space="0" w:color="auto"/>
                <w:right w:val="none" w:sz="0" w:space="0" w:color="auto"/>
              </w:divBdr>
            </w:div>
            <w:div w:id="362445465">
              <w:marLeft w:val="0"/>
              <w:marRight w:val="0"/>
              <w:marTop w:val="0"/>
              <w:marBottom w:val="0"/>
              <w:divBdr>
                <w:top w:val="none" w:sz="0" w:space="0" w:color="auto"/>
                <w:left w:val="none" w:sz="0" w:space="0" w:color="auto"/>
                <w:bottom w:val="none" w:sz="0" w:space="0" w:color="auto"/>
                <w:right w:val="none" w:sz="0" w:space="0" w:color="auto"/>
              </w:divBdr>
            </w:div>
            <w:div w:id="1578172954">
              <w:marLeft w:val="0"/>
              <w:marRight w:val="0"/>
              <w:marTop w:val="0"/>
              <w:marBottom w:val="0"/>
              <w:divBdr>
                <w:top w:val="none" w:sz="0" w:space="0" w:color="auto"/>
                <w:left w:val="none" w:sz="0" w:space="0" w:color="auto"/>
                <w:bottom w:val="none" w:sz="0" w:space="0" w:color="auto"/>
                <w:right w:val="none" w:sz="0" w:space="0" w:color="auto"/>
              </w:divBdr>
            </w:div>
            <w:div w:id="874777961">
              <w:marLeft w:val="0"/>
              <w:marRight w:val="0"/>
              <w:marTop w:val="0"/>
              <w:marBottom w:val="0"/>
              <w:divBdr>
                <w:top w:val="none" w:sz="0" w:space="0" w:color="auto"/>
                <w:left w:val="none" w:sz="0" w:space="0" w:color="auto"/>
                <w:bottom w:val="none" w:sz="0" w:space="0" w:color="auto"/>
                <w:right w:val="none" w:sz="0" w:space="0" w:color="auto"/>
              </w:divBdr>
            </w:div>
            <w:div w:id="159082767">
              <w:marLeft w:val="0"/>
              <w:marRight w:val="0"/>
              <w:marTop w:val="0"/>
              <w:marBottom w:val="0"/>
              <w:divBdr>
                <w:top w:val="none" w:sz="0" w:space="0" w:color="auto"/>
                <w:left w:val="none" w:sz="0" w:space="0" w:color="auto"/>
                <w:bottom w:val="none" w:sz="0" w:space="0" w:color="auto"/>
                <w:right w:val="none" w:sz="0" w:space="0" w:color="auto"/>
              </w:divBdr>
            </w:div>
            <w:div w:id="419182475">
              <w:marLeft w:val="0"/>
              <w:marRight w:val="0"/>
              <w:marTop w:val="0"/>
              <w:marBottom w:val="0"/>
              <w:divBdr>
                <w:top w:val="none" w:sz="0" w:space="0" w:color="auto"/>
                <w:left w:val="none" w:sz="0" w:space="0" w:color="auto"/>
                <w:bottom w:val="none" w:sz="0" w:space="0" w:color="auto"/>
                <w:right w:val="none" w:sz="0" w:space="0" w:color="auto"/>
              </w:divBdr>
            </w:div>
            <w:div w:id="1618372889">
              <w:marLeft w:val="0"/>
              <w:marRight w:val="0"/>
              <w:marTop w:val="0"/>
              <w:marBottom w:val="0"/>
              <w:divBdr>
                <w:top w:val="none" w:sz="0" w:space="0" w:color="auto"/>
                <w:left w:val="none" w:sz="0" w:space="0" w:color="auto"/>
                <w:bottom w:val="none" w:sz="0" w:space="0" w:color="auto"/>
                <w:right w:val="none" w:sz="0" w:space="0" w:color="auto"/>
              </w:divBdr>
            </w:div>
            <w:div w:id="11346331">
              <w:marLeft w:val="0"/>
              <w:marRight w:val="0"/>
              <w:marTop w:val="0"/>
              <w:marBottom w:val="0"/>
              <w:divBdr>
                <w:top w:val="none" w:sz="0" w:space="0" w:color="auto"/>
                <w:left w:val="none" w:sz="0" w:space="0" w:color="auto"/>
                <w:bottom w:val="none" w:sz="0" w:space="0" w:color="auto"/>
                <w:right w:val="none" w:sz="0" w:space="0" w:color="auto"/>
              </w:divBdr>
            </w:div>
            <w:div w:id="1502744558">
              <w:marLeft w:val="0"/>
              <w:marRight w:val="0"/>
              <w:marTop w:val="0"/>
              <w:marBottom w:val="0"/>
              <w:divBdr>
                <w:top w:val="none" w:sz="0" w:space="0" w:color="auto"/>
                <w:left w:val="none" w:sz="0" w:space="0" w:color="auto"/>
                <w:bottom w:val="none" w:sz="0" w:space="0" w:color="auto"/>
                <w:right w:val="none" w:sz="0" w:space="0" w:color="auto"/>
              </w:divBdr>
            </w:div>
            <w:div w:id="879363073">
              <w:marLeft w:val="0"/>
              <w:marRight w:val="0"/>
              <w:marTop w:val="0"/>
              <w:marBottom w:val="0"/>
              <w:divBdr>
                <w:top w:val="none" w:sz="0" w:space="0" w:color="auto"/>
                <w:left w:val="none" w:sz="0" w:space="0" w:color="auto"/>
                <w:bottom w:val="none" w:sz="0" w:space="0" w:color="auto"/>
                <w:right w:val="none" w:sz="0" w:space="0" w:color="auto"/>
              </w:divBdr>
            </w:div>
            <w:div w:id="418140202">
              <w:marLeft w:val="0"/>
              <w:marRight w:val="0"/>
              <w:marTop w:val="0"/>
              <w:marBottom w:val="0"/>
              <w:divBdr>
                <w:top w:val="none" w:sz="0" w:space="0" w:color="auto"/>
                <w:left w:val="none" w:sz="0" w:space="0" w:color="auto"/>
                <w:bottom w:val="none" w:sz="0" w:space="0" w:color="auto"/>
                <w:right w:val="none" w:sz="0" w:space="0" w:color="auto"/>
              </w:divBdr>
            </w:div>
            <w:div w:id="1975790063">
              <w:marLeft w:val="0"/>
              <w:marRight w:val="0"/>
              <w:marTop w:val="0"/>
              <w:marBottom w:val="0"/>
              <w:divBdr>
                <w:top w:val="none" w:sz="0" w:space="0" w:color="auto"/>
                <w:left w:val="none" w:sz="0" w:space="0" w:color="auto"/>
                <w:bottom w:val="none" w:sz="0" w:space="0" w:color="auto"/>
                <w:right w:val="none" w:sz="0" w:space="0" w:color="auto"/>
              </w:divBdr>
            </w:div>
            <w:div w:id="1067920089">
              <w:marLeft w:val="0"/>
              <w:marRight w:val="0"/>
              <w:marTop w:val="0"/>
              <w:marBottom w:val="0"/>
              <w:divBdr>
                <w:top w:val="none" w:sz="0" w:space="0" w:color="auto"/>
                <w:left w:val="none" w:sz="0" w:space="0" w:color="auto"/>
                <w:bottom w:val="none" w:sz="0" w:space="0" w:color="auto"/>
                <w:right w:val="none" w:sz="0" w:space="0" w:color="auto"/>
              </w:divBdr>
            </w:div>
            <w:div w:id="1359506698">
              <w:marLeft w:val="0"/>
              <w:marRight w:val="0"/>
              <w:marTop w:val="0"/>
              <w:marBottom w:val="0"/>
              <w:divBdr>
                <w:top w:val="none" w:sz="0" w:space="0" w:color="auto"/>
                <w:left w:val="none" w:sz="0" w:space="0" w:color="auto"/>
                <w:bottom w:val="none" w:sz="0" w:space="0" w:color="auto"/>
                <w:right w:val="none" w:sz="0" w:space="0" w:color="auto"/>
              </w:divBdr>
            </w:div>
            <w:div w:id="1384063378">
              <w:marLeft w:val="0"/>
              <w:marRight w:val="0"/>
              <w:marTop w:val="0"/>
              <w:marBottom w:val="0"/>
              <w:divBdr>
                <w:top w:val="none" w:sz="0" w:space="0" w:color="auto"/>
                <w:left w:val="none" w:sz="0" w:space="0" w:color="auto"/>
                <w:bottom w:val="none" w:sz="0" w:space="0" w:color="auto"/>
                <w:right w:val="none" w:sz="0" w:space="0" w:color="auto"/>
              </w:divBdr>
            </w:div>
            <w:div w:id="1938437922">
              <w:marLeft w:val="0"/>
              <w:marRight w:val="0"/>
              <w:marTop w:val="0"/>
              <w:marBottom w:val="0"/>
              <w:divBdr>
                <w:top w:val="none" w:sz="0" w:space="0" w:color="auto"/>
                <w:left w:val="none" w:sz="0" w:space="0" w:color="auto"/>
                <w:bottom w:val="none" w:sz="0" w:space="0" w:color="auto"/>
                <w:right w:val="none" w:sz="0" w:space="0" w:color="auto"/>
              </w:divBdr>
            </w:div>
            <w:div w:id="697967740">
              <w:marLeft w:val="0"/>
              <w:marRight w:val="0"/>
              <w:marTop w:val="0"/>
              <w:marBottom w:val="0"/>
              <w:divBdr>
                <w:top w:val="none" w:sz="0" w:space="0" w:color="auto"/>
                <w:left w:val="none" w:sz="0" w:space="0" w:color="auto"/>
                <w:bottom w:val="none" w:sz="0" w:space="0" w:color="auto"/>
                <w:right w:val="none" w:sz="0" w:space="0" w:color="auto"/>
              </w:divBdr>
            </w:div>
            <w:div w:id="1219240134">
              <w:marLeft w:val="0"/>
              <w:marRight w:val="0"/>
              <w:marTop w:val="0"/>
              <w:marBottom w:val="0"/>
              <w:divBdr>
                <w:top w:val="none" w:sz="0" w:space="0" w:color="auto"/>
                <w:left w:val="none" w:sz="0" w:space="0" w:color="auto"/>
                <w:bottom w:val="none" w:sz="0" w:space="0" w:color="auto"/>
                <w:right w:val="none" w:sz="0" w:space="0" w:color="auto"/>
              </w:divBdr>
            </w:div>
            <w:div w:id="1841432870">
              <w:marLeft w:val="0"/>
              <w:marRight w:val="0"/>
              <w:marTop w:val="0"/>
              <w:marBottom w:val="0"/>
              <w:divBdr>
                <w:top w:val="none" w:sz="0" w:space="0" w:color="auto"/>
                <w:left w:val="none" w:sz="0" w:space="0" w:color="auto"/>
                <w:bottom w:val="none" w:sz="0" w:space="0" w:color="auto"/>
                <w:right w:val="none" w:sz="0" w:space="0" w:color="auto"/>
              </w:divBdr>
            </w:div>
            <w:div w:id="2134015613">
              <w:marLeft w:val="0"/>
              <w:marRight w:val="0"/>
              <w:marTop w:val="0"/>
              <w:marBottom w:val="0"/>
              <w:divBdr>
                <w:top w:val="none" w:sz="0" w:space="0" w:color="auto"/>
                <w:left w:val="none" w:sz="0" w:space="0" w:color="auto"/>
                <w:bottom w:val="none" w:sz="0" w:space="0" w:color="auto"/>
                <w:right w:val="none" w:sz="0" w:space="0" w:color="auto"/>
              </w:divBdr>
            </w:div>
            <w:div w:id="934898944">
              <w:marLeft w:val="0"/>
              <w:marRight w:val="0"/>
              <w:marTop w:val="0"/>
              <w:marBottom w:val="0"/>
              <w:divBdr>
                <w:top w:val="none" w:sz="0" w:space="0" w:color="auto"/>
                <w:left w:val="none" w:sz="0" w:space="0" w:color="auto"/>
                <w:bottom w:val="none" w:sz="0" w:space="0" w:color="auto"/>
                <w:right w:val="none" w:sz="0" w:space="0" w:color="auto"/>
              </w:divBdr>
            </w:div>
            <w:div w:id="907807130">
              <w:marLeft w:val="0"/>
              <w:marRight w:val="0"/>
              <w:marTop w:val="0"/>
              <w:marBottom w:val="0"/>
              <w:divBdr>
                <w:top w:val="none" w:sz="0" w:space="0" w:color="auto"/>
                <w:left w:val="none" w:sz="0" w:space="0" w:color="auto"/>
                <w:bottom w:val="none" w:sz="0" w:space="0" w:color="auto"/>
                <w:right w:val="none" w:sz="0" w:space="0" w:color="auto"/>
              </w:divBdr>
            </w:div>
            <w:div w:id="1477647860">
              <w:marLeft w:val="0"/>
              <w:marRight w:val="0"/>
              <w:marTop w:val="0"/>
              <w:marBottom w:val="0"/>
              <w:divBdr>
                <w:top w:val="none" w:sz="0" w:space="0" w:color="auto"/>
                <w:left w:val="none" w:sz="0" w:space="0" w:color="auto"/>
                <w:bottom w:val="none" w:sz="0" w:space="0" w:color="auto"/>
                <w:right w:val="none" w:sz="0" w:space="0" w:color="auto"/>
              </w:divBdr>
            </w:div>
            <w:div w:id="821434861">
              <w:marLeft w:val="0"/>
              <w:marRight w:val="0"/>
              <w:marTop w:val="0"/>
              <w:marBottom w:val="0"/>
              <w:divBdr>
                <w:top w:val="none" w:sz="0" w:space="0" w:color="auto"/>
                <w:left w:val="none" w:sz="0" w:space="0" w:color="auto"/>
                <w:bottom w:val="none" w:sz="0" w:space="0" w:color="auto"/>
                <w:right w:val="none" w:sz="0" w:space="0" w:color="auto"/>
              </w:divBdr>
            </w:div>
            <w:div w:id="608438406">
              <w:marLeft w:val="0"/>
              <w:marRight w:val="0"/>
              <w:marTop w:val="0"/>
              <w:marBottom w:val="0"/>
              <w:divBdr>
                <w:top w:val="none" w:sz="0" w:space="0" w:color="auto"/>
                <w:left w:val="none" w:sz="0" w:space="0" w:color="auto"/>
                <w:bottom w:val="none" w:sz="0" w:space="0" w:color="auto"/>
                <w:right w:val="none" w:sz="0" w:space="0" w:color="auto"/>
              </w:divBdr>
            </w:div>
            <w:div w:id="2095469223">
              <w:marLeft w:val="0"/>
              <w:marRight w:val="0"/>
              <w:marTop w:val="0"/>
              <w:marBottom w:val="0"/>
              <w:divBdr>
                <w:top w:val="none" w:sz="0" w:space="0" w:color="auto"/>
                <w:left w:val="none" w:sz="0" w:space="0" w:color="auto"/>
                <w:bottom w:val="none" w:sz="0" w:space="0" w:color="auto"/>
                <w:right w:val="none" w:sz="0" w:space="0" w:color="auto"/>
              </w:divBdr>
            </w:div>
            <w:div w:id="2134127149">
              <w:marLeft w:val="0"/>
              <w:marRight w:val="0"/>
              <w:marTop w:val="0"/>
              <w:marBottom w:val="0"/>
              <w:divBdr>
                <w:top w:val="none" w:sz="0" w:space="0" w:color="auto"/>
                <w:left w:val="none" w:sz="0" w:space="0" w:color="auto"/>
                <w:bottom w:val="none" w:sz="0" w:space="0" w:color="auto"/>
                <w:right w:val="none" w:sz="0" w:space="0" w:color="auto"/>
              </w:divBdr>
            </w:div>
            <w:div w:id="1878200866">
              <w:marLeft w:val="0"/>
              <w:marRight w:val="0"/>
              <w:marTop w:val="0"/>
              <w:marBottom w:val="0"/>
              <w:divBdr>
                <w:top w:val="none" w:sz="0" w:space="0" w:color="auto"/>
                <w:left w:val="none" w:sz="0" w:space="0" w:color="auto"/>
                <w:bottom w:val="none" w:sz="0" w:space="0" w:color="auto"/>
                <w:right w:val="none" w:sz="0" w:space="0" w:color="auto"/>
              </w:divBdr>
            </w:div>
            <w:div w:id="542908895">
              <w:marLeft w:val="0"/>
              <w:marRight w:val="0"/>
              <w:marTop w:val="0"/>
              <w:marBottom w:val="0"/>
              <w:divBdr>
                <w:top w:val="none" w:sz="0" w:space="0" w:color="auto"/>
                <w:left w:val="none" w:sz="0" w:space="0" w:color="auto"/>
                <w:bottom w:val="none" w:sz="0" w:space="0" w:color="auto"/>
                <w:right w:val="none" w:sz="0" w:space="0" w:color="auto"/>
              </w:divBdr>
            </w:div>
            <w:div w:id="93476863">
              <w:marLeft w:val="0"/>
              <w:marRight w:val="0"/>
              <w:marTop w:val="0"/>
              <w:marBottom w:val="0"/>
              <w:divBdr>
                <w:top w:val="none" w:sz="0" w:space="0" w:color="auto"/>
                <w:left w:val="none" w:sz="0" w:space="0" w:color="auto"/>
                <w:bottom w:val="none" w:sz="0" w:space="0" w:color="auto"/>
                <w:right w:val="none" w:sz="0" w:space="0" w:color="auto"/>
              </w:divBdr>
            </w:div>
            <w:div w:id="1683896898">
              <w:marLeft w:val="0"/>
              <w:marRight w:val="0"/>
              <w:marTop w:val="0"/>
              <w:marBottom w:val="0"/>
              <w:divBdr>
                <w:top w:val="none" w:sz="0" w:space="0" w:color="auto"/>
                <w:left w:val="none" w:sz="0" w:space="0" w:color="auto"/>
                <w:bottom w:val="none" w:sz="0" w:space="0" w:color="auto"/>
                <w:right w:val="none" w:sz="0" w:space="0" w:color="auto"/>
              </w:divBdr>
            </w:div>
            <w:div w:id="347291799">
              <w:marLeft w:val="0"/>
              <w:marRight w:val="0"/>
              <w:marTop w:val="0"/>
              <w:marBottom w:val="0"/>
              <w:divBdr>
                <w:top w:val="none" w:sz="0" w:space="0" w:color="auto"/>
                <w:left w:val="none" w:sz="0" w:space="0" w:color="auto"/>
                <w:bottom w:val="none" w:sz="0" w:space="0" w:color="auto"/>
                <w:right w:val="none" w:sz="0" w:space="0" w:color="auto"/>
              </w:divBdr>
            </w:div>
            <w:div w:id="1933514795">
              <w:marLeft w:val="0"/>
              <w:marRight w:val="0"/>
              <w:marTop w:val="0"/>
              <w:marBottom w:val="0"/>
              <w:divBdr>
                <w:top w:val="none" w:sz="0" w:space="0" w:color="auto"/>
                <w:left w:val="none" w:sz="0" w:space="0" w:color="auto"/>
                <w:bottom w:val="none" w:sz="0" w:space="0" w:color="auto"/>
                <w:right w:val="none" w:sz="0" w:space="0" w:color="auto"/>
              </w:divBdr>
            </w:div>
            <w:div w:id="1171219939">
              <w:marLeft w:val="0"/>
              <w:marRight w:val="0"/>
              <w:marTop w:val="0"/>
              <w:marBottom w:val="0"/>
              <w:divBdr>
                <w:top w:val="none" w:sz="0" w:space="0" w:color="auto"/>
                <w:left w:val="none" w:sz="0" w:space="0" w:color="auto"/>
                <w:bottom w:val="none" w:sz="0" w:space="0" w:color="auto"/>
                <w:right w:val="none" w:sz="0" w:space="0" w:color="auto"/>
              </w:divBdr>
            </w:div>
            <w:div w:id="1659724854">
              <w:marLeft w:val="0"/>
              <w:marRight w:val="0"/>
              <w:marTop w:val="0"/>
              <w:marBottom w:val="0"/>
              <w:divBdr>
                <w:top w:val="none" w:sz="0" w:space="0" w:color="auto"/>
                <w:left w:val="none" w:sz="0" w:space="0" w:color="auto"/>
                <w:bottom w:val="none" w:sz="0" w:space="0" w:color="auto"/>
                <w:right w:val="none" w:sz="0" w:space="0" w:color="auto"/>
              </w:divBdr>
            </w:div>
            <w:div w:id="311060860">
              <w:marLeft w:val="0"/>
              <w:marRight w:val="0"/>
              <w:marTop w:val="0"/>
              <w:marBottom w:val="0"/>
              <w:divBdr>
                <w:top w:val="none" w:sz="0" w:space="0" w:color="auto"/>
                <w:left w:val="none" w:sz="0" w:space="0" w:color="auto"/>
                <w:bottom w:val="none" w:sz="0" w:space="0" w:color="auto"/>
                <w:right w:val="none" w:sz="0" w:space="0" w:color="auto"/>
              </w:divBdr>
            </w:div>
            <w:div w:id="1627002901">
              <w:marLeft w:val="0"/>
              <w:marRight w:val="0"/>
              <w:marTop w:val="0"/>
              <w:marBottom w:val="0"/>
              <w:divBdr>
                <w:top w:val="none" w:sz="0" w:space="0" w:color="auto"/>
                <w:left w:val="none" w:sz="0" w:space="0" w:color="auto"/>
                <w:bottom w:val="none" w:sz="0" w:space="0" w:color="auto"/>
                <w:right w:val="none" w:sz="0" w:space="0" w:color="auto"/>
              </w:divBdr>
            </w:div>
            <w:div w:id="1955092875">
              <w:marLeft w:val="0"/>
              <w:marRight w:val="0"/>
              <w:marTop w:val="0"/>
              <w:marBottom w:val="0"/>
              <w:divBdr>
                <w:top w:val="none" w:sz="0" w:space="0" w:color="auto"/>
                <w:left w:val="none" w:sz="0" w:space="0" w:color="auto"/>
                <w:bottom w:val="none" w:sz="0" w:space="0" w:color="auto"/>
                <w:right w:val="none" w:sz="0" w:space="0" w:color="auto"/>
              </w:divBdr>
            </w:div>
            <w:div w:id="1504931055">
              <w:marLeft w:val="0"/>
              <w:marRight w:val="0"/>
              <w:marTop w:val="0"/>
              <w:marBottom w:val="0"/>
              <w:divBdr>
                <w:top w:val="none" w:sz="0" w:space="0" w:color="auto"/>
                <w:left w:val="none" w:sz="0" w:space="0" w:color="auto"/>
                <w:bottom w:val="none" w:sz="0" w:space="0" w:color="auto"/>
                <w:right w:val="none" w:sz="0" w:space="0" w:color="auto"/>
              </w:divBdr>
            </w:div>
            <w:div w:id="968248243">
              <w:marLeft w:val="0"/>
              <w:marRight w:val="0"/>
              <w:marTop w:val="0"/>
              <w:marBottom w:val="0"/>
              <w:divBdr>
                <w:top w:val="none" w:sz="0" w:space="0" w:color="auto"/>
                <w:left w:val="none" w:sz="0" w:space="0" w:color="auto"/>
                <w:bottom w:val="none" w:sz="0" w:space="0" w:color="auto"/>
                <w:right w:val="none" w:sz="0" w:space="0" w:color="auto"/>
              </w:divBdr>
            </w:div>
            <w:div w:id="794982718">
              <w:marLeft w:val="0"/>
              <w:marRight w:val="0"/>
              <w:marTop w:val="0"/>
              <w:marBottom w:val="0"/>
              <w:divBdr>
                <w:top w:val="none" w:sz="0" w:space="0" w:color="auto"/>
                <w:left w:val="none" w:sz="0" w:space="0" w:color="auto"/>
                <w:bottom w:val="none" w:sz="0" w:space="0" w:color="auto"/>
                <w:right w:val="none" w:sz="0" w:space="0" w:color="auto"/>
              </w:divBdr>
            </w:div>
            <w:div w:id="2104718127">
              <w:marLeft w:val="0"/>
              <w:marRight w:val="0"/>
              <w:marTop w:val="0"/>
              <w:marBottom w:val="0"/>
              <w:divBdr>
                <w:top w:val="none" w:sz="0" w:space="0" w:color="auto"/>
                <w:left w:val="none" w:sz="0" w:space="0" w:color="auto"/>
                <w:bottom w:val="none" w:sz="0" w:space="0" w:color="auto"/>
                <w:right w:val="none" w:sz="0" w:space="0" w:color="auto"/>
              </w:divBdr>
            </w:div>
            <w:div w:id="1986347896">
              <w:marLeft w:val="0"/>
              <w:marRight w:val="0"/>
              <w:marTop w:val="0"/>
              <w:marBottom w:val="0"/>
              <w:divBdr>
                <w:top w:val="none" w:sz="0" w:space="0" w:color="auto"/>
                <w:left w:val="none" w:sz="0" w:space="0" w:color="auto"/>
                <w:bottom w:val="none" w:sz="0" w:space="0" w:color="auto"/>
                <w:right w:val="none" w:sz="0" w:space="0" w:color="auto"/>
              </w:divBdr>
            </w:div>
            <w:div w:id="1864517275">
              <w:marLeft w:val="0"/>
              <w:marRight w:val="0"/>
              <w:marTop w:val="0"/>
              <w:marBottom w:val="0"/>
              <w:divBdr>
                <w:top w:val="none" w:sz="0" w:space="0" w:color="auto"/>
                <w:left w:val="none" w:sz="0" w:space="0" w:color="auto"/>
                <w:bottom w:val="none" w:sz="0" w:space="0" w:color="auto"/>
                <w:right w:val="none" w:sz="0" w:space="0" w:color="auto"/>
              </w:divBdr>
            </w:div>
            <w:div w:id="1207402427">
              <w:marLeft w:val="0"/>
              <w:marRight w:val="0"/>
              <w:marTop w:val="0"/>
              <w:marBottom w:val="0"/>
              <w:divBdr>
                <w:top w:val="none" w:sz="0" w:space="0" w:color="auto"/>
                <w:left w:val="none" w:sz="0" w:space="0" w:color="auto"/>
                <w:bottom w:val="none" w:sz="0" w:space="0" w:color="auto"/>
                <w:right w:val="none" w:sz="0" w:space="0" w:color="auto"/>
              </w:divBdr>
            </w:div>
            <w:div w:id="1254360348">
              <w:marLeft w:val="0"/>
              <w:marRight w:val="0"/>
              <w:marTop w:val="0"/>
              <w:marBottom w:val="0"/>
              <w:divBdr>
                <w:top w:val="none" w:sz="0" w:space="0" w:color="auto"/>
                <w:left w:val="none" w:sz="0" w:space="0" w:color="auto"/>
                <w:bottom w:val="none" w:sz="0" w:space="0" w:color="auto"/>
                <w:right w:val="none" w:sz="0" w:space="0" w:color="auto"/>
              </w:divBdr>
            </w:div>
            <w:div w:id="312179258">
              <w:marLeft w:val="0"/>
              <w:marRight w:val="0"/>
              <w:marTop w:val="0"/>
              <w:marBottom w:val="0"/>
              <w:divBdr>
                <w:top w:val="none" w:sz="0" w:space="0" w:color="auto"/>
                <w:left w:val="none" w:sz="0" w:space="0" w:color="auto"/>
                <w:bottom w:val="none" w:sz="0" w:space="0" w:color="auto"/>
                <w:right w:val="none" w:sz="0" w:space="0" w:color="auto"/>
              </w:divBdr>
            </w:div>
            <w:div w:id="1077482273">
              <w:marLeft w:val="0"/>
              <w:marRight w:val="0"/>
              <w:marTop w:val="0"/>
              <w:marBottom w:val="0"/>
              <w:divBdr>
                <w:top w:val="none" w:sz="0" w:space="0" w:color="auto"/>
                <w:left w:val="none" w:sz="0" w:space="0" w:color="auto"/>
                <w:bottom w:val="none" w:sz="0" w:space="0" w:color="auto"/>
                <w:right w:val="none" w:sz="0" w:space="0" w:color="auto"/>
              </w:divBdr>
            </w:div>
            <w:div w:id="1791051352">
              <w:marLeft w:val="0"/>
              <w:marRight w:val="0"/>
              <w:marTop w:val="0"/>
              <w:marBottom w:val="0"/>
              <w:divBdr>
                <w:top w:val="none" w:sz="0" w:space="0" w:color="auto"/>
                <w:left w:val="none" w:sz="0" w:space="0" w:color="auto"/>
                <w:bottom w:val="none" w:sz="0" w:space="0" w:color="auto"/>
                <w:right w:val="none" w:sz="0" w:space="0" w:color="auto"/>
              </w:divBdr>
            </w:div>
            <w:div w:id="1070031948">
              <w:marLeft w:val="0"/>
              <w:marRight w:val="0"/>
              <w:marTop w:val="0"/>
              <w:marBottom w:val="0"/>
              <w:divBdr>
                <w:top w:val="none" w:sz="0" w:space="0" w:color="auto"/>
                <w:left w:val="none" w:sz="0" w:space="0" w:color="auto"/>
                <w:bottom w:val="none" w:sz="0" w:space="0" w:color="auto"/>
                <w:right w:val="none" w:sz="0" w:space="0" w:color="auto"/>
              </w:divBdr>
            </w:div>
            <w:div w:id="1462847576">
              <w:marLeft w:val="0"/>
              <w:marRight w:val="0"/>
              <w:marTop w:val="0"/>
              <w:marBottom w:val="0"/>
              <w:divBdr>
                <w:top w:val="none" w:sz="0" w:space="0" w:color="auto"/>
                <w:left w:val="none" w:sz="0" w:space="0" w:color="auto"/>
                <w:bottom w:val="none" w:sz="0" w:space="0" w:color="auto"/>
                <w:right w:val="none" w:sz="0" w:space="0" w:color="auto"/>
              </w:divBdr>
            </w:div>
            <w:div w:id="1898583435">
              <w:marLeft w:val="0"/>
              <w:marRight w:val="0"/>
              <w:marTop w:val="0"/>
              <w:marBottom w:val="0"/>
              <w:divBdr>
                <w:top w:val="none" w:sz="0" w:space="0" w:color="auto"/>
                <w:left w:val="none" w:sz="0" w:space="0" w:color="auto"/>
                <w:bottom w:val="none" w:sz="0" w:space="0" w:color="auto"/>
                <w:right w:val="none" w:sz="0" w:space="0" w:color="auto"/>
              </w:divBdr>
            </w:div>
            <w:div w:id="145974079">
              <w:marLeft w:val="0"/>
              <w:marRight w:val="0"/>
              <w:marTop w:val="0"/>
              <w:marBottom w:val="0"/>
              <w:divBdr>
                <w:top w:val="none" w:sz="0" w:space="0" w:color="auto"/>
                <w:left w:val="none" w:sz="0" w:space="0" w:color="auto"/>
                <w:bottom w:val="none" w:sz="0" w:space="0" w:color="auto"/>
                <w:right w:val="none" w:sz="0" w:space="0" w:color="auto"/>
              </w:divBdr>
            </w:div>
            <w:div w:id="78255480">
              <w:marLeft w:val="0"/>
              <w:marRight w:val="0"/>
              <w:marTop w:val="0"/>
              <w:marBottom w:val="0"/>
              <w:divBdr>
                <w:top w:val="none" w:sz="0" w:space="0" w:color="auto"/>
                <w:left w:val="none" w:sz="0" w:space="0" w:color="auto"/>
                <w:bottom w:val="none" w:sz="0" w:space="0" w:color="auto"/>
                <w:right w:val="none" w:sz="0" w:space="0" w:color="auto"/>
              </w:divBdr>
            </w:div>
            <w:div w:id="549610308">
              <w:marLeft w:val="0"/>
              <w:marRight w:val="0"/>
              <w:marTop w:val="0"/>
              <w:marBottom w:val="0"/>
              <w:divBdr>
                <w:top w:val="none" w:sz="0" w:space="0" w:color="auto"/>
                <w:left w:val="none" w:sz="0" w:space="0" w:color="auto"/>
                <w:bottom w:val="none" w:sz="0" w:space="0" w:color="auto"/>
                <w:right w:val="none" w:sz="0" w:space="0" w:color="auto"/>
              </w:divBdr>
            </w:div>
            <w:div w:id="1275282268">
              <w:marLeft w:val="0"/>
              <w:marRight w:val="0"/>
              <w:marTop w:val="0"/>
              <w:marBottom w:val="0"/>
              <w:divBdr>
                <w:top w:val="none" w:sz="0" w:space="0" w:color="auto"/>
                <w:left w:val="none" w:sz="0" w:space="0" w:color="auto"/>
                <w:bottom w:val="none" w:sz="0" w:space="0" w:color="auto"/>
                <w:right w:val="none" w:sz="0" w:space="0" w:color="auto"/>
              </w:divBdr>
            </w:div>
            <w:div w:id="752818639">
              <w:marLeft w:val="0"/>
              <w:marRight w:val="0"/>
              <w:marTop w:val="0"/>
              <w:marBottom w:val="0"/>
              <w:divBdr>
                <w:top w:val="none" w:sz="0" w:space="0" w:color="auto"/>
                <w:left w:val="none" w:sz="0" w:space="0" w:color="auto"/>
                <w:bottom w:val="none" w:sz="0" w:space="0" w:color="auto"/>
                <w:right w:val="none" w:sz="0" w:space="0" w:color="auto"/>
              </w:divBdr>
            </w:div>
            <w:div w:id="774325577">
              <w:marLeft w:val="0"/>
              <w:marRight w:val="0"/>
              <w:marTop w:val="0"/>
              <w:marBottom w:val="0"/>
              <w:divBdr>
                <w:top w:val="none" w:sz="0" w:space="0" w:color="auto"/>
                <w:left w:val="none" w:sz="0" w:space="0" w:color="auto"/>
                <w:bottom w:val="none" w:sz="0" w:space="0" w:color="auto"/>
                <w:right w:val="none" w:sz="0" w:space="0" w:color="auto"/>
              </w:divBdr>
            </w:div>
            <w:div w:id="307903359">
              <w:marLeft w:val="0"/>
              <w:marRight w:val="0"/>
              <w:marTop w:val="0"/>
              <w:marBottom w:val="0"/>
              <w:divBdr>
                <w:top w:val="none" w:sz="0" w:space="0" w:color="auto"/>
                <w:left w:val="none" w:sz="0" w:space="0" w:color="auto"/>
                <w:bottom w:val="none" w:sz="0" w:space="0" w:color="auto"/>
                <w:right w:val="none" w:sz="0" w:space="0" w:color="auto"/>
              </w:divBdr>
            </w:div>
            <w:div w:id="85149571">
              <w:marLeft w:val="0"/>
              <w:marRight w:val="0"/>
              <w:marTop w:val="0"/>
              <w:marBottom w:val="0"/>
              <w:divBdr>
                <w:top w:val="none" w:sz="0" w:space="0" w:color="auto"/>
                <w:left w:val="none" w:sz="0" w:space="0" w:color="auto"/>
                <w:bottom w:val="none" w:sz="0" w:space="0" w:color="auto"/>
                <w:right w:val="none" w:sz="0" w:space="0" w:color="auto"/>
              </w:divBdr>
            </w:div>
            <w:div w:id="394592513">
              <w:marLeft w:val="0"/>
              <w:marRight w:val="0"/>
              <w:marTop w:val="0"/>
              <w:marBottom w:val="0"/>
              <w:divBdr>
                <w:top w:val="none" w:sz="0" w:space="0" w:color="auto"/>
                <w:left w:val="none" w:sz="0" w:space="0" w:color="auto"/>
                <w:bottom w:val="none" w:sz="0" w:space="0" w:color="auto"/>
                <w:right w:val="none" w:sz="0" w:space="0" w:color="auto"/>
              </w:divBdr>
            </w:div>
            <w:div w:id="287249955">
              <w:marLeft w:val="0"/>
              <w:marRight w:val="0"/>
              <w:marTop w:val="0"/>
              <w:marBottom w:val="0"/>
              <w:divBdr>
                <w:top w:val="none" w:sz="0" w:space="0" w:color="auto"/>
                <w:left w:val="none" w:sz="0" w:space="0" w:color="auto"/>
                <w:bottom w:val="none" w:sz="0" w:space="0" w:color="auto"/>
                <w:right w:val="none" w:sz="0" w:space="0" w:color="auto"/>
              </w:divBdr>
            </w:div>
            <w:div w:id="1207447905">
              <w:marLeft w:val="0"/>
              <w:marRight w:val="0"/>
              <w:marTop w:val="0"/>
              <w:marBottom w:val="0"/>
              <w:divBdr>
                <w:top w:val="none" w:sz="0" w:space="0" w:color="auto"/>
                <w:left w:val="none" w:sz="0" w:space="0" w:color="auto"/>
                <w:bottom w:val="none" w:sz="0" w:space="0" w:color="auto"/>
                <w:right w:val="none" w:sz="0" w:space="0" w:color="auto"/>
              </w:divBdr>
            </w:div>
            <w:div w:id="2129161972">
              <w:marLeft w:val="0"/>
              <w:marRight w:val="0"/>
              <w:marTop w:val="0"/>
              <w:marBottom w:val="0"/>
              <w:divBdr>
                <w:top w:val="none" w:sz="0" w:space="0" w:color="auto"/>
                <w:left w:val="none" w:sz="0" w:space="0" w:color="auto"/>
                <w:bottom w:val="none" w:sz="0" w:space="0" w:color="auto"/>
                <w:right w:val="none" w:sz="0" w:space="0" w:color="auto"/>
              </w:divBdr>
            </w:div>
            <w:div w:id="955138881">
              <w:marLeft w:val="0"/>
              <w:marRight w:val="0"/>
              <w:marTop w:val="0"/>
              <w:marBottom w:val="0"/>
              <w:divBdr>
                <w:top w:val="none" w:sz="0" w:space="0" w:color="auto"/>
                <w:left w:val="none" w:sz="0" w:space="0" w:color="auto"/>
                <w:bottom w:val="none" w:sz="0" w:space="0" w:color="auto"/>
                <w:right w:val="none" w:sz="0" w:space="0" w:color="auto"/>
              </w:divBdr>
            </w:div>
            <w:div w:id="618801950">
              <w:marLeft w:val="0"/>
              <w:marRight w:val="0"/>
              <w:marTop w:val="0"/>
              <w:marBottom w:val="0"/>
              <w:divBdr>
                <w:top w:val="none" w:sz="0" w:space="0" w:color="auto"/>
                <w:left w:val="none" w:sz="0" w:space="0" w:color="auto"/>
                <w:bottom w:val="none" w:sz="0" w:space="0" w:color="auto"/>
                <w:right w:val="none" w:sz="0" w:space="0" w:color="auto"/>
              </w:divBdr>
            </w:div>
            <w:div w:id="882594852">
              <w:marLeft w:val="0"/>
              <w:marRight w:val="0"/>
              <w:marTop w:val="0"/>
              <w:marBottom w:val="0"/>
              <w:divBdr>
                <w:top w:val="none" w:sz="0" w:space="0" w:color="auto"/>
                <w:left w:val="none" w:sz="0" w:space="0" w:color="auto"/>
                <w:bottom w:val="none" w:sz="0" w:space="0" w:color="auto"/>
                <w:right w:val="none" w:sz="0" w:space="0" w:color="auto"/>
              </w:divBdr>
            </w:div>
            <w:div w:id="287931001">
              <w:marLeft w:val="0"/>
              <w:marRight w:val="0"/>
              <w:marTop w:val="0"/>
              <w:marBottom w:val="0"/>
              <w:divBdr>
                <w:top w:val="none" w:sz="0" w:space="0" w:color="auto"/>
                <w:left w:val="none" w:sz="0" w:space="0" w:color="auto"/>
                <w:bottom w:val="none" w:sz="0" w:space="0" w:color="auto"/>
                <w:right w:val="none" w:sz="0" w:space="0" w:color="auto"/>
              </w:divBdr>
            </w:div>
            <w:div w:id="547038045">
              <w:marLeft w:val="0"/>
              <w:marRight w:val="0"/>
              <w:marTop w:val="0"/>
              <w:marBottom w:val="0"/>
              <w:divBdr>
                <w:top w:val="none" w:sz="0" w:space="0" w:color="auto"/>
                <w:left w:val="none" w:sz="0" w:space="0" w:color="auto"/>
                <w:bottom w:val="none" w:sz="0" w:space="0" w:color="auto"/>
                <w:right w:val="none" w:sz="0" w:space="0" w:color="auto"/>
              </w:divBdr>
            </w:div>
            <w:div w:id="1142969035">
              <w:marLeft w:val="0"/>
              <w:marRight w:val="0"/>
              <w:marTop w:val="0"/>
              <w:marBottom w:val="0"/>
              <w:divBdr>
                <w:top w:val="none" w:sz="0" w:space="0" w:color="auto"/>
                <w:left w:val="none" w:sz="0" w:space="0" w:color="auto"/>
                <w:bottom w:val="none" w:sz="0" w:space="0" w:color="auto"/>
                <w:right w:val="none" w:sz="0" w:space="0" w:color="auto"/>
              </w:divBdr>
            </w:div>
            <w:div w:id="1535579220">
              <w:marLeft w:val="0"/>
              <w:marRight w:val="0"/>
              <w:marTop w:val="0"/>
              <w:marBottom w:val="0"/>
              <w:divBdr>
                <w:top w:val="none" w:sz="0" w:space="0" w:color="auto"/>
                <w:left w:val="none" w:sz="0" w:space="0" w:color="auto"/>
                <w:bottom w:val="none" w:sz="0" w:space="0" w:color="auto"/>
                <w:right w:val="none" w:sz="0" w:space="0" w:color="auto"/>
              </w:divBdr>
            </w:div>
            <w:div w:id="1685129763">
              <w:marLeft w:val="0"/>
              <w:marRight w:val="0"/>
              <w:marTop w:val="0"/>
              <w:marBottom w:val="0"/>
              <w:divBdr>
                <w:top w:val="none" w:sz="0" w:space="0" w:color="auto"/>
                <w:left w:val="none" w:sz="0" w:space="0" w:color="auto"/>
                <w:bottom w:val="none" w:sz="0" w:space="0" w:color="auto"/>
                <w:right w:val="none" w:sz="0" w:space="0" w:color="auto"/>
              </w:divBdr>
            </w:div>
            <w:div w:id="1767579241">
              <w:marLeft w:val="0"/>
              <w:marRight w:val="0"/>
              <w:marTop w:val="0"/>
              <w:marBottom w:val="0"/>
              <w:divBdr>
                <w:top w:val="none" w:sz="0" w:space="0" w:color="auto"/>
                <w:left w:val="none" w:sz="0" w:space="0" w:color="auto"/>
                <w:bottom w:val="none" w:sz="0" w:space="0" w:color="auto"/>
                <w:right w:val="none" w:sz="0" w:space="0" w:color="auto"/>
              </w:divBdr>
            </w:div>
            <w:div w:id="663557962">
              <w:marLeft w:val="0"/>
              <w:marRight w:val="0"/>
              <w:marTop w:val="0"/>
              <w:marBottom w:val="0"/>
              <w:divBdr>
                <w:top w:val="none" w:sz="0" w:space="0" w:color="auto"/>
                <w:left w:val="none" w:sz="0" w:space="0" w:color="auto"/>
                <w:bottom w:val="none" w:sz="0" w:space="0" w:color="auto"/>
                <w:right w:val="none" w:sz="0" w:space="0" w:color="auto"/>
              </w:divBdr>
            </w:div>
            <w:div w:id="99647422">
              <w:marLeft w:val="0"/>
              <w:marRight w:val="0"/>
              <w:marTop w:val="0"/>
              <w:marBottom w:val="0"/>
              <w:divBdr>
                <w:top w:val="none" w:sz="0" w:space="0" w:color="auto"/>
                <w:left w:val="none" w:sz="0" w:space="0" w:color="auto"/>
                <w:bottom w:val="none" w:sz="0" w:space="0" w:color="auto"/>
                <w:right w:val="none" w:sz="0" w:space="0" w:color="auto"/>
              </w:divBdr>
            </w:div>
            <w:div w:id="1543707457">
              <w:marLeft w:val="0"/>
              <w:marRight w:val="0"/>
              <w:marTop w:val="0"/>
              <w:marBottom w:val="0"/>
              <w:divBdr>
                <w:top w:val="none" w:sz="0" w:space="0" w:color="auto"/>
                <w:left w:val="none" w:sz="0" w:space="0" w:color="auto"/>
                <w:bottom w:val="none" w:sz="0" w:space="0" w:color="auto"/>
                <w:right w:val="none" w:sz="0" w:space="0" w:color="auto"/>
              </w:divBdr>
            </w:div>
            <w:div w:id="174422360">
              <w:marLeft w:val="0"/>
              <w:marRight w:val="0"/>
              <w:marTop w:val="0"/>
              <w:marBottom w:val="0"/>
              <w:divBdr>
                <w:top w:val="none" w:sz="0" w:space="0" w:color="auto"/>
                <w:left w:val="none" w:sz="0" w:space="0" w:color="auto"/>
                <w:bottom w:val="none" w:sz="0" w:space="0" w:color="auto"/>
                <w:right w:val="none" w:sz="0" w:space="0" w:color="auto"/>
              </w:divBdr>
            </w:div>
            <w:div w:id="1054044005">
              <w:marLeft w:val="0"/>
              <w:marRight w:val="0"/>
              <w:marTop w:val="0"/>
              <w:marBottom w:val="0"/>
              <w:divBdr>
                <w:top w:val="none" w:sz="0" w:space="0" w:color="auto"/>
                <w:left w:val="none" w:sz="0" w:space="0" w:color="auto"/>
                <w:bottom w:val="none" w:sz="0" w:space="0" w:color="auto"/>
                <w:right w:val="none" w:sz="0" w:space="0" w:color="auto"/>
              </w:divBdr>
            </w:div>
            <w:div w:id="278800740">
              <w:marLeft w:val="0"/>
              <w:marRight w:val="0"/>
              <w:marTop w:val="0"/>
              <w:marBottom w:val="0"/>
              <w:divBdr>
                <w:top w:val="none" w:sz="0" w:space="0" w:color="auto"/>
                <w:left w:val="none" w:sz="0" w:space="0" w:color="auto"/>
                <w:bottom w:val="none" w:sz="0" w:space="0" w:color="auto"/>
                <w:right w:val="none" w:sz="0" w:space="0" w:color="auto"/>
              </w:divBdr>
            </w:div>
            <w:div w:id="73166836">
              <w:marLeft w:val="0"/>
              <w:marRight w:val="0"/>
              <w:marTop w:val="0"/>
              <w:marBottom w:val="0"/>
              <w:divBdr>
                <w:top w:val="none" w:sz="0" w:space="0" w:color="auto"/>
                <w:left w:val="none" w:sz="0" w:space="0" w:color="auto"/>
                <w:bottom w:val="none" w:sz="0" w:space="0" w:color="auto"/>
                <w:right w:val="none" w:sz="0" w:space="0" w:color="auto"/>
              </w:divBdr>
            </w:div>
            <w:div w:id="2108113512">
              <w:marLeft w:val="0"/>
              <w:marRight w:val="0"/>
              <w:marTop w:val="0"/>
              <w:marBottom w:val="0"/>
              <w:divBdr>
                <w:top w:val="none" w:sz="0" w:space="0" w:color="auto"/>
                <w:left w:val="none" w:sz="0" w:space="0" w:color="auto"/>
                <w:bottom w:val="none" w:sz="0" w:space="0" w:color="auto"/>
                <w:right w:val="none" w:sz="0" w:space="0" w:color="auto"/>
              </w:divBdr>
            </w:div>
            <w:div w:id="459348578">
              <w:marLeft w:val="0"/>
              <w:marRight w:val="0"/>
              <w:marTop w:val="0"/>
              <w:marBottom w:val="0"/>
              <w:divBdr>
                <w:top w:val="none" w:sz="0" w:space="0" w:color="auto"/>
                <w:left w:val="none" w:sz="0" w:space="0" w:color="auto"/>
                <w:bottom w:val="none" w:sz="0" w:space="0" w:color="auto"/>
                <w:right w:val="none" w:sz="0" w:space="0" w:color="auto"/>
              </w:divBdr>
            </w:div>
            <w:div w:id="947734511">
              <w:marLeft w:val="0"/>
              <w:marRight w:val="0"/>
              <w:marTop w:val="0"/>
              <w:marBottom w:val="0"/>
              <w:divBdr>
                <w:top w:val="none" w:sz="0" w:space="0" w:color="auto"/>
                <w:left w:val="none" w:sz="0" w:space="0" w:color="auto"/>
                <w:bottom w:val="none" w:sz="0" w:space="0" w:color="auto"/>
                <w:right w:val="none" w:sz="0" w:space="0" w:color="auto"/>
              </w:divBdr>
            </w:div>
            <w:div w:id="1002926467">
              <w:marLeft w:val="0"/>
              <w:marRight w:val="0"/>
              <w:marTop w:val="0"/>
              <w:marBottom w:val="0"/>
              <w:divBdr>
                <w:top w:val="none" w:sz="0" w:space="0" w:color="auto"/>
                <w:left w:val="none" w:sz="0" w:space="0" w:color="auto"/>
                <w:bottom w:val="none" w:sz="0" w:space="0" w:color="auto"/>
                <w:right w:val="none" w:sz="0" w:space="0" w:color="auto"/>
              </w:divBdr>
            </w:div>
            <w:div w:id="1258833600">
              <w:marLeft w:val="0"/>
              <w:marRight w:val="0"/>
              <w:marTop w:val="0"/>
              <w:marBottom w:val="0"/>
              <w:divBdr>
                <w:top w:val="none" w:sz="0" w:space="0" w:color="auto"/>
                <w:left w:val="none" w:sz="0" w:space="0" w:color="auto"/>
                <w:bottom w:val="none" w:sz="0" w:space="0" w:color="auto"/>
                <w:right w:val="none" w:sz="0" w:space="0" w:color="auto"/>
              </w:divBdr>
            </w:div>
            <w:div w:id="1198926756">
              <w:marLeft w:val="0"/>
              <w:marRight w:val="0"/>
              <w:marTop w:val="0"/>
              <w:marBottom w:val="0"/>
              <w:divBdr>
                <w:top w:val="none" w:sz="0" w:space="0" w:color="auto"/>
                <w:left w:val="none" w:sz="0" w:space="0" w:color="auto"/>
                <w:bottom w:val="none" w:sz="0" w:space="0" w:color="auto"/>
                <w:right w:val="none" w:sz="0" w:space="0" w:color="auto"/>
              </w:divBdr>
            </w:div>
            <w:div w:id="1373648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491414">
      <w:bodyDiv w:val="1"/>
      <w:marLeft w:val="0"/>
      <w:marRight w:val="0"/>
      <w:marTop w:val="0"/>
      <w:marBottom w:val="0"/>
      <w:divBdr>
        <w:top w:val="none" w:sz="0" w:space="0" w:color="auto"/>
        <w:left w:val="none" w:sz="0" w:space="0" w:color="auto"/>
        <w:bottom w:val="none" w:sz="0" w:space="0" w:color="auto"/>
        <w:right w:val="none" w:sz="0" w:space="0" w:color="auto"/>
      </w:divBdr>
    </w:div>
    <w:div w:id="488405090">
      <w:bodyDiv w:val="1"/>
      <w:marLeft w:val="0"/>
      <w:marRight w:val="0"/>
      <w:marTop w:val="0"/>
      <w:marBottom w:val="0"/>
      <w:divBdr>
        <w:top w:val="none" w:sz="0" w:space="0" w:color="auto"/>
        <w:left w:val="none" w:sz="0" w:space="0" w:color="auto"/>
        <w:bottom w:val="none" w:sz="0" w:space="0" w:color="auto"/>
        <w:right w:val="none" w:sz="0" w:space="0" w:color="auto"/>
      </w:divBdr>
    </w:div>
    <w:div w:id="620302528">
      <w:bodyDiv w:val="1"/>
      <w:marLeft w:val="0"/>
      <w:marRight w:val="0"/>
      <w:marTop w:val="0"/>
      <w:marBottom w:val="0"/>
      <w:divBdr>
        <w:top w:val="none" w:sz="0" w:space="0" w:color="auto"/>
        <w:left w:val="none" w:sz="0" w:space="0" w:color="auto"/>
        <w:bottom w:val="none" w:sz="0" w:space="0" w:color="auto"/>
        <w:right w:val="none" w:sz="0" w:space="0" w:color="auto"/>
      </w:divBdr>
      <w:divsChild>
        <w:div w:id="502942156">
          <w:marLeft w:val="0"/>
          <w:marRight w:val="0"/>
          <w:marTop w:val="0"/>
          <w:marBottom w:val="0"/>
          <w:divBdr>
            <w:top w:val="none" w:sz="0" w:space="0" w:color="auto"/>
            <w:left w:val="none" w:sz="0" w:space="0" w:color="auto"/>
            <w:bottom w:val="none" w:sz="0" w:space="0" w:color="auto"/>
            <w:right w:val="none" w:sz="0" w:space="0" w:color="auto"/>
          </w:divBdr>
          <w:divsChild>
            <w:div w:id="408043236">
              <w:marLeft w:val="0"/>
              <w:marRight w:val="0"/>
              <w:marTop w:val="0"/>
              <w:marBottom w:val="0"/>
              <w:divBdr>
                <w:top w:val="none" w:sz="0" w:space="0" w:color="auto"/>
                <w:left w:val="none" w:sz="0" w:space="0" w:color="auto"/>
                <w:bottom w:val="none" w:sz="0" w:space="0" w:color="auto"/>
                <w:right w:val="none" w:sz="0" w:space="0" w:color="auto"/>
              </w:divBdr>
            </w:div>
            <w:div w:id="970744260">
              <w:marLeft w:val="0"/>
              <w:marRight w:val="0"/>
              <w:marTop w:val="0"/>
              <w:marBottom w:val="0"/>
              <w:divBdr>
                <w:top w:val="none" w:sz="0" w:space="0" w:color="auto"/>
                <w:left w:val="none" w:sz="0" w:space="0" w:color="auto"/>
                <w:bottom w:val="none" w:sz="0" w:space="0" w:color="auto"/>
                <w:right w:val="none" w:sz="0" w:space="0" w:color="auto"/>
              </w:divBdr>
            </w:div>
            <w:div w:id="826477252">
              <w:marLeft w:val="0"/>
              <w:marRight w:val="0"/>
              <w:marTop w:val="0"/>
              <w:marBottom w:val="0"/>
              <w:divBdr>
                <w:top w:val="none" w:sz="0" w:space="0" w:color="auto"/>
                <w:left w:val="none" w:sz="0" w:space="0" w:color="auto"/>
                <w:bottom w:val="none" w:sz="0" w:space="0" w:color="auto"/>
                <w:right w:val="none" w:sz="0" w:space="0" w:color="auto"/>
              </w:divBdr>
            </w:div>
            <w:div w:id="35130770">
              <w:marLeft w:val="0"/>
              <w:marRight w:val="0"/>
              <w:marTop w:val="0"/>
              <w:marBottom w:val="0"/>
              <w:divBdr>
                <w:top w:val="none" w:sz="0" w:space="0" w:color="auto"/>
                <w:left w:val="none" w:sz="0" w:space="0" w:color="auto"/>
                <w:bottom w:val="none" w:sz="0" w:space="0" w:color="auto"/>
                <w:right w:val="none" w:sz="0" w:space="0" w:color="auto"/>
              </w:divBdr>
            </w:div>
            <w:div w:id="921378447">
              <w:marLeft w:val="0"/>
              <w:marRight w:val="0"/>
              <w:marTop w:val="0"/>
              <w:marBottom w:val="0"/>
              <w:divBdr>
                <w:top w:val="none" w:sz="0" w:space="0" w:color="auto"/>
                <w:left w:val="none" w:sz="0" w:space="0" w:color="auto"/>
                <w:bottom w:val="none" w:sz="0" w:space="0" w:color="auto"/>
                <w:right w:val="none" w:sz="0" w:space="0" w:color="auto"/>
              </w:divBdr>
            </w:div>
            <w:div w:id="1531604176">
              <w:marLeft w:val="0"/>
              <w:marRight w:val="0"/>
              <w:marTop w:val="0"/>
              <w:marBottom w:val="0"/>
              <w:divBdr>
                <w:top w:val="none" w:sz="0" w:space="0" w:color="auto"/>
                <w:left w:val="none" w:sz="0" w:space="0" w:color="auto"/>
                <w:bottom w:val="none" w:sz="0" w:space="0" w:color="auto"/>
                <w:right w:val="none" w:sz="0" w:space="0" w:color="auto"/>
              </w:divBdr>
            </w:div>
            <w:div w:id="372732882">
              <w:marLeft w:val="0"/>
              <w:marRight w:val="0"/>
              <w:marTop w:val="0"/>
              <w:marBottom w:val="0"/>
              <w:divBdr>
                <w:top w:val="none" w:sz="0" w:space="0" w:color="auto"/>
                <w:left w:val="none" w:sz="0" w:space="0" w:color="auto"/>
                <w:bottom w:val="none" w:sz="0" w:space="0" w:color="auto"/>
                <w:right w:val="none" w:sz="0" w:space="0" w:color="auto"/>
              </w:divBdr>
            </w:div>
            <w:div w:id="1852445976">
              <w:marLeft w:val="0"/>
              <w:marRight w:val="0"/>
              <w:marTop w:val="0"/>
              <w:marBottom w:val="0"/>
              <w:divBdr>
                <w:top w:val="none" w:sz="0" w:space="0" w:color="auto"/>
                <w:left w:val="none" w:sz="0" w:space="0" w:color="auto"/>
                <w:bottom w:val="none" w:sz="0" w:space="0" w:color="auto"/>
                <w:right w:val="none" w:sz="0" w:space="0" w:color="auto"/>
              </w:divBdr>
            </w:div>
            <w:div w:id="1157768444">
              <w:marLeft w:val="0"/>
              <w:marRight w:val="0"/>
              <w:marTop w:val="0"/>
              <w:marBottom w:val="0"/>
              <w:divBdr>
                <w:top w:val="none" w:sz="0" w:space="0" w:color="auto"/>
                <w:left w:val="none" w:sz="0" w:space="0" w:color="auto"/>
                <w:bottom w:val="none" w:sz="0" w:space="0" w:color="auto"/>
                <w:right w:val="none" w:sz="0" w:space="0" w:color="auto"/>
              </w:divBdr>
            </w:div>
            <w:div w:id="1932272925">
              <w:marLeft w:val="0"/>
              <w:marRight w:val="0"/>
              <w:marTop w:val="0"/>
              <w:marBottom w:val="0"/>
              <w:divBdr>
                <w:top w:val="none" w:sz="0" w:space="0" w:color="auto"/>
                <w:left w:val="none" w:sz="0" w:space="0" w:color="auto"/>
                <w:bottom w:val="none" w:sz="0" w:space="0" w:color="auto"/>
                <w:right w:val="none" w:sz="0" w:space="0" w:color="auto"/>
              </w:divBdr>
            </w:div>
            <w:div w:id="1496649788">
              <w:marLeft w:val="0"/>
              <w:marRight w:val="0"/>
              <w:marTop w:val="0"/>
              <w:marBottom w:val="0"/>
              <w:divBdr>
                <w:top w:val="none" w:sz="0" w:space="0" w:color="auto"/>
                <w:left w:val="none" w:sz="0" w:space="0" w:color="auto"/>
                <w:bottom w:val="none" w:sz="0" w:space="0" w:color="auto"/>
                <w:right w:val="none" w:sz="0" w:space="0" w:color="auto"/>
              </w:divBdr>
            </w:div>
            <w:div w:id="1646928900">
              <w:marLeft w:val="0"/>
              <w:marRight w:val="0"/>
              <w:marTop w:val="0"/>
              <w:marBottom w:val="0"/>
              <w:divBdr>
                <w:top w:val="none" w:sz="0" w:space="0" w:color="auto"/>
                <w:left w:val="none" w:sz="0" w:space="0" w:color="auto"/>
                <w:bottom w:val="none" w:sz="0" w:space="0" w:color="auto"/>
                <w:right w:val="none" w:sz="0" w:space="0" w:color="auto"/>
              </w:divBdr>
            </w:div>
            <w:div w:id="852381606">
              <w:marLeft w:val="0"/>
              <w:marRight w:val="0"/>
              <w:marTop w:val="0"/>
              <w:marBottom w:val="0"/>
              <w:divBdr>
                <w:top w:val="none" w:sz="0" w:space="0" w:color="auto"/>
                <w:left w:val="none" w:sz="0" w:space="0" w:color="auto"/>
                <w:bottom w:val="none" w:sz="0" w:space="0" w:color="auto"/>
                <w:right w:val="none" w:sz="0" w:space="0" w:color="auto"/>
              </w:divBdr>
            </w:div>
            <w:div w:id="1130320806">
              <w:marLeft w:val="0"/>
              <w:marRight w:val="0"/>
              <w:marTop w:val="0"/>
              <w:marBottom w:val="0"/>
              <w:divBdr>
                <w:top w:val="none" w:sz="0" w:space="0" w:color="auto"/>
                <w:left w:val="none" w:sz="0" w:space="0" w:color="auto"/>
                <w:bottom w:val="none" w:sz="0" w:space="0" w:color="auto"/>
                <w:right w:val="none" w:sz="0" w:space="0" w:color="auto"/>
              </w:divBdr>
            </w:div>
            <w:div w:id="473105690">
              <w:marLeft w:val="0"/>
              <w:marRight w:val="0"/>
              <w:marTop w:val="0"/>
              <w:marBottom w:val="0"/>
              <w:divBdr>
                <w:top w:val="none" w:sz="0" w:space="0" w:color="auto"/>
                <w:left w:val="none" w:sz="0" w:space="0" w:color="auto"/>
                <w:bottom w:val="none" w:sz="0" w:space="0" w:color="auto"/>
                <w:right w:val="none" w:sz="0" w:space="0" w:color="auto"/>
              </w:divBdr>
            </w:div>
            <w:div w:id="809439796">
              <w:marLeft w:val="0"/>
              <w:marRight w:val="0"/>
              <w:marTop w:val="0"/>
              <w:marBottom w:val="0"/>
              <w:divBdr>
                <w:top w:val="none" w:sz="0" w:space="0" w:color="auto"/>
                <w:left w:val="none" w:sz="0" w:space="0" w:color="auto"/>
                <w:bottom w:val="none" w:sz="0" w:space="0" w:color="auto"/>
                <w:right w:val="none" w:sz="0" w:space="0" w:color="auto"/>
              </w:divBdr>
            </w:div>
            <w:div w:id="1577665866">
              <w:marLeft w:val="0"/>
              <w:marRight w:val="0"/>
              <w:marTop w:val="0"/>
              <w:marBottom w:val="0"/>
              <w:divBdr>
                <w:top w:val="none" w:sz="0" w:space="0" w:color="auto"/>
                <w:left w:val="none" w:sz="0" w:space="0" w:color="auto"/>
                <w:bottom w:val="none" w:sz="0" w:space="0" w:color="auto"/>
                <w:right w:val="none" w:sz="0" w:space="0" w:color="auto"/>
              </w:divBdr>
            </w:div>
            <w:div w:id="892694552">
              <w:marLeft w:val="0"/>
              <w:marRight w:val="0"/>
              <w:marTop w:val="0"/>
              <w:marBottom w:val="0"/>
              <w:divBdr>
                <w:top w:val="none" w:sz="0" w:space="0" w:color="auto"/>
                <w:left w:val="none" w:sz="0" w:space="0" w:color="auto"/>
                <w:bottom w:val="none" w:sz="0" w:space="0" w:color="auto"/>
                <w:right w:val="none" w:sz="0" w:space="0" w:color="auto"/>
              </w:divBdr>
            </w:div>
            <w:div w:id="1638532684">
              <w:marLeft w:val="0"/>
              <w:marRight w:val="0"/>
              <w:marTop w:val="0"/>
              <w:marBottom w:val="0"/>
              <w:divBdr>
                <w:top w:val="none" w:sz="0" w:space="0" w:color="auto"/>
                <w:left w:val="none" w:sz="0" w:space="0" w:color="auto"/>
                <w:bottom w:val="none" w:sz="0" w:space="0" w:color="auto"/>
                <w:right w:val="none" w:sz="0" w:space="0" w:color="auto"/>
              </w:divBdr>
            </w:div>
            <w:div w:id="146367434">
              <w:marLeft w:val="0"/>
              <w:marRight w:val="0"/>
              <w:marTop w:val="0"/>
              <w:marBottom w:val="0"/>
              <w:divBdr>
                <w:top w:val="none" w:sz="0" w:space="0" w:color="auto"/>
                <w:left w:val="none" w:sz="0" w:space="0" w:color="auto"/>
                <w:bottom w:val="none" w:sz="0" w:space="0" w:color="auto"/>
                <w:right w:val="none" w:sz="0" w:space="0" w:color="auto"/>
              </w:divBdr>
            </w:div>
            <w:div w:id="1863395659">
              <w:marLeft w:val="0"/>
              <w:marRight w:val="0"/>
              <w:marTop w:val="0"/>
              <w:marBottom w:val="0"/>
              <w:divBdr>
                <w:top w:val="none" w:sz="0" w:space="0" w:color="auto"/>
                <w:left w:val="none" w:sz="0" w:space="0" w:color="auto"/>
                <w:bottom w:val="none" w:sz="0" w:space="0" w:color="auto"/>
                <w:right w:val="none" w:sz="0" w:space="0" w:color="auto"/>
              </w:divBdr>
            </w:div>
            <w:div w:id="770055431">
              <w:marLeft w:val="0"/>
              <w:marRight w:val="0"/>
              <w:marTop w:val="0"/>
              <w:marBottom w:val="0"/>
              <w:divBdr>
                <w:top w:val="none" w:sz="0" w:space="0" w:color="auto"/>
                <w:left w:val="none" w:sz="0" w:space="0" w:color="auto"/>
                <w:bottom w:val="none" w:sz="0" w:space="0" w:color="auto"/>
                <w:right w:val="none" w:sz="0" w:space="0" w:color="auto"/>
              </w:divBdr>
            </w:div>
            <w:div w:id="340930860">
              <w:marLeft w:val="0"/>
              <w:marRight w:val="0"/>
              <w:marTop w:val="0"/>
              <w:marBottom w:val="0"/>
              <w:divBdr>
                <w:top w:val="none" w:sz="0" w:space="0" w:color="auto"/>
                <w:left w:val="none" w:sz="0" w:space="0" w:color="auto"/>
                <w:bottom w:val="none" w:sz="0" w:space="0" w:color="auto"/>
                <w:right w:val="none" w:sz="0" w:space="0" w:color="auto"/>
              </w:divBdr>
            </w:div>
            <w:div w:id="1982005268">
              <w:marLeft w:val="0"/>
              <w:marRight w:val="0"/>
              <w:marTop w:val="0"/>
              <w:marBottom w:val="0"/>
              <w:divBdr>
                <w:top w:val="none" w:sz="0" w:space="0" w:color="auto"/>
                <w:left w:val="none" w:sz="0" w:space="0" w:color="auto"/>
                <w:bottom w:val="none" w:sz="0" w:space="0" w:color="auto"/>
                <w:right w:val="none" w:sz="0" w:space="0" w:color="auto"/>
              </w:divBdr>
            </w:div>
            <w:div w:id="140082363">
              <w:marLeft w:val="0"/>
              <w:marRight w:val="0"/>
              <w:marTop w:val="0"/>
              <w:marBottom w:val="0"/>
              <w:divBdr>
                <w:top w:val="none" w:sz="0" w:space="0" w:color="auto"/>
                <w:left w:val="none" w:sz="0" w:space="0" w:color="auto"/>
                <w:bottom w:val="none" w:sz="0" w:space="0" w:color="auto"/>
                <w:right w:val="none" w:sz="0" w:space="0" w:color="auto"/>
              </w:divBdr>
            </w:div>
            <w:div w:id="1141457929">
              <w:marLeft w:val="0"/>
              <w:marRight w:val="0"/>
              <w:marTop w:val="0"/>
              <w:marBottom w:val="0"/>
              <w:divBdr>
                <w:top w:val="none" w:sz="0" w:space="0" w:color="auto"/>
                <w:left w:val="none" w:sz="0" w:space="0" w:color="auto"/>
                <w:bottom w:val="none" w:sz="0" w:space="0" w:color="auto"/>
                <w:right w:val="none" w:sz="0" w:space="0" w:color="auto"/>
              </w:divBdr>
            </w:div>
            <w:div w:id="667951002">
              <w:marLeft w:val="0"/>
              <w:marRight w:val="0"/>
              <w:marTop w:val="0"/>
              <w:marBottom w:val="0"/>
              <w:divBdr>
                <w:top w:val="none" w:sz="0" w:space="0" w:color="auto"/>
                <w:left w:val="none" w:sz="0" w:space="0" w:color="auto"/>
                <w:bottom w:val="none" w:sz="0" w:space="0" w:color="auto"/>
                <w:right w:val="none" w:sz="0" w:space="0" w:color="auto"/>
              </w:divBdr>
            </w:div>
            <w:div w:id="1943492851">
              <w:marLeft w:val="0"/>
              <w:marRight w:val="0"/>
              <w:marTop w:val="0"/>
              <w:marBottom w:val="0"/>
              <w:divBdr>
                <w:top w:val="none" w:sz="0" w:space="0" w:color="auto"/>
                <w:left w:val="none" w:sz="0" w:space="0" w:color="auto"/>
                <w:bottom w:val="none" w:sz="0" w:space="0" w:color="auto"/>
                <w:right w:val="none" w:sz="0" w:space="0" w:color="auto"/>
              </w:divBdr>
            </w:div>
            <w:div w:id="2098089245">
              <w:marLeft w:val="0"/>
              <w:marRight w:val="0"/>
              <w:marTop w:val="0"/>
              <w:marBottom w:val="0"/>
              <w:divBdr>
                <w:top w:val="none" w:sz="0" w:space="0" w:color="auto"/>
                <w:left w:val="none" w:sz="0" w:space="0" w:color="auto"/>
                <w:bottom w:val="none" w:sz="0" w:space="0" w:color="auto"/>
                <w:right w:val="none" w:sz="0" w:space="0" w:color="auto"/>
              </w:divBdr>
            </w:div>
            <w:div w:id="1676303062">
              <w:marLeft w:val="0"/>
              <w:marRight w:val="0"/>
              <w:marTop w:val="0"/>
              <w:marBottom w:val="0"/>
              <w:divBdr>
                <w:top w:val="none" w:sz="0" w:space="0" w:color="auto"/>
                <w:left w:val="none" w:sz="0" w:space="0" w:color="auto"/>
                <w:bottom w:val="none" w:sz="0" w:space="0" w:color="auto"/>
                <w:right w:val="none" w:sz="0" w:space="0" w:color="auto"/>
              </w:divBdr>
            </w:div>
            <w:div w:id="1469975714">
              <w:marLeft w:val="0"/>
              <w:marRight w:val="0"/>
              <w:marTop w:val="0"/>
              <w:marBottom w:val="0"/>
              <w:divBdr>
                <w:top w:val="none" w:sz="0" w:space="0" w:color="auto"/>
                <w:left w:val="none" w:sz="0" w:space="0" w:color="auto"/>
                <w:bottom w:val="none" w:sz="0" w:space="0" w:color="auto"/>
                <w:right w:val="none" w:sz="0" w:space="0" w:color="auto"/>
              </w:divBdr>
            </w:div>
            <w:div w:id="500193716">
              <w:marLeft w:val="0"/>
              <w:marRight w:val="0"/>
              <w:marTop w:val="0"/>
              <w:marBottom w:val="0"/>
              <w:divBdr>
                <w:top w:val="none" w:sz="0" w:space="0" w:color="auto"/>
                <w:left w:val="none" w:sz="0" w:space="0" w:color="auto"/>
                <w:bottom w:val="none" w:sz="0" w:space="0" w:color="auto"/>
                <w:right w:val="none" w:sz="0" w:space="0" w:color="auto"/>
              </w:divBdr>
            </w:div>
            <w:div w:id="1582638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723717">
      <w:bodyDiv w:val="1"/>
      <w:marLeft w:val="0"/>
      <w:marRight w:val="0"/>
      <w:marTop w:val="0"/>
      <w:marBottom w:val="0"/>
      <w:divBdr>
        <w:top w:val="none" w:sz="0" w:space="0" w:color="auto"/>
        <w:left w:val="none" w:sz="0" w:space="0" w:color="auto"/>
        <w:bottom w:val="none" w:sz="0" w:space="0" w:color="auto"/>
        <w:right w:val="none" w:sz="0" w:space="0" w:color="auto"/>
      </w:divBdr>
    </w:div>
    <w:div w:id="752287924">
      <w:bodyDiv w:val="1"/>
      <w:marLeft w:val="0"/>
      <w:marRight w:val="0"/>
      <w:marTop w:val="0"/>
      <w:marBottom w:val="0"/>
      <w:divBdr>
        <w:top w:val="none" w:sz="0" w:space="0" w:color="auto"/>
        <w:left w:val="none" w:sz="0" w:space="0" w:color="auto"/>
        <w:bottom w:val="none" w:sz="0" w:space="0" w:color="auto"/>
        <w:right w:val="none" w:sz="0" w:space="0" w:color="auto"/>
      </w:divBdr>
    </w:div>
    <w:div w:id="75648862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git-scm.com/" TargetMode="External"/><Relationship Id="rId26" Type="http://schemas.openxmlformats.org/officeDocument/2006/relationships/hyperlink" Target="https://www.tutorialspoint.com/business_analysis/business_analysis_requirement_gathering_techniques.htm" TargetMode="External"/><Relationship Id="rId39" Type="http://schemas.openxmlformats.org/officeDocument/2006/relationships/image" Target="media/image10.png"/><Relationship Id="rId21" Type="http://schemas.openxmlformats.org/officeDocument/2006/relationships/hyperlink" Target="https://auth0.com/docs/secure/tokens/access-tokens" TargetMode="External"/><Relationship Id="rId34" Type="http://schemas.openxmlformats.org/officeDocument/2006/relationships/hyperlink" Target="https://www.ibm.com/cloud/devops/software-testing" TargetMode="External"/><Relationship Id="rId42" Type="http://schemas.openxmlformats.org/officeDocument/2006/relationships/image" Target="media/image13.png"/><Relationship Id="rId47" Type="http://schemas.openxmlformats.org/officeDocument/2006/relationships/image" Target="media/image18.png"/><Relationship Id="rId50" Type="http://schemas.openxmlformats.org/officeDocument/2006/relationships/image" Target="media/image21.png"/><Relationship Id="rId55" Type="http://schemas.openxmlformats.org/officeDocument/2006/relationships/image" Target="media/image24.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www.ibm.com/docs/en/elms/esdr/8.4.0?topic=rhapsody-structural-model" TargetMode="External"/><Relationship Id="rId11" Type="http://schemas.openxmlformats.org/officeDocument/2006/relationships/image" Target="media/image3.png"/><Relationship Id="rId24" Type="http://schemas.openxmlformats.org/officeDocument/2006/relationships/hyperlink" Target="https://asana.com/resources/agile-methodology" TargetMode="External"/><Relationship Id="rId32" Type="http://schemas.openxmlformats.org/officeDocument/2006/relationships/hyperlink" Target="https://www.techtarget.com/searchstorage/definition/data-migration" TargetMode="External"/><Relationship Id="rId37" Type="http://schemas.openxmlformats.org/officeDocument/2006/relationships/hyperlink" Target="mailto:admin1@gmail.com" TargetMode="External"/><Relationship Id="rId40" Type="http://schemas.openxmlformats.org/officeDocument/2006/relationships/image" Target="media/image11.png"/><Relationship Id="rId45" Type="http://schemas.openxmlformats.org/officeDocument/2006/relationships/image" Target="media/image16.png"/><Relationship Id="rId53" Type="http://schemas.openxmlformats.org/officeDocument/2006/relationships/hyperlink" Target="http://localhost:3000" TargetMode="External"/><Relationship Id="rId58" Type="http://schemas.openxmlformats.org/officeDocument/2006/relationships/image" Target="media/image27.png"/><Relationship Id="rId5" Type="http://schemas.openxmlformats.org/officeDocument/2006/relationships/webSettings" Target="webSettings.xml"/><Relationship Id="rId61" Type="http://schemas.openxmlformats.org/officeDocument/2006/relationships/image" Target="media/image30.png"/><Relationship Id="rId19" Type="http://schemas.openxmlformats.org/officeDocument/2006/relationships/hyperlink" Target="https://github.com" TargetMode="External"/><Relationship Id="rId14" Type="http://schemas.openxmlformats.org/officeDocument/2006/relationships/image" Target="media/image6.png"/><Relationship Id="rId22" Type="http://schemas.openxmlformats.org/officeDocument/2006/relationships/hyperlink" Target="https://legacy.reactjs.org/docs/hooks-effect.html" TargetMode="External"/><Relationship Id="rId27" Type="http://schemas.openxmlformats.org/officeDocument/2006/relationships/hyperlink" Target="https://www.pmmajik.com/project-requirement-gathering-surveys-and-questionnaires/" TargetMode="External"/><Relationship Id="rId30" Type="http://schemas.openxmlformats.org/officeDocument/2006/relationships/hyperlink" Target="https://www.geeksforgeeks.org/short-note-on-behavioral-model/" TargetMode="External"/><Relationship Id="rId35" Type="http://schemas.openxmlformats.org/officeDocument/2006/relationships/hyperlink" Target="https://www.atlassian.com/microservices/microservices-architecture/configuration-management" TargetMode="External"/><Relationship Id="rId43" Type="http://schemas.openxmlformats.org/officeDocument/2006/relationships/image" Target="media/image14.png"/><Relationship Id="rId48" Type="http://schemas.openxmlformats.org/officeDocument/2006/relationships/image" Target="media/image19.png"/><Relationship Id="rId56" Type="http://schemas.openxmlformats.org/officeDocument/2006/relationships/image" Target="media/image25.png"/><Relationship Id="rId8" Type="http://schemas.openxmlformats.org/officeDocument/2006/relationships/image" Target="media/image1.jpeg"/><Relationship Id="rId51" Type="http://schemas.openxmlformats.org/officeDocument/2006/relationships/image" Target="media/image22.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www.typescriptlang.org" TargetMode="External"/><Relationship Id="rId25" Type="http://schemas.openxmlformats.org/officeDocument/2006/relationships/hyperlink" Target="https://www.ogcio.gov.hk/en/our_work/infrastructure/methodology/system_development/past_documents/oom/" TargetMode="External"/><Relationship Id="rId33" Type="http://schemas.openxmlformats.org/officeDocument/2006/relationships/hyperlink" Target="https://www.techtarget.com/searchsecurity/definition/What-is-risk-management-and-why-is-it-important" TargetMode="External"/><Relationship Id="rId38" Type="http://schemas.openxmlformats.org/officeDocument/2006/relationships/image" Target="media/image9.png"/><Relationship Id="rId46" Type="http://schemas.openxmlformats.org/officeDocument/2006/relationships/image" Target="media/image17.png"/><Relationship Id="rId59" Type="http://schemas.openxmlformats.org/officeDocument/2006/relationships/image" Target="media/image28.png"/><Relationship Id="rId20" Type="http://schemas.openxmlformats.org/officeDocument/2006/relationships/hyperlink" Target="https://auth0.com/blog/refresh-tokens-what-are-they-and-when-to-use-them/" TargetMode="External"/><Relationship Id="rId41" Type="http://schemas.openxmlformats.org/officeDocument/2006/relationships/image" Target="media/image12.png"/><Relationship Id="rId54" Type="http://schemas.openxmlformats.org/officeDocument/2006/relationships/image" Target="media/image23.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s://developer.mozilla.org/en-US/docs/Web/API/setTimeout" TargetMode="External"/><Relationship Id="rId28" Type="http://schemas.openxmlformats.org/officeDocument/2006/relationships/hyperlink" Target="https://en.wikipedia.org/wiki/Systems_architecture" TargetMode="External"/><Relationship Id="rId36" Type="http://schemas.openxmlformats.org/officeDocument/2006/relationships/hyperlink" Target="mailto:admin1@gmail.com" TargetMode="External"/><Relationship Id="rId49" Type="http://schemas.openxmlformats.org/officeDocument/2006/relationships/image" Target="media/image20.png"/><Relationship Id="rId57" Type="http://schemas.openxmlformats.org/officeDocument/2006/relationships/image" Target="media/image26.png"/><Relationship Id="rId10" Type="http://schemas.openxmlformats.org/officeDocument/2006/relationships/footer" Target="footer1.xml"/><Relationship Id="rId31" Type="http://schemas.openxmlformats.org/officeDocument/2006/relationships/hyperlink" Target="https://www.computerhope.com/jargon/p/programming-language.htm" TargetMode="External"/><Relationship Id="rId44" Type="http://schemas.openxmlformats.org/officeDocument/2006/relationships/image" Target="media/image15.png"/><Relationship Id="rId52" Type="http://schemas.openxmlformats.org/officeDocument/2006/relationships/hyperlink" Target="https://nodejs.org/en" TargetMode="External"/><Relationship Id="rId60"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8F1F20-8F93-4025-B23B-A2B25C90F0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1853</TotalTime>
  <Pages>50</Pages>
  <Words>11014</Words>
  <Characters>62784</Characters>
  <Application>Microsoft Office Word</Application>
  <DocSecurity>0</DocSecurity>
  <Lines>523</Lines>
  <Paragraphs>147</Paragraphs>
  <ScaleCrop>false</ScaleCrop>
  <HeadingPairs>
    <vt:vector size="2" baseType="variant">
      <vt:variant>
        <vt:lpstr>Title</vt:lpstr>
      </vt:variant>
      <vt:variant>
        <vt:i4>1</vt:i4>
      </vt:variant>
    </vt:vector>
  </HeadingPairs>
  <TitlesOfParts>
    <vt:vector size="1" baseType="lpstr">
      <vt:lpstr/>
    </vt:vector>
  </TitlesOfParts>
  <Company>HP Inc.</Company>
  <LinksUpToDate>false</LinksUpToDate>
  <CharactersWithSpaces>73651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Kathryn Woodhead</dc:creator>
  <cp:lastModifiedBy>Shiaab .</cp:lastModifiedBy>
  <cp:revision>120</cp:revision>
  <cp:lastPrinted>2023-05-06T06:41:00Z</cp:lastPrinted>
  <dcterms:created xsi:type="dcterms:W3CDTF">2020-03-03T09:24:00Z</dcterms:created>
  <dcterms:modified xsi:type="dcterms:W3CDTF">2023-05-07T12:16:00Z</dcterms:modified>
</cp:coreProperties>
</file>